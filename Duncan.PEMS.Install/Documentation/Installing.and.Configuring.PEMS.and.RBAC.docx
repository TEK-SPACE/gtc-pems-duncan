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36292438"/>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3798"/>
          </w:tblGrid>
          <w:tr w:rsidR="00FF14F4" w:rsidTr="00FF14F4">
            <w:trPr>
              <w:trHeight w:val="1440"/>
            </w:trPr>
            <w:tc>
              <w:tcPr>
                <w:tcW w:w="1440" w:type="dxa"/>
                <w:tcBorders>
                  <w:right w:val="single" w:sz="4" w:space="0" w:color="FFFFFF" w:themeColor="background1"/>
                </w:tcBorders>
                <w:shd w:val="clear" w:color="auto" w:fill="943634" w:themeFill="accent2" w:themeFillShade="BF"/>
              </w:tcPr>
              <w:p w:rsidR="00FF14F4" w:rsidRDefault="00FF14F4"/>
            </w:tc>
            <w:tc>
              <w:tcPr>
                <w:tcW w:w="3798" w:type="dxa"/>
                <w:tcBorders>
                  <w:left w:val="single" w:sz="4" w:space="0" w:color="FFFFFF" w:themeColor="background1"/>
                </w:tcBorders>
                <w:shd w:val="clear" w:color="auto" w:fill="943634" w:themeFill="accent2" w:themeFillShade="BF"/>
                <w:vAlign w:val="bottom"/>
              </w:tcPr>
              <w:p w:rsidR="00FF14F4" w:rsidRPr="00F219D7" w:rsidRDefault="00203167">
                <w:pPr>
                  <w:pStyle w:val="NoSpacing"/>
                  <w:rPr>
                    <w:rFonts w:ascii="Symbol" w:eastAsiaTheme="majorEastAsia" w:hAnsi="Symbol"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 xml:space="preserve"> </w:t>
                </w:r>
                <w:r w:rsidR="00FF14F4">
                  <w:rPr>
                    <w:rFonts w:asciiTheme="majorHAnsi" w:eastAsiaTheme="majorEastAsia" w:hAnsiTheme="majorHAnsi" w:cstheme="majorBidi"/>
                    <w:b/>
                    <w:bCs/>
                    <w:color w:val="FFFFFF" w:themeColor="background1"/>
                    <w:sz w:val="72"/>
                    <w:szCs w:val="72"/>
                  </w:rPr>
                  <w:t>Unidev</w:t>
                </w:r>
              </w:p>
            </w:tc>
          </w:tr>
          <w:tr w:rsidR="00FF14F4" w:rsidTr="00FF14F4">
            <w:trPr>
              <w:trHeight w:val="2880"/>
            </w:trPr>
            <w:tc>
              <w:tcPr>
                <w:tcW w:w="1440" w:type="dxa"/>
                <w:tcBorders>
                  <w:right w:val="single" w:sz="4" w:space="0" w:color="000000" w:themeColor="text1"/>
                </w:tcBorders>
              </w:tcPr>
              <w:p w:rsidR="00FF14F4" w:rsidRDefault="00FF14F4"/>
            </w:tc>
            <w:tc>
              <w:tcPr>
                <w:tcW w:w="3798" w:type="dxa"/>
                <w:tcBorders>
                  <w:left w:val="single" w:sz="4" w:space="0" w:color="000000" w:themeColor="text1"/>
                </w:tcBorders>
                <w:vAlign w:val="center"/>
              </w:tcPr>
              <w:p w:rsidR="00FF14F4" w:rsidRPr="00F219D7" w:rsidRDefault="00FF14F4">
                <w:pPr>
                  <w:pStyle w:val="NoSpacing"/>
                  <w:rPr>
                    <w:rFonts w:ascii="Arial" w:hAnsi="Arial" w:cs="Arial"/>
                    <w:b/>
                    <w:sz w:val="20"/>
                  </w:rPr>
                </w:pPr>
                <w:r w:rsidRPr="00F219D7">
                  <w:rPr>
                    <w:rFonts w:ascii="Arial" w:hAnsi="Arial" w:cs="Arial"/>
                    <w:b/>
                    <w:sz w:val="20"/>
                  </w:rPr>
                  <w:t>Unified Development, Inc.</w:t>
                </w:r>
              </w:p>
              <w:p w:rsidR="00FF14F4" w:rsidRPr="00F219D7" w:rsidRDefault="00F219D7">
                <w:pPr>
                  <w:pStyle w:val="NoSpacing"/>
                  <w:rPr>
                    <w:rFonts w:ascii="Arial" w:hAnsi="Arial" w:cs="Arial"/>
                    <w:sz w:val="20"/>
                  </w:rPr>
                </w:pPr>
                <w:r w:rsidRPr="00F219D7">
                  <w:rPr>
                    <w:rFonts w:ascii="Arial" w:hAnsi="Arial" w:cs="Arial"/>
                    <w:sz w:val="20"/>
                  </w:rPr>
                  <w:t>1669</w:t>
                </w:r>
                <w:r w:rsidR="00FF14F4" w:rsidRPr="00F219D7">
                  <w:rPr>
                    <w:rFonts w:ascii="Arial" w:hAnsi="Arial" w:cs="Arial"/>
                    <w:sz w:val="20"/>
                  </w:rPr>
                  <w:t xml:space="preserve">0 Swingley </w:t>
                </w:r>
                <w:r w:rsidRPr="00F219D7">
                  <w:rPr>
                    <w:rFonts w:ascii="Arial" w:hAnsi="Arial" w:cs="Arial"/>
                    <w:sz w:val="20"/>
                  </w:rPr>
                  <w:t xml:space="preserve">Ridge </w:t>
                </w:r>
                <w:r w:rsidR="00FF14F4" w:rsidRPr="00F219D7">
                  <w:rPr>
                    <w:rFonts w:ascii="Arial" w:hAnsi="Arial" w:cs="Arial"/>
                    <w:sz w:val="20"/>
                  </w:rPr>
                  <w:t>Road</w:t>
                </w:r>
              </w:p>
              <w:p w:rsidR="00FF14F4" w:rsidRPr="00F219D7" w:rsidRDefault="00FF14F4">
                <w:pPr>
                  <w:pStyle w:val="NoSpacing"/>
                  <w:rPr>
                    <w:rFonts w:ascii="Arial" w:hAnsi="Arial" w:cs="Arial"/>
                    <w:sz w:val="20"/>
                  </w:rPr>
                </w:pPr>
                <w:r w:rsidRPr="00F219D7">
                  <w:rPr>
                    <w:rFonts w:ascii="Arial" w:hAnsi="Arial" w:cs="Arial"/>
                    <w:sz w:val="20"/>
                  </w:rPr>
                  <w:t>Suite 260</w:t>
                </w:r>
              </w:p>
              <w:p w:rsidR="00FF14F4" w:rsidRPr="00F219D7" w:rsidRDefault="00FF14F4">
                <w:pPr>
                  <w:pStyle w:val="NoSpacing"/>
                  <w:rPr>
                    <w:rFonts w:ascii="Arial" w:hAnsi="Arial" w:cs="Arial"/>
                    <w:sz w:val="20"/>
                  </w:rPr>
                </w:pPr>
                <w:r w:rsidRPr="00F219D7">
                  <w:rPr>
                    <w:rFonts w:ascii="Arial" w:hAnsi="Arial" w:cs="Arial"/>
                    <w:sz w:val="20"/>
                  </w:rPr>
                  <w:t>Chesterfield, MO 63017</w:t>
                </w:r>
              </w:p>
              <w:p w:rsidR="00FF14F4" w:rsidRPr="00F219D7" w:rsidRDefault="00F219D7">
                <w:pPr>
                  <w:pStyle w:val="NoSpacing"/>
                  <w:rPr>
                    <w:rFonts w:ascii="Arial" w:hAnsi="Arial" w:cs="Arial"/>
                    <w:sz w:val="20"/>
                  </w:rPr>
                </w:pPr>
                <w:r w:rsidRPr="00F219D7">
                  <w:rPr>
                    <w:rFonts w:ascii="Arial" w:hAnsi="Arial" w:cs="Arial"/>
                    <w:sz w:val="20"/>
                  </w:rPr>
                  <w:t>(636) 532-4424</w:t>
                </w:r>
              </w:p>
              <w:p w:rsidR="00FF14F4" w:rsidRDefault="00FF14F4">
                <w:pPr>
                  <w:pStyle w:val="NoSpacing"/>
                  <w:rPr>
                    <w:color w:val="76923C" w:themeColor="accent3" w:themeShade="BF"/>
                  </w:rPr>
                </w:pPr>
              </w:p>
              <w:p w:rsidR="00FF14F4" w:rsidRDefault="00FF14F4">
                <w:pPr>
                  <w:pStyle w:val="NoSpacing"/>
                  <w:rPr>
                    <w:color w:val="76923C" w:themeColor="accent3" w:themeShade="BF"/>
                  </w:rPr>
                </w:pPr>
              </w:p>
            </w:tc>
          </w:tr>
        </w:tbl>
        <w:p w:rsidR="00FF14F4" w:rsidRDefault="00FF14F4"/>
        <w:p w:rsidR="00FF14F4" w:rsidRDefault="00FF14F4"/>
        <w:p w:rsidR="00FF14F4" w:rsidRDefault="00FF14F4"/>
        <w:p w:rsidR="00FF14F4" w:rsidRDefault="00FF14F4"/>
        <w:p w:rsidR="00FF14F4" w:rsidRDefault="00FF14F4"/>
        <w:p w:rsidR="00FF14F4" w:rsidRDefault="00FF14F4"/>
        <w:p w:rsidR="00FF14F4" w:rsidRDefault="00FF14F4"/>
        <w:p w:rsidR="00FF14F4" w:rsidRDefault="00FF14F4"/>
        <w:p w:rsidR="00FF14F4" w:rsidRDefault="00FF14F4"/>
        <w:p w:rsidR="00FF14F4" w:rsidRDefault="00FF14F4"/>
        <w:p w:rsidR="00FF14F4" w:rsidRDefault="00FF14F4"/>
        <w:p w:rsidR="00FF14F4" w:rsidRDefault="00FF14F4"/>
        <w:p w:rsidR="00FF14F4" w:rsidRDefault="00FF14F4"/>
        <w:p w:rsidR="00FF14F4" w:rsidRDefault="00FF14F4"/>
        <w:p w:rsidR="00FF14F4" w:rsidRDefault="00FF14F4"/>
        <w:tbl>
          <w:tblPr>
            <w:tblpPr w:leftFromText="187" w:rightFromText="187" w:horzAnchor="margin" w:tblpXSpec="center" w:tblpYSpec="bottom"/>
            <w:tblW w:w="5000" w:type="pct"/>
            <w:tblLook w:val="04A0" w:firstRow="1" w:lastRow="0" w:firstColumn="1" w:lastColumn="0" w:noHBand="0" w:noVBand="1"/>
          </w:tblPr>
          <w:tblGrid>
            <w:gridCol w:w="9576"/>
          </w:tblGrid>
          <w:tr w:rsidR="00FF14F4">
            <w:tc>
              <w:tcPr>
                <w:tcW w:w="0" w:type="auto"/>
              </w:tcPr>
              <w:p w:rsidR="00FF14F4" w:rsidRDefault="00FF14F4" w:rsidP="00FF14F4">
                <w:pPr>
                  <w:pStyle w:val="NoSpacing"/>
                  <w:rPr>
                    <w:b/>
                    <w:bCs/>
                    <w:caps/>
                    <w:sz w:val="72"/>
                    <w:szCs w:val="72"/>
                  </w:rPr>
                </w:pPr>
              </w:p>
            </w:tc>
          </w:tr>
          <w:tr w:rsidR="00FF14F4">
            <w:tc>
              <w:tcPr>
                <w:tcW w:w="0" w:type="auto"/>
              </w:tcPr>
              <w:p w:rsidR="00FF14F4" w:rsidRDefault="00FF14F4">
                <w:pPr>
                  <w:pStyle w:val="NoSpacing"/>
                  <w:rPr>
                    <w:color w:val="808080" w:themeColor="background1" w:themeShade="80"/>
                  </w:rPr>
                </w:pPr>
              </w:p>
            </w:tc>
          </w:tr>
        </w:tbl>
        <w:p w:rsidR="00FF14F4" w:rsidRPr="00AC53B0" w:rsidRDefault="00AC53B0" w:rsidP="00AC53B0">
          <w:pPr>
            <w:jc w:val="center"/>
            <w:rPr>
              <w:sz w:val="44"/>
              <w:szCs w:val="44"/>
            </w:rPr>
          </w:pPr>
          <w:r w:rsidRPr="00F219D7">
            <w:rPr>
              <w:b/>
              <w:color w:val="17365D" w:themeColor="text2" w:themeShade="BF"/>
              <w:sz w:val="48"/>
              <w:szCs w:val="44"/>
            </w:rPr>
            <w:t>Duncan Solutions, Inc</w:t>
          </w:r>
          <w:r w:rsidRPr="00AC53B0">
            <w:rPr>
              <w:sz w:val="44"/>
              <w:szCs w:val="44"/>
            </w:rPr>
            <w:t>.</w:t>
          </w:r>
          <w:r w:rsidR="00F219D7" w:rsidRPr="00F219D7">
            <w:rPr>
              <w:noProof/>
            </w:rPr>
            <w:t xml:space="preserve"> </w:t>
          </w:r>
        </w:p>
        <w:p w:rsidR="00AC53B0" w:rsidRPr="00AC53B0" w:rsidRDefault="00AC53B0" w:rsidP="00AC53B0">
          <w:pPr>
            <w:jc w:val="center"/>
            <w:rPr>
              <w:sz w:val="44"/>
              <w:szCs w:val="44"/>
            </w:rPr>
          </w:pPr>
        </w:p>
        <w:p w:rsidR="00D3731C" w:rsidRDefault="00A44ADA" w:rsidP="00AC53B0">
          <w:pPr>
            <w:jc w:val="center"/>
            <w:rPr>
              <w:sz w:val="44"/>
              <w:szCs w:val="44"/>
            </w:rPr>
          </w:pPr>
          <w:r>
            <w:rPr>
              <w:sz w:val="44"/>
              <w:szCs w:val="44"/>
            </w:rPr>
            <w:t>Installing and Configuring PEMS and RBAC</w:t>
          </w:r>
          <w:r w:rsidR="00AC53B0" w:rsidRPr="00AC53B0">
            <w:rPr>
              <w:sz w:val="44"/>
              <w:szCs w:val="44"/>
            </w:rPr>
            <w:t xml:space="preserve"> </w:t>
          </w:r>
        </w:p>
        <w:p w:rsidR="00D3731C" w:rsidRDefault="00D3731C" w:rsidP="00AC53B0">
          <w:pPr>
            <w:jc w:val="center"/>
            <w:rPr>
              <w:sz w:val="44"/>
              <w:szCs w:val="44"/>
            </w:rPr>
          </w:pPr>
        </w:p>
        <w:p w:rsidR="00AC53B0" w:rsidRDefault="00C17C01" w:rsidP="00AC53B0">
          <w:pPr>
            <w:jc w:val="center"/>
            <w:rPr>
              <w:sz w:val="36"/>
              <w:szCs w:val="44"/>
            </w:rPr>
          </w:pPr>
          <w:r>
            <w:rPr>
              <w:sz w:val="36"/>
              <w:szCs w:val="44"/>
            </w:rPr>
            <w:t>February</w:t>
          </w:r>
          <w:r w:rsidR="00AC53B0" w:rsidRPr="00AC53B0">
            <w:rPr>
              <w:sz w:val="36"/>
              <w:szCs w:val="44"/>
            </w:rPr>
            <w:t xml:space="preserve"> 201</w:t>
          </w:r>
          <w:r>
            <w:rPr>
              <w:sz w:val="36"/>
              <w:szCs w:val="44"/>
            </w:rPr>
            <w:t>4</w:t>
          </w:r>
        </w:p>
        <w:p w:rsidR="000C1B75" w:rsidRPr="000C1B75" w:rsidRDefault="00FD6681" w:rsidP="00AC53B0">
          <w:pPr>
            <w:jc w:val="center"/>
            <w:rPr>
              <w:sz w:val="18"/>
              <w:szCs w:val="44"/>
            </w:rPr>
          </w:pPr>
          <w:r>
            <w:rPr>
              <w:sz w:val="18"/>
              <w:szCs w:val="44"/>
            </w:rPr>
            <w:t>Revision</w:t>
          </w:r>
          <w:r w:rsidR="00BD3DA5">
            <w:rPr>
              <w:sz w:val="18"/>
              <w:szCs w:val="44"/>
            </w:rPr>
            <w:t xml:space="preserve"> </w:t>
          </w:r>
          <w:r w:rsidR="00A96DD8">
            <w:rPr>
              <w:sz w:val="18"/>
              <w:szCs w:val="44"/>
            </w:rPr>
            <w:t>1</w:t>
          </w:r>
          <w:r w:rsidR="00333090">
            <w:rPr>
              <w:sz w:val="18"/>
              <w:szCs w:val="44"/>
            </w:rPr>
            <w:t>.</w:t>
          </w:r>
          <w:r w:rsidR="00834556">
            <w:rPr>
              <w:sz w:val="18"/>
              <w:szCs w:val="44"/>
            </w:rPr>
            <w:t>2</w:t>
          </w:r>
        </w:p>
        <w:p w:rsidR="00AC53B0" w:rsidRDefault="00AC53B0"/>
        <w:p w:rsidR="00AC53B0" w:rsidRDefault="00AC53B0"/>
        <w:p w:rsidR="00AC53B0" w:rsidRDefault="00AC53B0"/>
        <w:p w:rsidR="00AC53B0" w:rsidRDefault="00AC53B0" w:rsidP="00D3731C">
          <w:pPr>
            <w:jc w:val="center"/>
            <w:rPr>
              <w:b/>
              <w:sz w:val="22"/>
            </w:rPr>
          </w:pPr>
          <w:r w:rsidRPr="00F219D7">
            <w:rPr>
              <w:b/>
              <w:sz w:val="22"/>
            </w:rPr>
            <w:t>Prepared by:</w:t>
          </w:r>
        </w:p>
        <w:p w:rsidR="00D3731C" w:rsidRPr="00F219D7" w:rsidRDefault="00D3731C" w:rsidP="00D3731C">
          <w:pPr>
            <w:jc w:val="center"/>
            <w:rPr>
              <w:b/>
              <w:sz w:val="22"/>
            </w:rPr>
          </w:pPr>
        </w:p>
        <w:p w:rsidR="00D3731C" w:rsidRDefault="00F219D7" w:rsidP="00D3731C">
          <w:pPr>
            <w:spacing w:line="240" w:lineRule="auto"/>
            <w:jc w:val="center"/>
            <w:rPr>
              <w:sz w:val="22"/>
            </w:rPr>
          </w:pPr>
          <w:r w:rsidRPr="00F219D7">
            <w:rPr>
              <w:sz w:val="22"/>
            </w:rPr>
            <w:t>Ron Howard</w:t>
          </w:r>
        </w:p>
        <w:p w:rsidR="00D3731C" w:rsidRDefault="00F219D7" w:rsidP="00D3731C">
          <w:pPr>
            <w:spacing w:line="240" w:lineRule="auto"/>
            <w:jc w:val="center"/>
            <w:rPr>
              <w:sz w:val="22"/>
            </w:rPr>
          </w:pPr>
          <w:r w:rsidRPr="00F219D7">
            <w:rPr>
              <w:sz w:val="22"/>
            </w:rPr>
            <w:t>Senior Systems Engineer</w:t>
          </w:r>
        </w:p>
        <w:p w:rsidR="00E63019" w:rsidRDefault="00E63019" w:rsidP="00D3731C">
          <w:pPr>
            <w:spacing w:line="240" w:lineRule="auto"/>
            <w:jc w:val="center"/>
            <w:rPr>
              <w:sz w:val="22"/>
            </w:rPr>
          </w:pPr>
          <w:r>
            <w:rPr>
              <w:sz w:val="22"/>
            </w:rPr>
            <w:t>rhoward@unidev.com</w:t>
          </w:r>
        </w:p>
        <w:p w:rsidR="00D3731C" w:rsidRDefault="00F37CA0" w:rsidP="00D3731C">
          <w:pPr>
            <w:spacing w:line="240" w:lineRule="auto"/>
            <w:jc w:val="center"/>
            <w:rPr>
              <w:sz w:val="22"/>
            </w:rPr>
          </w:pPr>
          <w:r>
            <w:rPr>
              <w:sz w:val="22"/>
            </w:rPr>
            <w:t>Unified Development</w:t>
          </w:r>
        </w:p>
        <w:p w:rsidR="00D3731C" w:rsidRDefault="00D3731C">
          <w:pPr>
            <w:spacing w:line="240" w:lineRule="auto"/>
            <w:rPr>
              <w:sz w:val="22"/>
            </w:rPr>
          </w:pPr>
          <w:r>
            <w:rPr>
              <w:sz w:val="22"/>
            </w:rPr>
            <w:br w:type="page"/>
          </w:r>
        </w:p>
        <w:p w:rsidR="00FF14F4" w:rsidRDefault="0077038B" w:rsidP="00D3731C">
          <w:pPr>
            <w:spacing w:line="240" w:lineRule="auto"/>
            <w:jc w:val="center"/>
          </w:pPr>
        </w:p>
      </w:sdtContent>
    </w:sdt>
    <w:bookmarkStart w:id="0" w:name="_Ref126906764" w:displacedByCustomXml="prev"/>
    <w:bookmarkEnd w:id="0" w:displacedByCustomXml="prev"/>
    <w:p w:rsidR="009E249B" w:rsidRPr="00E1601B" w:rsidRDefault="00F86C56" w:rsidP="00FF14F4">
      <w:pPr>
        <w:spacing w:line="240" w:lineRule="auto"/>
        <w:rPr>
          <w:rFonts w:ascii="Arial" w:hAnsi="Arial"/>
          <w:b/>
          <w:noProof/>
          <w:color w:val="C0504D" w:themeColor="accent2"/>
          <w:kern w:val="40"/>
          <w:sz w:val="44"/>
        </w:rPr>
      </w:pPr>
      <w:r w:rsidRPr="00E1601B">
        <w:rPr>
          <w:b/>
          <w:color w:val="C0504D" w:themeColor="accent2"/>
          <w:sz w:val="28"/>
        </w:rPr>
        <w:t xml:space="preserve">Table of </w:t>
      </w:r>
      <w:r w:rsidR="009E249B" w:rsidRPr="00E1601B">
        <w:rPr>
          <w:b/>
          <w:color w:val="C0504D" w:themeColor="accent2"/>
          <w:sz w:val="28"/>
          <w:lang w:val="el-GR"/>
        </w:rPr>
        <w:t>Contents</w:t>
      </w:r>
    </w:p>
    <w:bookmarkStart w:id="1" w:name="_GoBack"/>
    <w:bookmarkEnd w:id="1"/>
    <w:p w:rsidR="004268FA" w:rsidRDefault="008B13D4">
      <w:pPr>
        <w:pStyle w:val="TOC1"/>
        <w:tabs>
          <w:tab w:val="left" w:pos="480"/>
          <w:tab w:val="right" w:leader="dot" w:pos="9350"/>
        </w:tabs>
        <w:rPr>
          <w:rFonts w:eastAsiaTheme="minorEastAsia" w:cstheme="minorBidi"/>
          <w:b w:val="0"/>
          <w:bCs w:val="0"/>
          <w:caps w:val="0"/>
          <w:noProof/>
          <w:sz w:val="22"/>
          <w:szCs w:val="22"/>
        </w:rPr>
      </w:pPr>
      <w:r>
        <w:rPr>
          <w:b w:val="0"/>
          <w:bCs w:val="0"/>
          <w:caps w:val="0"/>
        </w:rPr>
        <w:fldChar w:fldCharType="begin"/>
      </w:r>
      <w:r w:rsidR="005D2A7A">
        <w:rPr>
          <w:b w:val="0"/>
          <w:bCs w:val="0"/>
          <w:caps w:val="0"/>
        </w:rPr>
        <w:instrText xml:space="preserve"> TOC \o "1-3" \h \z \u </w:instrText>
      </w:r>
      <w:r>
        <w:rPr>
          <w:b w:val="0"/>
          <w:bCs w:val="0"/>
          <w:caps w:val="0"/>
        </w:rPr>
        <w:fldChar w:fldCharType="separate"/>
      </w:r>
      <w:hyperlink w:anchor="_Toc379357711" w:history="1">
        <w:r w:rsidR="004268FA" w:rsidRPr="00AC68B0">
          <w:rPr>
            <w:rStyle w:val="Hyperlink"/>
            <w:noProof/>
          </w:rPr>
          <w:t>1</w:t>
        </w:r>
        <w:r w:rsidR="004268FA">
          <w:rPr>
            <w:rFonts w:eastAsiaTheme="minorEastAsia" w:cstheme="minorBidi"/>
            <w:b w:val="0"/>
            <w:bCs w:val="0"/>
            <w:caps w:val="0"/>
            <w:noProof/>
            <w:sz w:val="22"/>
            <w:szCs w:val="22"/>
          </w:rPr>
          <w:tab/>
        </w:r>
        <w:r w:rsidR="004268FA" w:rsidRPr="00AC68B0">
          <w:rPr>
            <w:rStyle w:val="Hyperlink"/>
            <w:noProof/>
          </w:rPr>
          <w:t>Overview</w:t>
        </w:r>
        <w:r w:rsidR="004268FA">
          <w:rPr>
            <w:noProof/>
            <w:webHidden/>
          </w:rPr>
          <w:tab/>
        </w:r>
        <w:r w:rsidR="004268FA">
          <w:rPr>
            <w:noProof/>
            <w:webHidden/>
          </w:rPr>
          <w:fldChar w:fldCharType="begin"/>
        </w:r>
        <w:r w:rsidR="004268FA">
          <w:rPr>
            <w:noProof/>
            <w:webHidden/>
          </w:rPr>
          <w:instrText xml:space="preserve"> PAGEREF _Toc379357711 \h </w:instrText>
        </w:r>
        <w:r w:rsidR="004268FA">
          <w:rPr>
            <w:noProof/>
            <w:webHidden/>
          </w:rPr>
        </w:r>
        <w:r w:rsidR="004268FA">
          <w:rPr>
            <w:noProof/>
            <w:webHidden/>
          </w:rPr>
          <w:fldChar w:fldCharType="separate"/>
        </w:r>
        <w:r w:rsidR="004268FA">
          <w:rPr>
            <w:noProof/>
            <w:webHidden/>
          </w:rPr>
          <w:t>6</w:t>
        </w:r>
        <w:r w:rsidR="004268FA">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12" w:history="1">
        <w:r w:rsidRPr="00AC68B0">
          <w:rPr>
            <w:rStyle w:val="Hyperlink"/>
            <w:noProof/>
          </w:rPr>
          <w:t>1.1</w:t>
        </w:r>
        <w:r>
          <w:rPr>
            <w:rFonts w:eastAsiaTheme="minorEastAsia" w:cstheme="minorBidi"/>
            <w:smallCaps w:val="0"/>
            <w:noProof/>
            <w:sz w:val="22"/>
            <w:szCs w:val="22"/>
          </w:rPr>
          <w:tab/>
        </w:r>
        <w:r w:rsidRPr="00AC68B0">
          <w:rPr>
            <w:rStyle w:val="Hyperlink"/>
            <w:noProof/>
          </w:rPr>
          <w:t>Goal</w:t>
        </w:r>
        <w:r>
          <w:rPr>
            <w:noProof/>
            <w:webHidden/>
          </w:rPr>
          <w:tab/>
        </w:r>
        <w:r>
          <w:rPr>
            <w:noProof/>
            <w:webHidden/>
          </w:rPr>
          <w:fldChar w:fldCharType="begin"/>
        </w:r>
        <w:r>
          <w:rPr>
            <w:noProof/>
            <w:webHidden/>
          </w:rPr>
          <w:instrText xml:space="preserve"> PAGEREF _Toc379357712 \h </w:instrText>
        </w:r>
        <w:r>
          <w:rPr>
            <w:noProof/>
            <w:webHidden/>
          </w:rPr>
        </w:r>
        <w:r>
          <w:rPr>
            <w:noProof/>
            <w:webHidden/>
          </w:rPr>
          <w:fldChar w:fldCharType="separate"/>
        </w:r>
        <w:r>
          <w:rPr>
            <w:noProof/>
            <w:webHidden/>
          </w:rPr>
          <w:t>6</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13" w:history="1">
        <w:r w:rsidRPr="00AC68B0">
          <w:rPr>
            <w:rStyle w:val="Hyperlink"/>
            <w:noProof/>
          </w:rPr>
          <w:t>2</w:t>
        </w:r>
        <w:r>
          <w:rPr>
            <w:rFonts w:eastAsiaTheme="minorEastAsia" w:cstheme="minorBidi"/>
            <w:b w:val="0"/>
            <w:bCs w:val="0"/>
            <w:caps w:val="0"/>
            <w:noProof/>
            <w:sz w:val="22"/>
            <w:szCs w:val="22"/>
          </w:rPr>
          <w:tab/>
        </w:r>
        <w:r w:rsidRPr="00AC68B0">
          <w:rPr>
            <w:rStyle w:val="Hyperlink"/>
            <w:noProof/>
          </w:rPr>
          <w:t>Prerequisites and Target Audience</w:t>
        </w:r>
        <w:r>
          <w:rPr>
            <w:noProof/>
            <w:webHidden/>
          </w:rPr>
          <w:tab/>
        </w:r>
        <w:r>
          <w:rPr>
            <w:noProof/>
            <w:webHidden/>
          </w:rPr>
          <w:fldChar w:fldCharType="begin"/>
        </w:r>
        <w:r>
          <w:rPr>
            <w:noProof/>
            <w:webHidden/>
          </w:rPr>
          <w:instrText xml:space="preserve"> PAGEREF _Toc379357713 \h </w:instrText>
        </w:r>
        <w:r>
          <w:rPr>
            <w:noProof/>
            <w:webHidden/>
          </w:rPr>
        </w:r>
        <w:r>
          <w:rPr>
            <w:noProof/>
            <w:webHidden/>
          </w:rPr>
          <w:fldChar w:fldCharType="separate"/>
        </w:r>
        <w:r>
          <w:rPr>
            <w:noProof/>
            <w:webHidden/>
          </w:rPr>
          <w:t>7</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14" w:history="1">
        <w:r w:rsidRPr="00AC68B0">
          <w:rPr>
            <w:rStyle w:val="Hyperlink"/>
            <w:noProof/>
          </w:rPr>
          <w:t>2.1</w:t>
        </w:r>
        <w:r>
          <w:rPr>
            <w:rFonts w:eastAsiaTheme="minorEastAsia" w:cstheme="minorBidi"/>
            <w:smallCaps w:val="0"/>
            <w:noProof/>
            <w:sz w:val="22"/>
            <w:szCs w:val="22"/>
          </w:rPr>
          <w:tab/>
        </w:r>
        <w:r w:rsidRPr="00AC68B0">
          <w:rPr>
            <w:rStyle w:val="Hyperlink"/>
            <w:noProof/>
          </w:rPr>
          <w:t>Prerequisites</w:t>
        </w:r>
        <w:r>
          <w:rPr>
            <w:noProof/>
            <w:webHidden/>
          </w:rPr>
          <w:tab/>
        </w:r>
        <w:r>
          <w:rPr>
            <w:noProof/>
            <w:webHidden/>
          </w:rPr>
          <w:fldChar w:fldCharType="begin"/>
        </w:r>
        <w:r>
          <w:rPr>
            <w:noProof/>
            <w:webHidden/>
          </w:rPr>
          <w:instrText xml:space="preserve"> PAGEREF _Toc379357714 \h </w:instrText>
        </w:r>
        <w:r>
          <w:rPr>
            <w:noProof/>
            <w:webHidden/>
          </w:rPr>
        </w:r>
        <w:r>
          <w:rPr>
            <w:noProof/>
            <w:webHidden/>
          </w:rPr>
          <w:fldChar w:fldCharType="separate"/>
        </w:r>
        <w:r>
          <w:rPr>
            <w:noProof/>
            <w:webHidden/>
          </w:rPr>
          <w:t>7</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15" w:history="1">
        <w:r w:rsidRPr="00AC68B0">
          <w:rPr>
            <w:rStyle w:val="Hyperlink"/>
            <w:noProof/>
          </w:rPr>
          <w:t>2.2</w:t>
        </w:r>
        <w:r>
          <w:rPr>
            <w:rFonts w:eastAsiaTheme="minorEastAsia" w:cstheme="minorBidi"/>
            <w:smallCaps w:val="0"/>
            <w:noProof/>
            <w:sz w:val="22"/>
            <w:szCs w:val="22"/>
          </w:rPr>
          <w:tab/>
        </w:r>
        <w:r w:rsidRPr="00AC68B0">
          <w:rPr>
            <w:rStyle w:val="Hyperlink"/>
            <w:noProof/>
          </w:rPr>
          <w:t>Target Audience</w:t>
        </w:r>
        <w:r>
          <w:rPr>
            <w:noProof/>
            <w:webHidden/>
          </w:rPr>
          <w:tab/>
        </w:r>
        <w:r>
          <w:rPr>
            <w:noProof/>
            <w:webHidden/>
          </w:rPr>
          <w:fldChar w:fldCharType="begin"/>
        </w:r>
        <w:r>
          <w:rPr>
            <w:noProof/>
            <w:webHidden/>
          </w:rPr>
          <w:instrText xml:space="preserve"> PAGEREF _Toc379357715 \h </w:instrText>
        </w:r>
        <w:r>
          <w:rPr>
            <w:noProof/>
            <w:webHidden/>
          </w:rPr>
        </w:r>
        <w:r>
          <w:rPr>
            <w:noProof/>
            <w:webHidden/>
          </w:rPr>
          <w:fldChar w:fldCharType="separate"/>
        </w:r>
        <w:r>
          <w:rPr>
            <w:noProof/>
            <w:webHidden/>
          </w:rPr>
          <w:t>7</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16" w:history="1">
        <w:r w:rsidRPr="00AC68B0">
          <w:rPr>
            <w:rStyle w:val="Hyperlink"/>
            <w:noProof/>
          </w:rPr>
          <w:t>2.3</w:t>
        </w:r>
        <w:r>
          <w:rPr>
            <w:rFonts w:eastAsiaTheme="minorEastAsia" w:cstheme="minorBidi"/>
            <w:smallCaps w:val="0"/>
            <w:noProof/>
            <w:sz w:val="22"/>
            <w:szCs w:val="22"/>
          </w:rPr>
          <w:tab/>
        </w:r>
        <w:r w:rsidRPr="00AC68B0">
          <w:rPr>
            <w:rStyle w:val="Hyperlink"/>
            <w:noProof/>
          </w:rPr>
          <w:t>Guidelines</w:t>
        </w:r>
        <w:r>
          <w:rPr>
            <w:noProof/>
            <w:webHidden/>
          </w:rPr>
          <w:tab/>
        </w:r>
        <w:r>
          <w:rPr>
            <w:noProof/>
            <w:webHidden/>
          </w:rPr>
          <w:fldChar w:fldCharType="begin"/>
        </w:r>
        <w:r>
          <w:rPr>
            <w:noProof/>
            <w:webHidden/>
          </w:rPr>
          <w:instrText xml:space="preserve"> PAGEREF _Toc379357716 \h </w:instrText>
        </w:r>
        <w:r>
          <w:rPr>
            <w:noProof/>
            <w:webHidden/>
          </w:rPr>
        </w:r>
        <w:r>
          <w:rPr>
            <w:noProof/>
            <w:webHidden/>
          </w:rPr>
          <w:fldChar w:fldCharType="separate"/>
        </w:r>
        <w:r>
          <w:rPr>
            <w:noProof/>
            <w:webHidden/>
          </w:rPr>
          <w:t>8</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17" w:history="1">
        <w:r w:rsidRPr="00AC68B0">
          <w:rPr>
            <w:rStyle w:val="Hyperlink"/>
            <w:noProof/>
          </w:rPr>
          <w:t>3</w:t>
        </w:r>
        <w:r>
          <w:rPr>
            <w:rFonts w:eastAsiaTheme="minorEastAsia" w:cstheme="minorBidi"/>
            <w:b w:val="0"/>
            <w:bCs w:val="0"/>
            <w:caps w:val="0"/>
            <w:noProof/>
            <w:sz w:val="22"/>
            <w:szCs w:val="22"/>
          </w:rPr>
          <w:tab/>
        </w:r>
        <w:r w:rsidRPr="00AC68B0">
          <w:rPr>
            <w:rStyle w:val="Hyperlink"/>
            <w:noProof/>
          </w:rPr>
          <w:t>Installation Files</w:t>
        </w:r>
        <w:r>
          <w:rPr>
            <w:noProof/>
            <w:webHidden/>
          </w:rPr>
          <w:tab/>
        </w:r>
        <w:r>
          <w:rPr>
            <w:noProof/>
            <w:webHidden/>
          </w:rPr>
          <w:fldChar w:fldCharType="begin"/>
        </w:r>
        <w:r>
          <w:rPr>
            <w:noProof/>
            <w:webHidden/>
          </w:rPr>
          <w:instrText xml:space="preserve"> PAGEREF _Toc379357717 \h </w:instrText>
        </w:r>
        <w:r>
          <w:rPr>
            <w:noProof/>
            <w:webHidden/>
          </w:rPr>
        </w:r>
        <w:r>
          <w:rPr>
            <w:noProof/>
            <w:webHidden/>
          </w:rPr>
          <w:fldChar w:fldCharType="separate"/>
        </w:r>
        <w:r>
          <w:rPr>
            <w:noProof/>
            <w:webHidden/>
          </w:rPr>
          <w:t>9</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18" w:history="1">
        <w:r w:rsidRPr="00AC68B0">
          <w:rPr>
            <w:rStyle w:val="Hyperlink"/>
            <w:noProof/>
          </w:rPr>
          <w:t>4</w:t>
        </w:r>
        <w:r>
          <w:rPr>
            <w:rFonts w:eastAsiaTheme="minorEastAsia" w:cstheme="minorBidi"/>
            <w:b w:val="0"/>
            <w:bCs w:val="0"/>
            <w:caps w:val="0"/>
            <w:noProof/>
            <w:sz w:val="22"/>
            <w:szCs w:val="22"/>
          </w:rPr>
          <w:tab/>
        </w:r>
        <w:r w:rsidRPr="00AC68B0">
          <w:rPr>
            <w:rStyle w:val="Hyperlink"/>
            <w:noProof/>
          </w:rPr>
          <w:t>RBAC Database</w:t>
        </w:r>
        <w:r>
          <w:rPr>
            <w:noProof/>
            <w:webHidden/>
          </w:rPr>
          <w:tab/>
        </w:r>
        <w:r>
          <w:rPr>
            <w:noProof/>
            <w:webHidden/>
          </w:rPr>
          <w:fldChar w:fldCharType="begin"/>
        </w:r>
        <w:r>
          <w:rPr>
            <w:noProof/>
            <w:webHidden/>
          </w:rPr>
          <w:instrText xml:space="preserve"> PAGEREF _Toc379357718 \h </w:instrText>
        </w:r>
        <w:r>
          <w:rPr>
            <w:noProof/>
            <w:webHidden/>
          </w:rPr>
        </w:r>
        <w:r>
          <w:rPr>
            <w:noProof/>
            <w:webHidden/>
          </w:rPr>
          <w:fldChar w:fldCharType="separate"/>
        </w:r>
        <w:r>
          <w:rPr>
            <w:noProof/>
            <w:webHidden/>
          </w:rPr>
          <w:t>10</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19" w:history="1">
        <w:r w:rsidRPr="00AC68B0">
          <w:rPr>
            <w:rStyle w:val="Hyperlink"/>
            <w:noProof/>
          </w:rPr>
          <w:t>4.1</w:t>
        </w:r>
        <w:r>
          <w:rPr>
            <w:rFonts w:eastAsiaTheme="minorEastAsia" w:cstheme="minorBidi"/>
            <w:smallCaps w:val="0"/>
            <w:noProof/>
            <w:sz w:val="22"/>
            <w:szCs w:val="22"/>
          </w:rPr>
          <w:tab/>
        </w:r>
        <w:r w:rsidRPr="00AC68B0">
          <w:rPr>
            <w:rStyle w:val="Hyperlink"/>
            <w:noProof/>
          </w:rPr>
          <w:t>Creation</w:t>
        </w:r>
        <w:r>
          <w:rPr>
            <w:noProof/>
            <w:webHidden/>
          </w:rPr>
          <w:tab/>
        </w:r>
        <w:r>
          <w:rPr>
            <w:noProof/>
            <w:webHidden/>
          </w:rPr>
          <w:fldChar w:fldCharType="begin"/>
        </w:r>
        <w:r>
          <w:rPr>
            <w:noProof/>
            <w:webHidden/>
          </w:rPr>
          <w:instrText xml:space="preserve"> PAGEREF _Toc379357719 \h </w:instrText>
        </w:r>
        <w:r>
          <w:rPr>
            <w:noProof/>
            <w:webHidden/>
          </w:rPr>
        </w:r>
        <w:r>
          <w:rPr>
            <w:noProof/>
            <w:webHidden/>
          </w:rPr>
          <w:fldChar w:fldCharType="separate"/>
        </w:r>
        <w:r>
          <w:rPr>
            <w:noProof/>
            <w:webHidden/>
          </w:rPr>
          <w:t>10</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20" w:history="1">
        <w:r w:rsidRPr="00AC68B0">
          <w:rPr>
            <w:rStyle w:val="Hyperlink"/>
            <w:noProof/>
          </w:rPr>
          <w:t>4.2</w:t>
        </w:r>
        <w:r>
          <w:rPr>
            <w:rFonts w:eastAsiaTheme="minorEastAsia" w:cstheme="minorBidi"/>
            <w:smallCaps w:val="0"/>
            <w:noProof/>
            <w:sz w:val="22"/>
            <w:szCs w:val="22"/>
          </w:rPr>
          <w:tab/>
        </w:r>
        <w:r w:rsidRPr="00AC68B0">
          <w:rPr>
            <w:rStyle w:val="Hyperlink"/>
            <w:noProof/>
          </w:rPr>
          <w:t>RBAC Database Instance Population</w:t>
        </w:r>
        <w:r>
          <w:rPr>
            <w:noProof/>
            <w:webHidden/>
          </w:rPr>
          <w:tab/>
        </w:r>
        <w:r>
          <w:rPr>
            <w:noProof/>
            <w:webHidden/>
          </w:rPr>
          <w:fldChar w:fldCharType="begin"/>
        </w:r>
        <w:r>
          <w:rPr>
            <w:noProof/>
            <w:webHidden/>
          </w:rPr>
          <w:instrText xml:space="preserve"> PAGEREF _Toc379357720 \h </w:instrText>
        </w:r>
        <w:r>
          <w:rPr>
            <w:noProof/>
            <w:webHidden/>
          </w:rPr>
        </w:r>
        <w:r>
          <w:rPr>
            <w:noProof/>
            <w:webHidden/>
          </w:rPr>
          <w:fldChar w:fldCharType="separate"/>
        </w:r>
        <w:r>
          <w:rPr>
            <w:noProof/>
            <w:webHidden/>
          </w:rPr>
          <w:t>12</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21" w:history="1">
        <w:r w:rsidRPr="00AC68B0">
          <w:rPr>
            <w:rStyle w:val="Hyperlink"/>
            <w:noProof/>
          </w:rPr>
          <w:t>4.2.1</w:t>
        </w:r>
        <w:r>
          <w:rPr>
            <w:rFonts w:eastAsiaTheme="minorEastAsia" w:cstheme="minorBidi"/>
            <w:i w:val="0"/>
            <w:iCs w:val="0"/>
            <w:noProof/>
            <w:sz w:val="22"/>
            <w:szCs w:val="22"/>
          </w:rPr>
          <w:tab/>
        </w:r>
        <w:r w:rsidRPr="00AC68B0">
          <w:rPr>
            <w:rStyle w:val="Hyperlink"/>
            <w:noProof/>
          </w:rPr>
          <w:t>Create Objects</w:t>
        </w:r>
        <w:r>
          <w:rPr>
            <w:noProof/>
            <w:webHidden/>
          </w:rPr>
          <w:tab/>
        </w:r>
        <w:r>
          <w:rPr>
            <w:noProof/>
            <w:webHidden/>
          </w:rPr>
          <w:fldChar w:fldCharType="begin"/>
        </w:r>
        <w:r>
          <w:rPr>
            <w:noProof/>
            <w:webHidden/>
          </w:rPr>
          <w:instrText xml:space="preserve"> PAGEREF _Toc379357721 \h </w:instrText>
        </w:r>
        <w:r>
          <w:rPr>
            <w:noProof/>
            <w:webHidden/>
          </w:rPr>
        </w:r>
        <w:r>
          <w:rPr>
            <w:noProof/>
            <w:webHidden/>
          </w:rPr>
          <w:fldChar w:fldCharType="separate"/>
        </w:r>
        <w:r>
          <w:rPr>
            <w:noProof/>
            <w:webHidden/>
          </w:rPr>
          <w:t>12</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22" w:history="1">
        <w:r w:rsidRPr="00AC68B0">
          <w:rPr>
            <w:rStyle w:val="Hyperlink"/>
            <w:noProof/>
          </w:rPr>
          <w:t>4.2.2</w:t>
        </w:r>
        <w:r>
          <w:rPr>
            <w:rFonts w:eastAsiaTheme="minorEastAsia" w:cstheme="minorBidi"/>
            <w:i w:val="0"/>
            <w:iCs w:val="0"/>
            <w:noProof/>
            <w:sz w:val="22"/>
            <w:szCs w:val="22"/>
          </w:rPr>
          <w:tab/>
        </w:r>
        <w:r w:rsidRPr="00AC68B0">
          <w:rPr>
            <w:rStyle w:val="Hyperlink"/>
            <w:noProof/>
          </w:rPr>
          <w:t>Create Initial Data</w:t>
        </w:r>
        <w:r>
          <w:rPr>
            <w:noProof/>
            <w:webHidden/>
          </w:rPr>
          <w:tab/>
        </w:r>
        <w:r>
          <w:rPr>
            <w:noProof/>
            <w:webHidden/>
          </w:rPr>
          <w:fldChar w:fldCharType="begin"/>
        </w:r>
        <w:r>
          <w:rPr>
            <w:noProof/>
            <w:webHidden/>
          </w:rPr>
          <w:instrText xml:space="preserve"> PAGEREF _Toc379357722 \h </w:instrText>
        </w:r>
        <w:r>
          <w:rPr>
            <w:noProof/>
            <w:webHidden/>
          </w:rPr>
        </w:r>
        <w:r>
          <w:rPr>
            <w:noProof/>
            <w:webHidden/>
          </w:rPr>
          <w:fldChar w:fldCharType="separate"/>
        </w:r>
        <w:r>
          <w:rPr>
            <w:noProof/>
            <w:webHidden/>
          </w:rPr>
          <w:t>15</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23" w:history="1">
        <w:r w:rsidRPr="00AC68B0">
          <w:rPr>
            <w:rStyle w:val="Hyperlink"/>
            <w:noProof/>
          </w:rPr>
          <w:t>5</w:t>
        </w:r>
        <w:r>
          <w:rPr>
            <w:rFonts w:eastAsiaTheme="minorEastAsia" w:cstheme="minorBidi"/>
            <w:b w:val="0"/>
            <w:bCs w:val="0"/>
            <w:caps w:val="0"/>
            <w:noProof/>
            <w:sz w:val="22"/>
            <w:szCs w:val="22"/>
          </w:rPr>
          <w:tab/>
        </w:r>
        <w:r w:rsidRPr="00AC68B0">
          <w:rPr>
            <w:rStyle w:val="Hyperlink"/>
            <w:noProof/>
          </w:rPr>
          <w:t>Create Admin User and Menus</w:t>
        </w:r>
        <w:r>
          <w:rPr>
            <w:noProof/>
            <w:webHidden/>
          </w:rPr>
          <w:tab/>
        </w:r>
        <w:r>
          <w:rPr>
            <w:noProof/>
            <w:webHidden/>
          </w:rPr>
          <w:fldChar w:fldCharType="begin"/>
        </w:r>
        <w:r>
          <w:rPr>
            <w:noProof/>
            <w:webHidden/>
          </w:rPr>
          <w:instrText xml:space="preserve"> PAGEREF _Toc379357723 \h </w:instrText>
        </w:r>
        <w:r>
          <w:rPr>
            <w:noProof/>
            <w:webHidden/>
          </w:rPr>
        </w:r>
        <w:r>
          <w:rPr>
            <w:noProof/>
            <w:webHidden/>
          </w:rPr>
          <w:fldChar w:fldCharType="separate"/>
        </w:r>
        <w:r>
          <w:rPr>
            <w:noProof/>
            <w:webHidden/>
          </w:rPr>
          <w:t>17</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24" w:history="1">
        <w:r w:rsidRPr="00AC68B0">
          <w:rPr>
            <w:rStyle w:val="Hyperlink"/>
            <w:noProof/>
          </w:rPr>
          <w:t>5.1</w:t>
        </w:r>
        <w:r>
          <w:rPr>
            <w:rFonts w:eastAsiaTheme="minorEastAsia" w:cstheme="minorBidi"/>
            <w:smallCaps w:val="0"/>
            <w:noProof/>
            <w:sz w:val="22"/>
            <w:szCs w:val="22"/>
          </w:rPr>
          <w:tab/>
        </w:r>
        <w:r w:rsidRPr="00AC68B0">
          <w:rPr>
            <w:rStyle w:val="Hyperlink"/>
            <w:noProof/>
          </w:rPr>
          <w:t>Execute Installer Program</w:t>
        </w:r>
        <w:r>
          <w:rPr>
            <w:noProof/>
            <w:webHidden/>
          </w:rPr>
          <w:tab/>
        </w:r>
        <w:r>
          <w:rPr>
            <w:noProof/>
            <w:webHidden/>
          </w:rPr>
          <w:fldChar w:fldCharType="begin"/>
        </w:r>
        <w:r>
          <w:rPr>
            <w:noProof/>
            <w:webHidden/>
          </w:rPr>
          <w:instrText xml:space="preserve"> PAGEREF _Toc379357724 \h </w:instrText>
        </w:r>
        <w:r>
          <w:rPr>
            <w:noProof/>
            <w:webHidden/>
          </w:rPr>
        </w:r>
        <w:r>
          <w:rPr>
            <w:noProof/>
            <w:webHidden/>
          </w:rPr>
          <w:fldChar w:fldCharType="separate"/>
        </w:r>
        <w:r>
          <w:rPr>
            <w:noProof/>
            <w:webHidden/>
          </w:rPr>
          <w:t>17</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25" w:history="1">
        <w:r w:rsidRPr="00AC68B0">
          <w:rPr>
            <w:rStyle w:val="Hyperlink"/>
            <w:noProof/>
          </w:rPr>
          <w:t>6</w:t>
        </w:r>
        <w:r>
          <w:rPr>
            <w:rFonts w:eastAsiaTheme="minorEastAsia" w:cstheme="minorBidi"/>
            <w:b w:val="0"/>
            <w:bCs w:val="0"/>
            <w:caps w:val="0"/>
            <w:noProof/>
            <w:sz w:val="22"/>
            <w:szCs w:val="22"/>
          </w:rPr>
          <w:tab/>
        </w:r>
        <w:r w:rsidRPr="00AC68B0">
          <w:rPr>
            <w:rStyle w:val="Hyperlink"/>
            <w:noProof/>
          </w:rPr>
          <w:t>RBAC Database – Post-Populate</w:t>
        </w:r>
        <w:r>
          <w:rPr>
            <w:noProof/>
            <w:webHidden/>
          </w:rPr>
          <w:tab/>
        </w:r>
        <w:r>
          <w:rPr>
            <w:noProof/>
            <w:webHidden/>
          </w:rPr>
          <w:fldChar w:fldCharType="begin"/>
        </w:r>
        <w:r>
          <w:rPr>
            <w:noProof/>
            <w:webHidden/>
          </w:rPr>
          <w:instrText xml:space="preserve"> PAGEREF _Toc379357725 \h </w:instrText>
        </w:r>
        <w:r>
          <w:rPr>
            <w:noProof/>
            <w:webHidden/>
          </w:rPr>
        </w:r>
        <w:r>
          <w:rPr>
            <w:noProof/>
            <w:webHidden/>
          </w:rPr>
          <w:fldChar w:fldCharType="separate"/>
        </w:r>
        <w:r>
          <w:rPr>
            <w:noProof/>
            <w:webHidden/>
          </w:rPr>
          <w:t>20</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26" w:history="1">
        <w:r w:rsidRPr="00AC68B0">
          <w:rPr>
            <w:rStyle w:val="Hyperlink"/>
            <w:noProof/>
          </w:rPr>
          <w:t>6.1</w:t>
        </w:r>
        <w:r>
          <w:rPr>
            <w:rFonts w:eastAsiaTheme="minorEastAsia" w:cstheme="minorBidi"/>
            <w:smallCaps w:val="0"/>
            <w:noProof/>
            <w:sz w:val="22"/>
            <w:szCs w:val="22"/>
          </w:rPr>
          <w:tab/>
        </w:r>
        <w:r w:rsidRPr="00AC68B0">
          <w:rPr>
            <w:rStyle w:val="Hyperlink"/>
            <w:noProof/>
          </w:rPr>
          <w:t>Post-Populate</w:t>
        </w:r>
        <w:r>
          <w:rPr>
            <w:noProof/>
            <w:webHidden/>
          </w:rPr>
          <w:tab/>
        </w:r>
        <w:r>
          <w:rPr>
            <w:noProof/>
            <w:webHidden/>
          </w:rPr>
          <w:fldChar w:fldCharType="begin"/>
        </w:r>
        <w:r>
          <w:rPr>
            <w:noProof/>
            <w:webHidden/>
          </w:rPr>
          <w:instrText xml:space="preserve"> PAGEREF _Toc379357726 \h </w:instrText>
        </w:r>
        <w:r>
          <w:rPr>
            <w:noProof/>
            <w:webHidden/>
          </w:rPr>
        </w:r>
        <w:r>
          <w:rPr>
            <w:noProof/>
            <w:webHidden/>
          </w:rPr>
          <w:fldChar w:fldCharType="separate"/>
        </w:r>
        <w:r>
          <w:rPr>
            <w:noProof/>
            <w:webHidden/>
          </w:rPr>
          <w:t>20</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27" w:history="1">
        <w:r w:rsidRPr="00AC68B0">
          <w:rPr>
            <w:rStyle w:val="Hyperlink"/>
            <w:noProof/>
          </w:rPr>
          <w:t>7</w:t>
        </w:r>
        <w:r>
          <w:rPr>
            <w:rFonts w:eastAsiaTheme="minorEastAsia" w:cstheme="minorBidi"/>
            <w:b w:val="0"/>
            <w:bCs w:val="0"/>
            <w:caps w:val="0"/>
            <w:noProof/>
            <w:sz w:val="22"/>
            <w:szCs w:val="22"/>
          </w:rPr>
          <w:tab/>
        </w:r>
        <w:r w:rsidRPr="00AC68B0">
          <w:rPr>
            <w:rStyle w:val="Hyperlink"/>
            <w:noProof/>
          </w:rPr>
          <w:t>PEMS Website Installation</w:t>
        </w:r>
        <w:r>
          <w:rPr>
            <w:noProof/>
            <w:webHidden/>
          </w:rPr>
          <w:tab/>
        </w:r>
        <w:r>
          <w:rPr>
            <w:noProof/>
            <w:webHidden/>
          </w:rPr>
          <w:fldChar w:fldCharType="begin"/>
        </w:r>
        <w:r>
          <w:rPr>
            <w:noProof/>
            <w:webHidden/>
          </w:rPr>
          <w:instrText xml:space="preserve"> PAGEREF _Toc379357727 \h </w:instrText>
        </w:r>
        <w:r>
          <w:rPr>
            <w:noProof/>
            <w:webHidden/>
          </w:rPr>
        </w:r>
        <w:r>
          <w:rPr>
            <w:noProof/>
            <w:webHidden/>
          </w:rPr>
          <w:fldChar w:fldCharType="separate"/>
        </w:r>
        <w:r>
          <w:rPr>
            <w:noProof/>
            <w:webHidden/>
          </w:rPr>
          <w:t>22</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28" w:history="1">
        <w:r w:rsidRPr="00AC68B0">
          <w:rPr>
            <w:rStyle w:val="Hyperlink"/>
            <w:noProof/>
          </w:rPr>
          <w:t>7.1</w:t>
        </w:r>
        <w:r>
          <w:rPr>
            <w:rFonts w:eastAsiaTheme="minorEastAsia" w:cstheme="minorBidi"/>
            <w:smallCaps w:val="0"/>
            <w:noProof/>
            <w:sz w:val="22"/>
            <w:szCs w:val="22"/>
          </w:rPr>
          <w:tab/>
        </w:r>
        <w:r w:rsidRPr="00AC68B0">
          <w:rPr>
            <w:rStyle w:val="Hyperlink"/>
            <w:noProof/>
          </w:rPr>
          <w:t>Create PEMS Website</w:t>
        </w:r>
        <w:r>
          <w:rPr>
            <w:noProof/>
            <w:webHidden/>
          </w:rPr>
          <w:tab/>
        </w:r>
        <w:r>
          <w:rPr>
            <w:noProof/>
            <w:webHidden/>
          </w:rPr>
          <w:fldChar w:fldCharType="begin"/>
        </w:r>
        <w:r>
          <w:rPr>
            <w:noProof/>
            <w:webHidden/>
          </w:rPr>
          <w:instrText xml:space="preserve"> PAGEREF _Toc379357728 \h </w:instrText>
        </w:r>
        <w:r>
          <w:rPr>
            <w:noProof/>
            <w:webHidden/>
          </w:rPr>
        </w:r>
        <w:r>
          <w:rPr>
            <w:noProof/>
            <w:webHidden/>
          </w:rPr>
          <w:fldChar w:fldCharType="separate"/>
        </w:r>
        <w:r>
          <w:rPr>
            <w:noProof/>
            <w:webHidden/>
          </w:rPr>
          <w:t>22</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29" w:history="1">
        <w:r w:rsidRPr="00AC68B0">
          <w:rPr>
            <w:rStyle w:val="Hyperlink"/>
            <w:noProof/>
          </w:rPr>
          <w:t>7.1.1</w:t>
        </w:r>
        <w:r>
          <w:rPr>
            <w:rFonts w:eastAsiaTheme="minorEastAsia" w:cstheme="minorBidi"/>
            <w:i w:val="0"/>
            <w:iCs w:val="0"/>
            <w:noProof/>
            <w:sz w:val="22"/>
            <w:szCs w:val="22"/>
          </w:rPr>
          <w:tab/>
        </w:r>
        <w:r w:rsidRPr="00AC68B0">
          <w:rPr>
            <w:rStyle w:val="Hyperlink"/>
            <w:noProof/>
          </w:rPr>
          <w:t>Create Site</w:t>
        </w:r>
        <w:r>
          <w:rPr>
            <w:noProof/>
            <w:webHidden/>
          </w:rPr>
          <w:tab/>
        </w:r>
        <w:r>
          <w:rPr>
            <w:noProof/>
            <w:webHidden/>
          </w:rPr>
          <w:fldChar w:fldCharType="begin"/>
        </w:r>
        <w:r>
          <w:rPr>
            <w:noProof/>
            <w:webHidden/>
          </w:rPr>
          <w:instrText xml:space="preserve"> PAGEREF _Toc379357729 \h </w:instrText>
        </w:r>
        <w:r>
          <w:rPr>
            <w:noProof/>
            <w:webHidden/>
          </w:rPr>
        </w:r>
        <w:r>
          <w:rPr>
            <w:noProof/>
            <w:webHidden/>
          </w:rPr>
          <w:fldChar w:fldCharType="separate"/>
        </w:r>
        <w:r>
          <w:rPr>
            <w:noProof/>
            <w:webHidden/>
          </w:rPr>
          <w:t>22</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30" w:history="1">
        <w:r w:rsidRPr="00AC68B0">
          <w:rPr>
            <w:rStyle w:val="Hyperlink"/>
            <w:noProof/>
          </w:rPr>
          <w:t>7.1.2</w:t>
        </w:r>
        <w:r>
          <w:rPr>
            <w:rFonts w:eastAsiaTheme="minorEastAsia" w:cstheme="minorBidi"/>
            <w:i w:val="0"/>
            <w:iCs w:val="0"/>
            <w:noProof/>
            <w:sz w:val="22"/>
            <w:szCs w:val="22"/>
          </w:rPr>
          <w:tab/>
        </w:r>
        <w:r w:rsidRPr="00AC68B0">
          <w:rPr>
            <w:rStyle w:val="Hyperlink"/>
            <w:noProof/>
          </w:rPr>
          <w:t>Configure App Pool</w:t>
        </w:r>
        <w:r>
          <w:rPr>
            <w:noProof/>
            <w:webHidden/>
          </w:rPr>
          <w:tab/>
        </w:r>
        <w:r>
          <w:rPr>
            <w:noProof/>
            <w:webHidden/>
          </w:rPr>
          <w:fldChar w:fldCharType="begin"/>
        </w:r>
        <w:r>
          <w:rPr>
            <w:noProof/>
            <w:webHidden/>
          </w:rPr>
          <w:instrText xml:space="preserve"> PAGEREF _Toc379357730 \h </w:instrText>
        </w:r>
        <w:r>
          <w:rPr>
            <w:noProof/>
            <w:webHidden/>
          </w:rPr>
        </w:r>
        <w:r>
          <w:rPr>
            <w:noProof/>
            <w:webHidden/>
          </w:rPr>
          <w:fldChar w:fldCharType="separate"/>
        </w:r>
        <w:r>
          <w:rPr>
            <w:noProof/>
            <w:webHidden/>
          </w:rPr>
          <w:t>24</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31" w:history="1">
        <w:r w:rsidRPr="00AC68B0">
          <w:rPr>
            <w:rStyle w:val="Hyperlink"/>
            <w:noProof/>
          </w:rPr>
          <w:t>7.2</w:t>
        </w:r>
        <w:r>
          <w:rPr>
            <w:rFonts w:eastAsiaTheme="minorEastAsia" w:cstheme="minorBidi"/>
            <w:smallCaps w:val="0"/>
            <w:noProof/>
            <w:sz w:val="22"/>
            <w:szCs w:val="22"/>
          </w:rPr>
          <w:tab/>
        </w:r>
        <w:r w:rsidRPr="00AC68B0">
          <w:rPr>
            <w:rStyle w:val="Hyperlink"/>
            <w:noProof/>
          </w:rPr>
          <w:t>Publish PEMS Website Source</w:t>
        </w:r>
        <w:r>
          <w:rPr>
            <w:noProof/>
            <w:webHidden/>
          </w:rPr>
          <w:tab/>
        </w:r>
        <w:r>
          <w:rPr>
            <w:noProof/>
            <w:webHidden/>
          </w:rPr>
          <w:fldChar w:fldCharType="begin"/>
        </w:r>
        <w:r>
          <w:rPr>
            <w:noProof/>
            <w:webHidden/>
          </w:rPr>
          <w:instrText xml:space="preserve"> PAGEREF _Toc379357731 \h </w:instrText>
        </w:r>
        <w:r>
          <w:rPr>
            <w:noProof/>
            <w:webHidden/>
          </w:rPr>
        </w:r>
        <w:r>
          <w:rPr>
            <w:noProof/>
            <w:webHidden/>
          </w:rPr>
          <w:fldChar w:fldCharType="separate"/>
        </w:r>
        <w:r>
          <w:rPr>
            <w:noProof/>
            <w:webHidden/>
          </w:rPr>
          <w:t>25</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32" w:history="1">
        <w:r w:rsidRPr="00AC68B0">
          <w:rPr>
            <w:rStyle w:val="Hyperlink"/>
            <w:noProof/>
          </w:rPr>
          <w:t>7.3</w:t>
        </w:r>
        <w:r>
          <w:rPr>
            <w:rFonts w:eastAsiaTheme="minorEastAsia" w:cstheme="minorBidi"/>
            <w:smallCaps w:val="0"/>
            <w:noProof/>
            <w:sz w:val="22"/>
            <w:szCs w:val="22"/>
          </w:rPr>
          <w:tab/>
        </w:r>
        <w:r w:rsidRPr="00AC68B0">
          <w:rPr>
            <w:rStyle w:val="Hyperlink"/>
            <w:noProof/>
          </w:rPr>
          <w:t>Deploy PEMS Website Source</w:t>
        </w:r>
        <w:r>
          <w:rPr>
            <w:noProof/>
            <w:webHidden/>
          </w:rPr>
          <w:tab/>
        </w:r>
        <w:r>
          <w:rPr>
            <w:noProof/>
            <w:webHidden/>
          </w:rPr>
          <w:fldChar w:fldCharType="begin"/>
        </w:r>
        <w:r>
          <w:rPr>
            <w:noProof/>
            <w:webHidden/>
          </w:rPr>
          <w:instrText xml:space="preserve"> PAGEREF _Toc379357732 \h </w:instrText>
        </w:r>
        <w:r>
          <w:rPr>
            <w:noProof/>
            <w:webHidden/>
          </w:rPr>
        </w:r>
        <w:r>
          <w:rPr>
            <w:noProof/>
            <w:webHidden/>
          </w:rPr>
          <w:fldChar w:fldCharType="separate"/>
        </w:r>
        <w:r>
          <w:rPr>
            <w:noProof/>
            <w:webHidden/>
          </w:rPr>
          <w:t>30</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33" w:history="1">
        <w:r w:rsidRPr="00AC68B0">
          <w:rPr>
            <w:rStyle w:val="Hyperlink"/>
            <w:noProof/>
          </w:rPr>
          <w:t>7.4</w:t>
        </w:r>
        <w:r>
          <w:rPr>
            <w:rFonts w:eastAsiaTheme="minorEastAsia" w:cstheme="minorBidi"/>
            <w:smallCaps w:val="0"/>
            <w:noProof/>
            <w:sz w:val="22"/>
            <w:szCs w:val="22"/>
          </w:rPr>
          <w:tab/>
        </w:r>
        <w:r w:rsidRPr="00AC68B0">
          <w:rPr>
            <w:rStyle w:val="Hyperlink"/>
            <w:noProof/>
          </w:rPr>
          <w:t>PEMS Website Directory Rights</w:t>
        </w:r>
        <w:r>
          <w:rPr>
            <w:noProof/>
            <w:webHidden/>
          </w:rPr>
          <w:tab/>
        </w:r>
        <w:r>
          <w:rPr>
            <w:noProof/>
            <w:webHidden/>
          </w:rPr>
          <w:fldChar w:fldCharType="begin"/>
        </w:r>
        <w:r>
          <w:rPr>
            <w:noProof/>
            <w:webHidden/>
          </w:rPr>
          <w:instrText xml:space="preserve"> PAGEREF _Toc379357733 \h </w:instrText>
        </w:r>
        <w:r>
          <w:rPr>
            <w:noProof/>
            <w:webHidden/>
          </w:rPr>
        </w:r>
        <w:r>
          <w:rPr>
            <w:noProof/>
            <w:webHidden/>
          </w:rPr>
          <w:fldChar w:fldCharType="separate"/>
        </w:r>
        <w:r>
          <w:rPr>
            <w:noProof/>
            <w:webHidden/>
          </w:rPr>
          <w:t>30</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34" w:history="1">
        <w:r w:rsidRPr="00AC68B0">
          <w:rPr>
            <w:rStyle w:val="Hyperlink"/>
            <w:noProof/>
          </w:rPr>
          <w:t>8</w:t>
        </w:r>
        <w:r>
          <w:rPr>
            <w:rFonts w:eastAsiaTheme="minorEastAsia" w:cstheme="minorBidi"/>
            <w:b w:val="0"/>
            <w:bCs w:val="0"/>
            <w:caps w:val="0"/>
            <w:noProof/>
            <w:sz w:val="22"/>
            <w:szCs w:val="22"/>
          </w:rPr>
          <w:tab/>
        </w:r>
        <w:r w:rsidRPr="00AC68B0">
          <w:rPr>
            <w:rStyle w:val="Hyperlink"/>
            <w:noProof/>
          </w:rPr>
          <w:t>Discount Website Installation</w:t>
        </w:r>
        <w:r>
          <w:rPr>
            <w:noProof/>
            <w:webHidden/>
          </w:rPr>
          <w:tab/>
        </w:r>
        <w:r>
          <w:rPr>
            <w:noProof/>
            <w:webHidden/>
          </w:rPr>
          <w:fldChar w:fldCharType="begin"/>
        </w:r>
        <w:r>
          <w:rPr>
            <w:noProof/>
            <w:webHidden/>
          </w:rPr>
          <w:instrText xml:space="preserve"> PAGEREF _Toc379357734 \h </w:instrText>
        </w:r>
        <w:r>
          <w:rPr>
            <w:noProof/>
            <w:webHidden/>
          </w:rPr>
        </w:r>
        <w:r>
          <w:rPr>
            <w:noProof/>
            <w:webHidden/>
          </w:rPr>
          <w:fldChar w:fldCharType="separate"/>
        </w:r>
        <w:r>
          <w:rPr>
            <w:noProof/>
            <w:webHidden/>
          </w:rPr>
          <w:t>31</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35" w:history="1">
        <w:r w:rsidRPr="00AC68B0">
          <w:rPr>
            <w:rStyle w:val="Hyperlink"/>
            <w:noProof/>
          </w:rPr>
          <w:t>8.1</w:t>
        </w:r>
        <w:r>
          <w:rPr>
            <w:rFonts w:eastAsiaTheme="minorEastAsia" w:cstheme="minorBidi"/>
            <w:smallCaps w:val="0"/>
            <w:noProof/>
            <w:sz w:val="22"/>
            <w:szCs w:val="22"/>
          </w:rPr>
          <w:tab/>
        </w:r>
        <w:r w:rsidRPr="00AC68B0">
          <w:rPr>
            <w:rStyle w:val="Hyperlink"/>
            <w:noProof/>
          </w:rPr>
          <w:t>Create Discount Website</w:t>
        </w:r>
        <w:r>
          <w:rPr>
            <w:noProof/>
            <w:webHidden/>
          </w:rPr>
          <w:tab/>
        </w:r>
        <w:r>
          <w:rPr>
            <w:noProof/>
            <w:webHidden/>
          </w:rPr>
          <w:fldChar w:fldCharType="begin"/>
        </w:r>
        <w:r>
          <w:rPr>
            <w:noProof/>
            <w:webHidden/>
          </w:rPr>
          <w:instrText xml:space="preserve"> PAGEREF _Toc379357735 \h </w:instrText>
        </w:r>
        <w:r>
          <w:rPr>
            <w:noProof/>
            <w:webHidden/>
          </w:rPr>
        </w:r>
        <w:r>
          <w:rPr>
            <w:noProof/>
            <w:webHidden/>
          </w:rPr>
          <w:fldChar w:fldCharType="separate"/>
        </w:r>
        <w:r>
          <w:rPr>
            <w:noProof/>
            <w:webHidden/>
          </w:rPr>
          <w:t>31</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36" w:history="1">
        <w:r w:rsidRPr="00AC68B0">
          <w:rPr>
            <w:rStyle w:val="Hyperlink"/>
            <w:noProof/>
          </w:rPr>
          <w:t>8.1.1</w:t>
        </w:r>
        <w:r>
          <w:rPr>
            <w:rFonts w:eastAsiaTheme="minorEastAsia" w:cstheme="minorBidi"/>
            <w:i w:val="0"/>
            <w:iCs w:val="0"/>
            <w:noProof/>
            <w:sz w:val="22"/>
            <w:szCs w:val="22"/>
          </w:rPr>
          <w:tab/>
        </w:r>
        <w:r w:rsidRPr="00AC68B0">
          <w:rPr>
            <w:rStyle w:val="Hyperlink"/>
            <w:noProof/>
          </w:rPr>
          <w:t>Create Site</w:t>
        </w:r>
        <w:r>
          <w:rPr>
            <w:noProof/>
            <w:webHidden/>
          </w:rPr>
          <w:tab/>
        </w:r>
        <w:r>
          <w:rPr>
            <w:noProof/>
            <w:webHidden/>
          </w:rPr>
          <w:fldChar w:fldCharType="begin"/>
        </w:r>
        <w:r>
          <w:rPr>
            <w:noProof/>
            <w:webHidden/>
          </w:rPr>
          <w:instrText xml:space="preserve"> PAGEREF _Toc379357736 \h </w:instrText>
        </w:r>
        <w:r>
          <w:rPr>
            <w:noProof/>
            <w:webHidden/>
          </w:rPr>
        </w:r>
        <w:r>
          <w:rPr>
            <w:noProof/>
            <w:webHidden/>
          </w:rPr>
          <w:fldChar w:fldCharType="separate"/>
        </w:r>
        <w:r>
          <w:rPr>
            <w:noProof/>
            <w:webHidden/>
          </w:rPr>
          <w:t>31</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37" w:history="1">
        <w:r w:rsidRPr="00AC68B0">
          <w:rPr>
            <w:rStyle w:val="Hyperlink"/>
            <w:noProof/>
          </w:rPr>
          <w:t>8.1.2</w:t>
        </w:r>
        <w:r>
          <w:rPr>
            <w:rFonts w:eastAsiaTheme="minorEastAsia" w:cstheme="minorBidi"/>
            <w:i w:val="0"/>
            <w:iCs w:val="0"/>
            <w:noProof/>
            <w:sz w:val="22"/>
            <w:szCs w:val="22"/>
          </w:rPr>
          <w:tab/>
        </w:r>
        <w:r w:rsidRPr="00AC68B0">
          <w:rPr>
            <w:rStyle w:val="Hyperlink"/>
            <w:noProof/>
          </w:rPr>
          <w:t>Create HTTPS Binding</w:t>
        </w:r>
        <w:r>
          <w:rPr>
            <w:noProof/>
            <w:webHidden/>
          </w:rPr>
          <w:tab/>
        </w:r>
        <w:r>
          <w:rPr>
            <w:noProof/>
            <w:webHidden/>
          </w:rPr>
          <w:fldChar w:fldCharType="begin"/>
        </w:r>
        <w:r>
          <w:rPr>
            <w:noProof/>
            <w:webHidden/>
          </w:rPr>
          <w:instrText xml:space="preserve"> PAGEREF _Toc379357737 \h </w:instrText>
        </w:r>
        <w:r>
          <w:rPr>
            <w:noProof/>
            <w:webHidden/>
          </w:rPr>
        </w:r>
        <w:r>
          <w:rPr>
            <w:noProof/>
            <w:webHidden/>
          </w:rPr>
          <w:fldChar w:fldCharType="separate"/>
        </w:r>
        <w:r>
          <w:rPr>
            <w:noProof/>
            <w:webHidden/>
          </w:rPr>
          <w:t>33</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38" w:history="1">
        <w:r w:rsidRPr="00AC68B0">
          <w:rPr>
            <w:rStyle w:val="Hyperlink"/>
            <w:noProof/>
          </w:rPr>
          <w:t>8.1.3</w:t>
        </w:r>
        <w:r>
          <w:rPr>
            <w:rFonts w:eastAsiaTheme="minorEastAsia" w:cstheme="minorBidi"/>
            <w:i w:val="0"/>
            <w:iCs w:val="0"/>
            <w:noProof/>
            <w:sz w:val="22"/>
            <w:szCs w:val="22"/>
          </w:rPr>
          <w:tab/>
        </w:r>
        <w:r w:rsidRPr="00AC68B0">
          <w:rPr>
            <w:rStyle w:val="Hyperlink"/>
            <w:noProof/>
          </w:rPr>
          <w:t>Configure App Pool</w:t>
        </w:r>
        <w:r>
          <w:rPr>
            <w:noProof/>
            <w:webHidden/>
          </w:rPr>
          <w:tab/>
        </w:r>
        <w:r>
          <w:rPr>
            <w:noProof/>
            <w:webHidden/>
          </w:rPr>
          <w:fldChar w:fldCharType="begin"/>
        </w:r>
        <w:r>
          <w:rPr>
            <w:noProof/>
            <w:webHidden/>
          </w:rPr>
          <w:instrText xml:space="preserve"> PAGEREF _Toc379357738 \h </w:instrText>
        </w:r>
        <w:r>
          <w:rPr>
            <w:noProof/>
            <w:webHidden/>
          </w:rPr>
        </w:r>
        <w:r>
          <w:rPr>
            <w:noProof/>
            <w:webHidden/>
          </w:rPr>
          <w:fldChar w:fldCharType="separate"/>
        </w:r>
        <w:r>
          <w:rPr>
            <w:noProof/>
            <w:webHidden/>
          </w:rPr>
          <w:t>35</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39" w:history="1">
        <w:r w:rsidRPr="00AC68B0">
          <w:rPr>
            <w:rStyle w:val="Hyperlink"/>
            <w:noProof/>
          </w:rPr>
          <w:t>8.2</w:t>
        </w:r>
        <w:r>
          <w:rPr>
            <w:rFonts w:eastAsiaTheme="minorEastAsia" w:cstheme="minorBidi"/>
            <w:smallCaps w:val="0"/>
            <w:noProof/>
            <w:sz w:val="22"/>
            <w:szCs w:val="22"/>
          </w:rPr>
          <w:tab/>
        </w:r>
        <w:r w:rsidRPr="00AC68B0">
          <w:rPr>
            <w:rStyle w:val="Hyperlink"/>
            <w:noProof/>
          </w:rPr>
          <w:t>Publish and Deploy Discount Source</w:t>
        </w:r>
        <w:r>
          <w:rPr>
            <w:noProof/>
            <w:webHidden/>
          </w:rPr>
          <w:tab/>
        </w:r>
        <w:r>
          <w:rPr>
            <w:noProof/>
            <w:webHidden/>
          </w:rPr>
          <w:fldChar w:fldCharType="begin"/>
        </w:r>
        <w:r>
          <w:rPr>
            <w:noProof/>
            <w:webHidden/>
          </w:rPr>
          <w:instrText xml:space="preserve"> PAGEREF _Toc379357739 \h </w:instrText>
        </w:r>
        <w:r>
          <w:rPr>
            <w:noProof/>
            <w:webHidden/>
          </w:rPr>
        </w:r>
        <w:r>
          <w:rPr>
            <w:noProof/>
            <w:webHidden/>
          </w:rPr>
          <w:fldChar w:fldCharType="separate"/>
        </w:r>
        <w:r>
          <w:rPr>
            <w:noProof/>
            <w:webHidden/>
          </w:rPr>
          <w:t>36</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40" w:history="1">
        <w:r w:rsidRPr="00AC68B0">
          <w:rPr>
            <w:rStyle w:val="Hyperlink"/>
            <w:noProof/>
          </w:rPr>
          <w:t>8.3</w:t>
        </w:r>
        <w:r>
          <w:rPr>
            <w:rFonts w:eastAsiaTheme="minorEastAsia" w:cstheme="minorBidi"/>
            <w:smallCaps w:val="0"/>
            <w:noProof/>
            <w:sz w:val="22"/>
            <w:szCs w:val="22"/>
          </w:rPr>
          <w:tab/>
        </w:r>
        <w:r w:rsidRPr="00AC68B0">
          <w:rPr>
            <w:rStyle w:val="Hyperlink"/>
            <w:noProof/>
          </w:rPr>
          <w:t>Deploy PEMS Website Source</w:t>
        </w:r>
        <w:r>
          <w:rPr>
            <w:noProof/>
            <w:webHidden/>
          </w:rPr>
          <w:tab/>
        </w:r>
        <w:r>
          <w:rPr>
            <w:noProof/>
            <w:webHidden/>
          </w:rPr>
          <w:fldChar w:fldCharType="begin"/>
        </w:r>
        <w:r>
          <w:rPr>
            <w:noProof/>
            <w:webHidden/>
          </w:rPr>
          <w:instrText xml:space="preserve"> PAGEREF _Toc379357740 \h </w:instrText>
        </w:r>
        <w:r>
          <w:rPr>
            <w:noProof/>
            <w:webHidden/>
          </w:rPr>
        </w:r>
        <w:r>
          <w:rPr>
            <w:noProof/>
            <w:webHidden/>
          </w:rPr>
          <w:fldChar w:fldCharType="separate"/>
        </w:r>
        <w:r>
          <w:rPr>
            <w:noProof/>
            <w:webHidden/>
          </w:rPr>
          <w:t>40</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41" w:history="1">
        <w:r w:rsidRPr="00AC68B0">
          <w:rPr>
            <w:rStyle w:val="Hyperlink"/>
            <w:noProof/>
          </w:rPr>
          <w:t>8.3.1</w:t>
        </w:r>
        <w:r>
          <w:rPr>
            <w:rFonts w:eastAsiaTheme="minorEastAsia" w:cstheme="minorBidi"/>
            <w:i w:val="0"/>
            <w:iCs w:val="0"/>
            <w:noProof/>
            <w:sz w:val="22"/>
            <w:szCs w:val="22"/>
          </w:rPr>
          <w:tab/>
        </w:r>
        <w:r w:rsidRPr="00AC68B0">
          <w:rPr>
            <w:rStyle w:val="Hyperlink"/>
            <w:noProof/>
          </w:rPr>
          <w:t>Deploy Additional Lib Directory</w:t>
        </w:r>
        <w:r>
          <w:rPr>
            <w:noProof/>
            <w:webHidden/>
          </w:rPr>
          <w:tab/>
        </w:r>
        <w:r>
          <w:rPr>
            <w:noProof/>
            <w:webHidden/>
          </w:rPr>
          <w:fldChar w:fldCharType="begin"/>
        </w:r>
        <w:r>
          <w:rPr>
            <w:noProof/>
            <w:webHidden/>
          </w:rPr>
          <w:instrText xml:space="preserve"> PAGEREF _Toc379357741 \h </w:instrText>
        </w:r>
        <w:r>
          <w:rPr>
            <w:noProof/>
            <w:webHidden/>
          </w:rPr>
        </w:r>
        <w:r>
          <w:rPr>
            <w:noProof/>
            <w:webHidden/>
          </w:rPr>
          <w:fldChar w:fldCharType="separate"/>
        </w:r>
        <w:r>
          <w:rPr>
            <w:noProof/>
            <w:webHidden/>
          </w:rPr>
          <w:t>41</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42" w:history="1">
        <w:r w:rsidRPr="00AC68B0">
          <w:rPr>
            <w:rStyle w:val="Hyperlink"/>
            <w:noProof/>
          </w:rPr>
          <w:t>9</w:t>
        </w:r>
        <w:r>
          <w:rPr>
            <w:rFonts w:eastAsiaTheme="minorEastAsia" w:cstheme="minorBidi"/>
            <w:b w:val="0"/>
            <w:bCs w:val="0"/>
            <w:caps w:val="0"/>
            <w:noProof/>
            <w:sz w:val="22"/>
            <w:szCs w:val="22"/>
          </w:rPr>
          <w:tab/>
        </w:r>
        <w:r w:rsidRPr="00AC68B0">
          <w:rPr>
            <w:rStyle w:val="Hyperlink"/>
            <w:noProof/>
          </w:rPr>
          <w:t>Configuration Files – PEMS</w:t>
        </w:r>
        <w:r>
          <w:rPr>
            <w:noProof/>
            <w:webHidden/>
          </w:rPr>
          <w:tab/>
        </w:r>
        <w:r>
          <w:rPr>
            <w:noProof/>
            <w:webHidden/>
          </w:rPr>
          <w:fldChar w:fldCharType="begin"/>
        </w:r>
        <w:r>
          <w:rPr>
            <w:noProof/>
            <w:webHidden/>
          </w:rPr>
          <w:instrText xml:space="preserve"> PAGEREF _Toc379357742 \h </w:instrText>
        </w:r>
        <w:r>
          <w:rPr>
            <w:noProof/>
            <w:webHidden/>
          </w:rPr>
        </w:r>
        <w:r>
          <w:rPr>
            <w:noProof/>
            <w:webHidden/>
          </w:rPr>
          <w:fldChar w:fldCharType="separate"/>
        </w:r>
        <w:r>
          <w:rPr>
            <w:noProof/>
            <w:webHidden/>
          </w:rPr>
          <w:t>42</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43" w:history="1">
        <w:r w:rsidRPr="00AC68B0">
          <w:rPr>
            <w:rStyle w:val="Hyperlink"/>
            <w:noProof/>
          </w:rPr>
          <w:t>9.1</w:t>
        </w:r>
        <w:r>
          <w:rPr>
            <w:rFonts w:eastAsiaTheme="minorEastAsia" w:cstheme="minorBidi"/>
            <w:smallCaps w:val="0"/>
            <w:noProof/>
            <w:sz w:val="22"/>
            <w:szCs w:val="22"/>
          </w:rPr>
          <w:tab/>
        </w:r>
        <w:r w:rsidRPr="00AC68B0">
          <w:rPr>
            <w:rStyle w:val="Hyperlink"/>
            <w:noProof/>
          </w:rPr>
          <w:t>mailSettings.config</w:t>
        </w:r>
        <w:r>
          <w:rPr>
            <w:noProof/>
            <w:webHidden/>
          </w:rPr>
          <w:tab/>
        </w:r>
        <w:r>
          <w:rPr>
            <w:noProof/>
            <w:webHidden/>
          </w:rPr>
          <w:fldChar w:fldCharType="begin"/>
        </w:r>
        <w:r>
          <w:rPr>
            <w:noProof/>
            <w:webHidden/>
          </w:rPr>
          <w:instrText xml:space="preserve"> PAGEREF _Toc379357743 \h </w:instrText>
        </w:r>
        <w:r>
          <w:rPr>
            <w:noProof/>
            <w:webHidden/>
          </w:rPr>
        </w:r>
        <w:r>
          <w:rPr>
            <w:noProof/>
            <w:webHidden/>
          </w:rPr>
          <w:fldChar w:fldCharType="separate"/>
        </w:r>
        <w:r>
          <w:rPr>
            <w:noProof/>
            <w:webHidden/>
          </w:rPr>
          <w:t>42</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44" w:history="1">
        <w:r w:rsidRPr="00AC68B0">
          <w:rPr>
            <w:rStyle w:val="Hyperlink"/>
            <w:noProof/>
          </w:rPr>
          <w:t>9.2</w:t>
        </w:r>
        <w:r>
          <w:rPr>
            <w:rFonts w:eastAsiaTheme="minorEastAsia" w:cstheme="minorBidi"/>
            <w:smallCaps w:val="0"/>
            <w:noProof/>
            <w:sz w:val="22"/>
            <w:szCs w:val="22"/>
          </w:rPr>
          <w:tab/>
        </w:r>
        <w:r w:rsidRPr="00AC68B0">
          <w:rPr>
            <w:rStyle w:val="Hyperlink"/>
            <w:noProof/>
          </w:rPr>
          <w:t>connectionStrings.config</w:t>
        </w:r>
        <w:r>
          <w:rPr>
            <w:noProof/>
            <w:webHidden/>
          </w:rPr>
          <w:tab/>
        </w:r>
        <w:r>
          <w:rPr>
            <w:noProof/>
            <w:webHidden/>
          </w:rPr>
          <w:fldChar w:fldCharType="begin"/>
        </w:r>
        <w:r>
          <w:rPr>
            <w:noProof/>
            <w:webHidden/>
          </w:rPr>
          <w:instrText xml:space="preserve"> PAGEREF _Toc379357744 \h </w:instrText>
        </w:r>
        <w:r>
          <w:rPr>
            <w:noProof/>
            <w:webHidden/>
          </w:rPr>
        </w:r>
        <w:r>
          <w:rPr>
            <w:noProof/>
            <w:webHidden/>
          </w:rPr>
          <w:fldChar w:fldCharType="separate"/>
        </w:r>
        <w:r>
          <w:rPr>
            <w:noProof/>
            <w:webHidden/>
          </w:rPr>
          <w:t>42</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45" w:history="1">
        <w:r w:rsidRPr="00AC68B0">
          <w:rPr>
            <w:rStyle w:val="Hyperlink"/>
            <w:noProof/>
          </w:rPr>
          <w:t>9.2.1</w:t>
        </w:r>
        <w:r>
          <w:rPr>
            <w:rFonts w:eastAsiaTheme="minorEastAsia" w:cstheme="minorBidi"/>
            <w:i w:val="0"/>
            <w:iCs w:val="0"/>
            <w:noProof/>
            <w:sz w:val="22"/>
            <w:szCs w:val="22"/>
          </w:rPr>
          <w:tab/>
        </w:r>
        <w:r w:rsidRPr="00AC68B0">
          <w:rPr>
            <w:rStyle w:val="Hyperlink"/>
            <w:noProof/>
          </w:rPr>
          <w:t>RBAC Connections</w:t>
        </w:r>
        <w:r>
          <w:rPr>
            <w:noProof/>
            <w:webHidden/>
          </w:rPr>
          <w:tab/>
        </w:r>
        <w:r>
          <w:rPr>
            <w:noProof/>
            <w:webHidden/>
          </w:rPr>
          <w:fldChar w:fldCharType="begin"/>
        </w:r>
        <w:r>
          <w:rPr>
            <w:noProof/>
            <w:webHidden/>
          </w:rPr>
          <w:instrText xml:space="preserve"> PAGEREF _Toc379357745 \h </w:instrText>
        </w:r>
        <w:r>
          <w:rPr>
            <w:noProof/>
            <w:webHidden/>
          </w:rPr>
        </w:r>
        <w:r>
          <w:rPr>
            <w:noProof/>
            <w:webHidden/>
          </w:rPr>
          <w:fldChar w:fldCharType="separate"/>
        </w:r>
        <w:r>
          <w:rPr>
            <w:noProof/>
            <w:webHidden/>
          </w:rPr>
          <w:t>43</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46" w:history="1">
        <w:r w:rsidRPr="00AC68B0">
          <w:rPr>
            <w:rStyle w:val="Hyperlink"/>
            <w:noProof/>
          </w:rPr>
          <w:t>9.2.2</w:t>
        </w:r>
        <w:r>
          <w:rPr>
            <w:rFonts w:eastAsiaTheme="minorEastAsia" w:cstheme="minorBidi"/>
            <w:i w:val="0"/>
            <w:iCs w:val="0"/>
            <w:noProof/>
            <w:sz w:val="22"/>
            <w:szCs w:val="22"/>
          </w:rPr>
          <w:tab/>
        </w:r>
        <w:r w:rsidRPr="00AC68B0">
          <w:rPr>
            <w:rStyle w:val="Hyperlink"/>
            <w:noProof/>
          </w:rPr>
          <w:t>PEMS (RipNet) Connections</w:t>
        </w:r>
        <w:r>
          <w:rPr>
            <w:noProof/>
            <w:webHidden/>
          </w:rPr>
          <w:tab/>
        </w:r>
        <w:r>
          <w:rPr>
            <w:noProof/>
            <w:webHidden/>
          </w:rPr>
          <w:fldChar w:fldCharType="begin"/>
        </w:r>
        <w:r>
          <w:rPr>
            <w:noProof/>
            <w:webHidden/>
          </w:rPr>
          <w:instrText xml:space="preserve"> PAGEREF _Toc379357746 \h </w:instrText>
        </w:r>
        <w:r>
          <w:rPr>
            <w:noProof/>
            <w:webHidden/>
          </w:rPr>
        </w:r>
        <w:r>
          <w:rPr>
            <w:noProof/>
            <w:webHidden/>
          </w:rPr>
          <w:fldChar w:fldCharType="separate"/>
        </w:r>
        <w:r>
          <w:rPr>
            <w:noProof/>
            <w:webHidden/>
          </w:rPr>
          <w:t>44</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47" w:history="1">
        <w:r w:rsidRPr="00AC68B0">
          <w:rPr>
            <w:rStyle w:val="Hyperlink"/>
            <w:noProof/>
          </w:rPr>
          <w:t>9.2.3</w:t>
        </w:r>
        <w:r>
          <w:rPr>
            <w:rFonts w:eastAsiaTheme="minorEastAsia" w:cstheme="minorBidi"/>
            <w:i w:val="0"/>
            <w:iCs w:val="0"/>
            <w:noProof/>
            <w:sz w:val="22"/>
            <w:szCs w:val="22"/>
          </w:rPr>
          <w:tab/>
        </w:r>
        <w:r w:rsidRPr="00AC68B0">
          <w:rPr>
            <w:rStyle w:val="Hyperlink"/>
            <w:noProof/>
          </w:rPr>
          <w:t>Reports Connection</w:t>
        </w:r>
        <w:r>
          <w:rPr>
            <w:noProof/>
            <w:webHidden/>
          </w:rPr>
          <w:tab/>
        </w:r>
        <w:r>
          <w:rPr>
            <w:noProof/>
            <w:webHidden/>
          </w:rPr>
          <w:fldChar w:fldCharType="begin"/>
        </w:r>
        <w:r>
          <w:rPr>
            <w:noProof/>
            <w:webHidden/>
          </w:rPr>
          <w:instrText xml:space="preserve"> PAGEREF _Toc379357747 \h </w:instrText>
        </w:r>
        <w:r>
          <w:rPr>
            <w:noProof/>
            <w:webHidden/>
          </w:rPr>
        </w:r>
        <w:r>
          <w:rPr>
            <w:noProof/>
            <w:webHidden/>
          </w:rPr>
          <w:fldChar w:fldCharType="separate"/>
        </w:r>
        <w:r>
          <w:rPr>
            <w:noProof/>
            <w:webHidden/>
          </w:rPr>
          <w:t>44</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48" w:history="1">
        <w:r w:rsidRPr="00AC68B0">
          <w:rPr>
            <w:rStyle w:val="Hyperlink"/>
            <w:noProof/>
          </w:rPr>
          <w:t>9.2.4</w:t>
        </w:r>
        <w:r>
          <w:rPr>
            <w:rFonts w:eastAsiaTheme="minorEastAsia" w:cstheme="minorBidi"/>
            <w:i w:val="0"/>
            <w:iCs w:val="0"/>
            <w:noProof/>
            <w:sz w:val="22"/>
            <w:szCs w:val="22"/>
          </w:rPr>
          <w:tab/>
        </w:r>
        <w:r w:rsidRPr="00AC68B0">
          <w:rPr>
            <w:rStyle w:val="Hyperlink"/>
            <w:noProof/>
          </w:rPr>
          <w:t>Maintenance Connection</w:t>
        </w:r>
        <w:r>
          <w:rPr>
            <w:noProof/>
            <w:webHidden/>
          </w:rPr>
          <w:tab/>
        </w:r>
        <w:r>
          <w:rPr>
            <w:noProof/>
            <w:webHidden/>
          </w:rPr>
          <w:fldChar w:fldCharType="begin"/>
        </w:r>
        <w:r>
          <w:rPr>
            <w:noProof/>
            <w:webHidden/>
          </w:rPr>
          <w:instrText xml:space="preserve"> PAGEREF _Toc379357748 \h </w:instrText>
        </w:r>
        <w:r>
          <w:rPr>
            <w:noProof/>
            <w:webHidden/>
          </w:rPr>
        </w:r>
        <w:r>
          <w:rPr>
            <w:noProof/>
            <w:webHidden/>
          </w:rPr>
          <w:fldChar w:fldCharType="separate"/>
        </w:r>
        <w:r>
          <w:rPr>
            <w:noProof/>
            <w:webHidden/>
          </w:rPr>
          <w:t>45</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49" w:history="1">
        <w:r w:rsidRPr="00AC68B0">
          <w:rPr>
            <w:rStyle w:val="Hyperlink"/>
            <w:noProof/>
          </w:rPr>
          <w:t>9.3</w:t>
        </w:r>
        <w:r>
          <w:rPr>
            <w:rFonts w:eastAsiaTheme="minorEastAsia" w:cstheme="minorBidi"/>
            <w:smallCaps w:val="0"/>
            <w:noProof/>
            <w:sz w:val="22"/>
            <w:szCs w:val="22"/>
          </w:rPr>
          <w:tab/>
        </w:r>
        <w:r w:rsidRPr="00AC68B0">
          <w:rPr>
            <w:rStyle w:val="Hyperlink"/>
            <w:noProof/>
          </w:rPr>
          <w:t>NLog.config</w:t>
        </w:r>
        <w:r>
          <w:rPr>
            <w:noProof/>
            <w:webHidden/>
          </w:rPr>
          <w:tab/>
        </w:r>
        <w:r>
          <w:rPr>
            <w:noProof/>
            <w:webHidden/>
          </w:rPr>
          <w:fldChar w:fldCharType="begin"/>
        </w:r>
        <w:r>
          <w:rPr>
            <w:noProof/>
            <w:webHidden/>
          </w:rPr>
          <w:instrText xml:space="preserve"> PAGEREF _Toc379357749 \h </w:instrText>
        </w:r>
        <w:r>
          <w:rPr>
            <w:noProof/>
            <w:webHidden/>
          </w:rPr>
        </w:r>
        <w:r>
          <w:rPr>
            <w:noProof/>
            <w:webHidden/>
          </w:rPr>
          <w:fldChar w:fldCharType="separate"/>
        </w:r>
        <w:r>
          <w:rPr>
            <w:noProof/>
            <w:webHidden/>
          </w:rPr>
          <w:t>46</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50" w:history="1">
        <w:r w:rsidRPr="00AC68B0">
          <w:rPr>
            <w:rStyle w:val="Hyperlink"/>
            <w:noProof/>
          </w:rPr>
          <w:t>9.3.1</w:t>
        </w:r>
        <w:r>
          <w:rPr>
            <w:rFonts w:eastAsiaTheme="minorEastAsia" w:cstheme="minorBidi"/>
            <w:i w:val="0"/>
            <w:iCs w:val="0"/>
            <w:noProof/>
            <w:sz w:val="22"/>
            <w:szCs w:val="22"/>
          </w:rPr>
          <w:tab/>
        </w:r>
        <w:r w:rsidRPr="00AC68B0">
          <w:rPr>
            <w:rStyle w:val="Hyperlink"/>
            <w:noProof/>
          </w:rPr>
          <w:t>Targets</w:t>
        </w:r>
        <w:r>
          <w:rPr>
            <w:noProof/>
            <w:webHidden/>
          </w:rPr>
          <w:tab/>
        </w:r>
        <w:r>
          <w:rPr>
            <w:noProof/>
            <w:webHidden/>
          </w:rPr>
          <w:fldChar w:fldCharType="begin"/>
        </w:r>
        <w:r>
          <w:rPr>
            <w:noProof/>
            <w:webHidden/>
          </w:rPr>
          <w:instrText xml:space="preserve"> PAGEREF _Toc379357750 \h </w:instrText>
        </w:r>
        <w:r>
          <w:rPr>
            <w:noProof/>
            <w:webHidden/>
          </w:rPr>
        </w:r>
        <w:r>
          <w:rPr>
            <w:noProof/>
            <w:webHidden/>
          </w:rPr>
          <w:fldChar w:fldCharType="separate"/>
        </w:r>
        <w:r>
          <w:rPr>
            <w:noProof/>
            <w:webHidden/>
          </w:rPr>
          <w:t>46</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51" w:history="1">
        <w:r w:rsidRPr="00AC68B0">
          <w:rPr>
            <w:rStyle w:val="Hyperlink"/>
            <w:noProof/>
          </w:rPr>
          <w:t>9.3.2</w:t>
        </w:r>
        <w:r>
          <w:rPr>
            <w:rFonts w:eastAsiaTheme="minorEastAsia" w:cstheme="minorBidi"/>
            <w:i w:val="0"/>
            <w:iCs w:val="0"/>
            <w:noProof/>
            <w:sz w:val="22"/>
            <w:szCs w:val="22"/>
          </w:rPr>
          <w:tab/>
        </w:r>
        <w:r w:rsidRPr="00AC68B0">
          <w:rPr>
            <w:rStyle w:val="Hyperlink"/>
            <w:noProof/>
          </w:rPr>
          <w:t>Rules</w:t>
        </w:r>
        <w:r>
          <w:rPr>
            <w:noProof/>
            <w:webHidden/>
          </w:rPr>
          <w:tab/>
        </w:r>
        <w:r>
          <w:rPr>
            <w:noProof/>
            <w:webHidden/>
          </w:rPr>
          <w:fldChar w:fldCharType="begin"/>
        </w:r>
        <w:r>
          <w:rPr>
            <w:noProof/>
            <w:webHidden/>
          </w:rPr>
          <w:instrText xml:space="preserve"> PAGEREF _Toc379357751 \h </w:instrText>
        </w:r>
        <w:r>
          <w:rPr>
            <w:noProof/>
            <w:webHidden/>
          </w:rPr>
        </w:r>
        <w:r>
          <w:rPr>
            <w:noProof/>
            <w:webHidden/>
          </w:rPr>
          <w:fldChar w:fldCharType="separate"/>
        </w:r>
        <w:r>
          <w:rPr>
            <w:noProof/>
            <w:webHidden/>
          </w:rPr>
          <w:t>46</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52" w:history="1">
        <w:r w:rsidRPr="00AC68B0">
          <w:rPr>
            <w:rStyle w:val="Hyperlink"/>
            <w:noProof/>
          </w:rPr>
          <w:t>9.4</w:t>
        </w:r>
        <w:r>
          <w:rPr>
            <w:rFonts w:eastAsiaTheme="minorEastAsia" w:cstheme="minorBidi"/>
            <w:smallCaps w:val="0"/>
            <w:noProof/>
            <w:sz w:val="22"/>
            <w:szCs w:val="22"/>
          </w:rPr>
          <w:tab/>
        </w:r>
        <w:r w:rsidRPr="00AC68B0">
          <w:rPr>
            <w:rStyle w:val="Hyperlink"/>
            <w:noProof/>
          </w:rPr>
          <w:t>web.config</w:t>
        </w:r>
        <w:r>
          <w:rPr>
            <w:noProof/>
            <w:webHidden/>
          </w:rPr>
          <w:tab/>
        </w:r>
        <w:r>
          <w:rPr>
            <w:noProof/>
            <w:webHidden/>
          </w:rPr>
          <w:fldChar w:fldCharType="begin"/>
        </w:r>
        <w:r>
          <w:rPr>
            <w:noProof/>
            <w:webHidden/>
          </w:rPr>
          <w:instrText xml:space="preserve"> PAGEREF _Toc379357752 \h </w:instrText>
        </w:r>
        <w:r>
          <w:rPr>
            <w:noProof/>
            <w:webHidden/>
          </w:rPr>
        </w:r>
        <w:r>
          <w:rPr>
            <w:noProof/>
            <w:webHidden/>
          </w:rPr>
          <w:fldChar w:fldCharType="separate"/>
        </w:r>
        <w:r>
          <w:rPr>
            <w:noProof/>
            <w:webHidden/>
          </w:rPr>
          <w:t>46</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53" w:history="1">
        <w:r w:rsidRPr="00AC68B0">
          <w:rPr>
            <w:rStyle w:val="Hyperlink"/>
            <w:noProof/>
          </w:rPr>
          <w:t>9.4.1</w:t>
        </w:r>
        <w:r>
          <w:rPr>
            <w:rFonts w:eastAsiaTheme="minorEastAsia" w:cstheme="minorBidi"/>
            <w:i w:val="0"/>
            <w:iCs w:val="0"/>
            <w:noProof/>
            <w:sz w:val="22"/>
            <w:szCs w:val="22"/>
          </w:rPr>
          <w:tab/>
        </w:r>
        <w:r w:rsidRPr="00AC68B0">
          <w:rPr>
            <w:rStyle w:val="Hyperlink"/>
            <w:noProof/>
          </w:rPr>
          <w:t>&lt;appSettings&gt; section</w:t>
        </w:r>
        <w:r>
          <w:rPr>
            <w:noProof/>
            <w:webHidden/>
          </w:rPr>
          <w:tab/>
        </w:r>
        <w:r>
          <w:rPr>
            <w:noProof/>
            <w:webHidden/>
          </w:rPr>
          <w:fldChar w:fldCharType="begin"/>
        </w:r>
        <w:r>
          <w:rPr>
            <w:noProof/>
            <w:webHidden/>
          </w:rPr>
          <w:instrText xml:space="preserve"> PAGEREF _Toc379357753 \h </w:instrText>
        </w:r>
        <w:r>
          <w:rPr>
            <w:noProof/>
            <w:webHidden/>
          </w:rPr>
        </w:r>
        <w:r>
          <w:rPr>
            <w:noProof/>
            <w:webHidden/>
          </w:rPr>
          <w:fldChar w:fldCharType="separate"/>
        </w:r>
        <w:r>
          <w:rPr>
            <w:noProof/>
            <w:webHidden/>
          </w:rPr>
          <w:t>46</w:t>
        </w:r>
        <w:r>
          <w:rPr>
            <w:noProof/>
            <w:webHidden/>
          </w:rPr>
          <w:fldChar w:fldCharType="end"/>
        </w:r>
      </w:hyperlink>
    </w:p>
    <w:p w:rsidR="004268FA" w:rsidRDefault="004268FA">
      <w:pPr>
        <w:pStyle w:val="TOC3"/>
        <w:tabs>
          <w:tab w:val="left" w:pos="1200"/>
          <w:tab w:val="right" w:leader="dot" w:pos="9350"/>
        </w:tabs>
        <w:rPr>
          <w:rFonts w:eastAsiaTheme="minorEastAsia" w:cstheme="minorBidi"/>
          <w:i w:val="0"/>
          <w:iCs w:val="0"/>
          <w:noProof/>
          <w:sz w:val="22"/>
          <w:szCs w:val="22"/>
        </w:rPr>
      </w:pPr>
      <w:hyperlink w:anchor="_Toc379357754" w:history="1">
        <w:r w:rsidRPr="00AC68B0">
          <w:rPr>
            <w:rStyle w:val="Hyperlink"/>
            <w:noProof/>
          </w:rPr>
          <w:t>9.4.2</w:t>
        </w:r>
        <w:r>
          <w:rPr>
            <w:rFonts w:eastAsiaTheme="minorEastAsia" w:cstheme="minorBidi"/>
            <w:i w:val="0"/>
            <w:iCs w:val="0"/>
            <w:noProof/>
            <w:sz w:val="22"/>
            <w:szCs w:val="22"/>
          </w:rPr>
          <w:tab/>
        </w:r>
        <w:r w:rsidRPr="00AC68B0">
          <w:rPr>
            <w:rStyle w:val="Hyperlink"/>
            <w:noProof/>
          </w:rPr>
          <w:t>Elmah Settings</w:t>
        </w:r>
        <w:r>
          <w:rPr>
            <w:noProof/>
            <w:webHidden/>
          </w:rPr>
          <w:tab/>
        </w:r>
        <w:r>
          <w:rPr>
            <w:noProof/>
            <w:webHidden/>
          </w:rPr>
          <w:fldChar w:fldCharType="begin"/>
        </w:r>
        <w:r>
          <w:rPr>
            <w:noProof/>
            <w:webHidden/>
          </w:rPr>
          <w:instrText xml:space="preserve"> PAGEREF _Toc379357754 \h </w:instrText>
        </w:r>
        <w:r>
          <w:rPr>
            <w:noProof/>
            <w:webHidden/>
          </w:rPr>
        </w:r>
        <w:r>
          <w:rPr>
            <w:noProof/>
            <w:webHidden/>
          </w:rPr>
          <w:fldChar w:fldCharType="separate"/>
        </w:r>
        <w:r>
          <w:rPr>
            <w:noProof/>
            <w:webHidden/>
          </w:rPr>
          <w:t>49</w:t>
        </w:r>
        <w:r>
          <w:rPr>
            <w:noProof/>
            <w:webHidden/>
          </w:rPr>
          <w:fldChar w:fldCharType="end"/>
        </w:r>
      </w:hyperlink>
    </w:p>
    <w:p w:rsidR="004268FA" w:rsidRDefault="004268FA">
      <w:pPr>
        <w:pStyle w:val="TOC2"/>
        <w:tabs>
          <w:tab w:val="left" w:pos="720"/>
          <w:tab w:val="right" w:leader="dot" w:pos="9350"/>
        </w:tabs>
        <w:rPr>
          <w:rFonts w:eastAsiaTheme="minorEastAsia" w:cstheme="minorBidi"/>
          <w:smallCaps w:val="0"/>
          <w:noProof/>
          <w:sz w:val="22"/>
          <w:szCs w:val="22"/>
        </w:rPr>
      </w:pPr>
      <w:hyperlink w:anchor="_Toc379357755" w:history="1">
        <w:r w:rsidRPr="00AC68B0">
          <w:rPr>
            <w:rStyle w:val="Hyperlink"/>
            <w:noProof/>
          </w:rPr>
          <w:t>9.5</w:t>
        </w:r>
        <w:r>
          <w:rPr>
            <w:rFonts w:eastAsiaTheme="minorEastAsia" w:cstheme="minorBidi"/>
            <w:smallCaps w:val="0"/>
            <w:noProof/>
            <w:sz w:val="22"/>
            <w:szCs w:val="22"/>
          </w:rPr>
          <w:tab/>
        </w:r>
        <w:r w:rsidRPr="00AC68B0">
          <w:rPr>
            <w:rStyle w:val="Hyperlink"/>
            <w:noProof/>
          </w:rPr>
          <w:t>Publishing PEMS Config Files</w:t>
        </w:r>
        <w:r>
          <w:rPr>
            <w:noProof/>
            <w:webHidden/>
          </w:rPr>
          <w:tab/>
        </w:r>
        <w:r>
          <w:rPr>
            <w:noProof/>
            <w:webHidden/>
          </w:rPr>
          <w:fldChar w:fldCharType="begin"/>
        </w:r>
        <w:r>
          <w:rPr>
            <w:noProof/>
            <w:webHidden/>
          </w:rPr>
          <w:instrText xml:space="preserve"> PAGEREF _Toc379357755 \h </w:instrText>
        </w:r>
        <w:r>
          <w:rPr>
            <w:noProof/>
            <w:webHidden/>
          </w:rPr>
        </w:r>
        <w:r>
          <w:rPr>
            <w:noProof/>
            <w:webHidden/>
          </w:rPr>
          <w:fldChar w:fldCharType="separate"/>
        </w:r>
        <w:r>
          <w:rPr>
            <w:noProof/>
            <w:webHidden/>
          </w:rPr>
          <w:t>50</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56" w:history="1">
        <w:r w:rsidRPr="00AC68B0">
          <w:rPr>
            <w:rStyle w:val="Hyperlink"/>
            <w:noProof/>
          </w:rPr>
          <w:t>10</w:t>
        </w:r>
        <w:r>
          <w:rPr>
            <w:rFonts w:eastAsiaTheme="minorEastAsia" w:cstheme="minorBidi"/>
            <w:b w:val="0"/>
            <w:bCs w:val="0"/>
            <w:caps w:val="0"/>
            <w:noProof/>
            <w:sz w:val="22"/>
            <w:szCs w:val="22"/>
          </w:rPr>
          <w:tab/>
        </w:r>
        <w:r w:rsidRPr="00AC68B0">
          <w:rPr>
            <w:rStyle w:val="Hyperlink"/>
            <w:noProof/>
          </w:rPr>
          <w:t>Configuration Files - Discount</w:t>
        </w:r>
        <w:r>
          <w:rPr>
            <w:noProof/>
            <w:webHidden/>
          </w:rPr>
          <w:tab/>
        </w:r>
        <w:r>
          <w:rPr>
            <w:noProof/>
            <w:webHidden/>
          </w:rPr>
          <w:fldChar w:fldCharType="begin"/>
        </w:r>
        <w:r>
          <w:rPr>
            <w:noProof/>
            <w:webHidden/>
          </w:rPr>
          <w:instrText xml:space="preserve"> PAGEREF _Toc379357756 \h </w:instrText>
        </w:r>
        <w:r>
          <w:rPr>
            <w:noProof/>
            <w:webHidden/>
          </w:rPr>
        </w:r>
        <w:r>
          <w:rPr>
            <w:noProof/>
            <w:webHidden/>
          </w:rPr>
          <w:fldChar w:fldCharType="separate"/>
        </w:r>
        <w:r>
          <w:rPr>
            <w:noProof/>
            <w:webHidden/>
          </w:rPr>
          <w:t>52</w:t>
        </w:r>
        <w:r>
          <w:rPr>
            <w:noProof/>
            <w:webHidden/>
          </w:rPr>
          <w:fldChar w:fldCharType="end"/>
        </w:r>
      </w:hyperlink>
    </w:p>
    <w:p w:rsidR="004268FA" w:rsidRDefault="004268FA">
      <w:pPr>
        <w:pStyle w:val="TOC2"/>
        <w:tabs>
          <w:tab w:val="left" w:pos="960"/>
          <w:tab w:val="right" w:leader="dot" w:pos="9350"/>
        </w:tabs>
        <w:rPr>
          <w:rFonts w:eastAsiaTheme="minorEastAsia" w:cstheme="minorBidi"/>
          <w:smallCaps w:val="0"/>
          <w:noProof/>
          <w:sz w:val="22"/>
          <w:szCs w:val="22"/>
        </w:rPr>
      </w:pPr>
      <w:hyperlink w:anchor="_Toc379357757" w:history="1">
        <w:r w:rsidRPr="00AC68B0">
          <w:rPr>
            <w:rStyle w:val="Hyperlink"/>
            <w:noProof/>
          </w:rPr>
          <w:t>10.1</w:t>
        </w:r>
        <w:r>
          <w:rPr>
            <w:rFonts w:eastAsiaTheme="minorEastAsia" w:cstheme="minorBidi"/>
            <w:smallCaps w:val="0"/>
            <w:noProof/>
            <w:sz w:val="22"/>
            <w:szCs w:val="22"/>
          </w:rPr>
          <w:tab/>
        </w:r>
        <w:r w:rsidRPr="00AC68B0">
          <w:rPr>
            <w:rStyle w:val="Hyperlink"/>
            <w:noProof/>
          </w:rPr>
          <w:t>mailSettings.config</w:t>
        </w:r>
        <w:r>
          <w:rPr>
            <w:noProof/>
            <w:webHidden/>
          </w:rPr>
          <w:tab/>
        </w:r>
        <w:r>
          <w:rPr>
            <w:noProof/>
            <w:webHidden/>
          </w:rPr>
          <w:fldChar w:fldCharType="begin"/>
        </w:r>
        <w:r>
          <w:rPr>
            <w:noProof/>
            <w:webHidden/>
          </w:rPr>
          <w:instrText xml:space="preserve"> PAGEREF _Toc379357757 \h </w:instrText>
        </w:r>
        <w:r>
          <w:rPr>
            <w:noProof/>
            <w:webHidden/>
          </w:rPr>
        </w:r>
        <w:r>
          <w:rPr>
            <w:noProof/>
            <w:webHidden/>
          </w:rPr>
          <w:fldChar w:fldCharType="separate"/>
        </w:r>
        <w:r>
          <w:rPr>
            <w:noProof/>
            <w:webHidden/>
          </w:rPr>
          <w:t>52</w:t>
        </w:r>
        <w:r>
          <w:rPr>
            <w:noProof/>
            <w:webHidden/>
          </w:rPr>
          <w:fldChar w:fldCharType="end"/>
        </w:r>
      </w:hyperlink>
    </w:p>
    <w:p w:rsidR="004268FA" w:rsidRDefault="004268FA">
      <w:pPr>
        <w:pStyle w:val="TOC2"/>
        <w:tabs>
          <w:tab w:val="left" w:pos="960"/>
          <w:tab w:val="right" w:leader="dot" w:pos="9350"/>
        </w:tabs>
        <w:rPr>
          <w:rFonts w:eastAsiaTheme="minorEastAsia" w:cstheme="minorBidi"/>
          <w:smallCaps w:val="0"/>
          <w:noProof/>
          <w:sz w:val="22"/>
          <w:szCs w:val="22"/>
        </w:rPr>
      </w:pPr>
      <w:hyperlink w:anchor="_Toc379357758" w:history="1">
        <w:r w:rsidRPr="00AC68B0">
          <w:rPr>
            <w:rStyle w:val="Hyperlink"/>
            <w:noProof/>
          </w:rPr>
          <w:t>10.2</w:t>
        </w:r>
        <w:r>
          <w:rPr>
            <w:rFonts w:eastAsiaTheme="minorEastAsia" w:cstheme="minorBidi"/>
            <w:smallCaps w:val="0"/>
            <w:noProof/>
            <w:sz w:val="22"/>
            <w:szCs w:val="22"/>
          </w:rPr>
          <w:tab/>
        </w:r>
        <w:r w:rsidRPr="00AC68B0">
          <w:rPr>
            <w:rStyle w:val="Hyperlink"/>
            <w:noProof/>
          </w:rPr>
          <w:t>connectionStrings.config</w:t>
        </w:r>
        <w:r>
          <w:rPr>
            <w:noProof/>
            <w:webHidden/>
          </w:rPr>
          <w:tab/>
        </w:r>
        <w:r>
          <w:rPr>
            <w:noProof/>
            <w:webHidden/>
          </w:rPr>
          <w:fldChar w:fldCharType="begin"/>
        </w:r>
        <w:r>
          <w:rPr>
            <w:noProof/>
            <w:webHidden/>
          </w:rPr>
          <w:instrText xml:space="preserve"> PAGEREF _Toc379357758 \h </w:instrText>
        </w:r>
        <w:r>
          <w:rPr>
            <w:noProof/>
            <w:webHidden/>
          </w:rPr>
        </w:r>
        <w:r>
          <w:rPr>
            <w:noProof/>
            <w:webHidden/>
          </w:rPr>
          <w:fldChar w:fldCharType="separate"/>
        </w:r>
        <w:r>
          <w:rPr>
            <w:noProof/>
            <w:webHidden/>
          </w:rPr>
          <w:t>52</w:t>
        </w:r>
        <w:r>
          <w:rPr>
            <w:noProof/>
            <w:webHidden/>
          </w:rPr>
          <w:fldChar w:fldCharType="end"/>
        </w:r>
      </w:hyperlink>
    </w:p>
    <w:p w:rsidR="004268FA" w:rsidRDefault="004268FA">
      <w:pPr>
        <w:pStyle w:val="TOC3"/>
        <w:tabs>
          <w:tab w:val="left" w:pos="1440"/>
          <w:tab w:val="right" w:leader="dot" w:pos="9350"/>
        </w:tabs>
        <w:rPr>
          <w:rFonts w:eastAsiaTheme="minorEastAsia" w:cstheme="minorBidi"/>
          <w:i w:val="0"/>
          <w:iCs w:val="0"/>
          <w:noProof/>
          <w:sz w:val="22"/>
          <w:szCs w:val="22"/>
        </w:rPr>
      </w:pPr>
      <w:hyperlink w:anchor="_Toc379357759" w:history="1">
        <w:r w:rsidRPr="00AC68B0">
          <w:rPr>
            <w:rStyle w:val="Hyperlink"/>
            <w:noProof/>
          </w:rPr>
          <w:t>10.2.1</w:t>
        </w:r>
        <w:r>
          <w:rPr>
            <w:rFonts w:eastAsiaTheme="minorEastAsia" w:cstheme="minorBidi"/>
            <w:i w:val="0"/>
            <w:iCs w:val="0"/>
            <w:noProof/>
            <w:sz w:val="22"/>
            <w:szCs w:val="22"/>
          </w:rPr>
          <w:tab/>
        </w:r>
        <w:r w:rsidRPr="00AC68B0">
          <w:rPr>
            <w:rStyle w:val="Hyperlink"/>
            <w:noProof/>
          </w:rPr>
          <w:t>RBAC Connection</w:t>
        </w:r>
        <w:r>
          <w:rPr>
            <w:noProof/>
            <w:webHidden/>
          </w:rPr>
          <w:tab/>
        </w:r>
        <w:r>
          <w:rPr>
            <w:noProof/>
            <w:webHidden/>
          </w:rPr>
          <w:fldChar w:fldCharType="begin"/>
        </w:r>
        <w:r>
          <w:rPr>
            <w:noProof/>
            <w:webHidden/>
          </w:rPr>
          <w:instrText xml:space="preserve"> PAGEREF _Toc379357759 \h </w:instrText>
        </w:r>
        <w:r>
          <w:rPr>
            <w:noProof/>
            <w:webHidden/>
          </w:rPr>
        </w:r>
        <w:r>
          <w:rPr>
            <w:noProof/>
            <w:webHidden/>
          </w:rPr>
          <w:fldChar w:fldCharType="separate"/>
        </w:r>
        <w:r>
          <w:rPr>
            <w:noProof/>
            <w:webHidden/>
          </w:rPr>
          <w:t>52</w:t>
        </w:r>
        <w:r>
          <w:rPr>
            <w:noProof/>
            <w:webHidden/>
          </w:rPr>
          <w:fldChar w:fldCharType="end"/>
        </w:r>
      </w:hyperlink>
    </w:p>
    <w:p w:rsidR="004268FA" w:rsidRDefault="004268FA">
      <w:pPr>
        <w:pStyle w:val="TOC3"/>
        <w:tabs>
          <w:tab w:val="left" w:pos="1440"/>
          <w:tab w:val="right" w:leader="dot" w:pos="9350"/>
        </w:tabs>
        <w:rPr>
          <w:rFonts w:eastAsiaTheme="minorEastAsia" w:cstheme="minorBidi"/>
          <w:i w:val="0"/>
          <w:iCs w:val="0"/>
          <w:noProof/>
          <w:sz w:val="22"/>
          <w:szCs w:val="22"/>
        </w:rPr>
      </w:pPr>
      <w:hyperlink w:anchor="_Toc379357760" w:history="1">
        <w:r w:rsidRPr="00AC68B0">
          <w:rPr>
            <w:rStyle w:val="Hyperlink"/>
            <w:noProof/>
          </w:rPr>
          <w:t>10.2.2</w:t>
        </w:r>
        <w:r>
          <w:rPr>
            <w:rFonts w:eastAsiaTheme="minorEastAsia" w:cstheme="minorBidi"/>
            <w:i w:val="0"/>
            <w:iCs w:val="0"/>
            <w:noProof/>
            <w:sz w:val="22"/>
            <w:szCs w:val="22"/>
          </w:rPr>
          <w:tab/>
        </w:r>
        <w:r w:rsidRPr="00AC68B0">
          <w:rPr>
            <w:rStyle w:val="Hyperlink"/>
            <w:noProof/>
          </w:rPr>
          <w:t>PEMS (RipNet) Connections</w:t>
        </w:r>
        <w:r>
          <w:rPr>
            <w:noProof/>
            <w:webHidden/>
          </w:rPr>
          <w:tab/>
        </w:r>
        <w:r>
          <w:rPr>
            <w:noProof/>
            <w:webHidden/>
          </w:rPr>
          <w:fldChar w:fldCharType="begin"/>
        </w:r>
        <w:r>
          <w:rPr>
            <w:noProof/>
            <w:webHidden/>
          </w:rPr>
          <w:instrText xml:space="preserve"> PAGEREF _Toc379357760 \h </w:instrText>
        </w:r>
        <w:r>
          <w:rPr>
            <w:noProof/>
            <w:webHidden/>
          </w:rPr>
        </w:r>
        <w:r>
          <w:rPr>
            <w:noProof/>
            <w:webHidden/>
          </w:rPr>
          <w:fldChar w:fldCharType="separate"/>
        </w:r>
        <w:r>
          <w:rPr>
            <w:noProof/>
            <w:webHidden/>
          </w:rPr>
          <w:t>53</w:t>
        </w:r>
        <w:r>
          <w:rPr>
            <w:noProof/>
            <w:webHidden/>
          </w:rPr>
          <w:fldChar w:fldCharType="end"/>
        </w:r>
      </w:hyperlink>
    </w:p>
    <w:p w:rsidR="004268FA" w:rsidRDefault="004268FA">
      <w:pPr>
        <w:pStyle w:val="TOC2"/>
        <w:tabs>
          <w:tab w:val="left" w:pos="960"/>
          <w:tab w:val="right" w:leader="dot" w:pos="9350"/>
        </w:tabs>
        <w:rPr>
          <w:rFonts w:eastAsiaTheme="minorEastAsia" w:cstheme="minorBidi"/>
          <w:smallCaps w:val="0"/>
          <w:noProof/>
          <w:sz w:val="22"/>
          <w:szCs w:val="22"/>
        </w:rPr>
      </w:pPr>
      <w:hyperlink w:anchor="_Toc379357761" w:history="1">
        <w:r w:rsidRPr="00AC68B0">
          <w:rPr>
            <w:rStyle w:val="Hyperlink"/>
            <w:noProof/>
          </w:rPr>
          <w:t>10.3</w:t>
        </w:r>
        <w:r>
          <w:rPr>
            <w:rFonts w:eastAsiaTheme="minorEastAsia" w:cstheme="minorBidi"/>
            <w:smallCaps w:val="0"/>
            <w:noProof/>
            <w:sz w:val="22"/>
            <w:szCs w:val="22"/>
          </w:rPr>
          <w:tab/>
        </w:r>
        <w:r w:rsidRPr="00AC68B0">
          <w:rPr>
            <w:rStyle w:val="Hyperlink"/>
            <w:noProof/>
          </w:rPr>
          <w:t>web.config</w:t>
        </w:r>
        <w:r>
          <w:rPr>
            <w:noProof/>
            <w:webHidden/>
          </w:rPr>
          <w:tab/>
        </w:r>
        <w:r>
          <w:rPr>
            <w:noProof/>
            <w:webHidden/>
          </w:rPr>
          <w:fldChar w:fldCharType="begin"/>
        </w:r>
        <w:r>
          <w:rPr>
            <w:noProof/>
            <w:webHidden/>
          </w:rPr>
          <w:instrText xml:space="preserve"> PAGEREF _Toc379357761 \h </w:instrText>
        </w:r>
        <w:r>
          <w:rPr>
            <w:noProof/>
            <w:webHidden/>
          </w:rPr>
        </w:r>
        <w:r>
          <w:rPr>
            <w:noProof/>
            <w:webHidden/>
          </w:rPr>
          <w:fldChar w:fldCharType="separate"/>
        </w:r>
        <w:r>
          <w:rPr>
            <w:noProof/>
            <w:webHidden/>
          </w:rPr>
          <w:t>54</w:t>
        </w:r>
        <w:r>
          <w:rPr>
            <w:noProof/>
            <w:webHidden/>
          </w:rPr>
          <w:fldChar w:fldCharType="end"/>
        </w:r>
      </w:hyperlink>
    </w:p>
    <w:p w:rsidR="004268FA" w:rsidRDefault="004268FA">
      <w:pPr>
        <w:pStyle w:val="TOC3"/>
        <w:tabs>
          <w:tab w:val="left" w:pos="1440"/>
          <w:tab w:val="right" w:leader="dot" w:pos="9350"/>
        </w:tabs>
        <w:rPr>
          <w:rFonts w:eastAsiaTheme="minorEastAsia" w:cstheme="minorBidi"/>
          <w:i w:val="0"/>
          <w:iCs w:val="0"/>
          <w:noProof/>
          <w:sz w:val="22"/>
          <w:szCs w:val="22"/>
        </w:rPr>
      </w:pPr>
      <w:hyperlink w:anchor="_Toc379357762" w:history="1">
        <w:r w:rsidRPr="00AC68B0">
          <w:rPr>
            <w:rStyle w:val="Hyperlink"/>
            <w:noProof/>
          </w:rPr>
          <w:t>10.3.1</w:t>
        </w:r>
        <w:r>
          <w:rPr>
            <w:rFonts w:eastAsiaTheme="minorEastAsia" w:cstheme="minorBidi"/>
            <w:i w:val="0"/>
            <w:iCs w:val="0"/>
            <w:noProof/>
            <w:sz w:val="22"/>
            <w:szCs w:val="22"/>
          </w:rPr>
          <w:tab/>
        </w:r>
        <w:r w:rsidRPr="00AC68B0">
          <w:rPr>
            <w:rStyle w:val="Hyperlink"/>
            <w:noProof/>
          </w:rPr>
          <w:t>&lt;appSettings&gt; section</w:t>
        </w:r>
        <w:r>
          <w:rPr>
            <w:noProof/>
            <w:webHidden/>
          </w:rPr>
          <w:tab/>
        </w:r>
        <w:r>
          <w:rPr>
            <w:noProof/>
            <w:webHidden/>
          </w:rPr>
          <w:fldChar w:fldCharType="begin"/>
        </w:r>
        <w:r>
          <w:rPr>
            <w:noProof/>
            <w:webHidden/>
          </w:rPr>
          <w:instrText xml:space="preserve"> PAGEREF _Toc379357762 \h </w:instrText>
        </w:r>
        <w:r>
          <w:rPr>
            <w:noProof/>
            <w:webHidden/>
          </w:rPr>
        </w:r>
        <w:r>
          <w:rPr>
            <w:noProof/>
            <w:webHidden/>
          </w:rPr>
          <w:fldChar w:fldCharType="separate"/>
        </w:r>
        <w:r>
          <w:rPr>
            <w:noProof/>
            <w:webHidden/>
          </w:rPr>
          <w:t>54</w:t>
        </w:r>
        <w:r>
          <w:rPr>
            <w:noProof/>
            <w:webHidden/>
          </w:rPr>
          <w:fldChar w:fldCharType="end"/>
        </w:r>
      </w:hyperlink>
    </w:p>
    <w:p w:rsidR="004268FA" w:rsidRDefault="004268FA">
      <w:pPr>
        <w:pStyle w:val="TOC2"/>
        <w:tabs>
          <w:tab w:val="left" w:pos="960"/>
          <w:tab w:val="right" w:leader="dot" w:pos="9350"/>
        </w:tabs>
        <w:rPr>
          <w:rFonts w:eastAsiaTheme="minorEastAsia" w:cstheme="minorBidi"/>
          <w:smallCaps w:val="0"/>
          <w:noProof/>
          <w:sz w:val="22"/>
          <w:szCs w:val="22"/>
        </w:rPr>
      </w:pPr>
      <w:hyperlink w:anchor="_Toc379357763" w:history="1">
        <w:r w:rsidRPr="00AC68B0">
          <w:rPr>
            <w:rStyle w:val="Hyperlink"/>
            <w:noProof/>
          </w:rPr>
          <w:t>10.4</w:t>
        </w:r>
        <w:r>
          <w:rPr>
            <w:rFonts w:eastAsiaTheme="minorEastAsia" w:cstheme="minorBidi"/>
            <w:smallCaps w:val="0"/>
            <w:noProof/>
            <w:sz w:val="22"/>
            <w:szCs w:val="22"/>
          </w:rPr>
          <w:tab/>
        </w:r>
        <w:r w:rsidRPr="00AC68B0">
          <w:rPr>
            <w:rStyle w:val="Hyperlink"/>
            <w:noProof/>
          </w:rPr>
          <w:t>Publishing Discount Config Files</w:t>
        </w:r>
        <w:r>
          <w:rPr>
            <w:noProof/>
            <w:webHidden/>
          </w:rPr>
          <w:tab/>
        </w:r>
        <w:r>
          <w:rPr>
            <w:noProof/>
            <w:webHidden/>
          </w:rPr>
          <w:fldChar w:fldCharType="begin"/>
        </w:r>
        <w:r>
          <w:rPr>
            <w:noProof/>
            <w:webHidden/>
          </w:rPr>
          <w:instrText xml:space="preserve"> PAGEREF _Toc379357763 \h </w:instrText>
        </w:r>
        <w:r>
          <w:rPr>
            <w:noProof/>
            <w:webHidden/>
          </w:rPr>
        </w:r>
        <w:r>
          <w:rPr>
            <w:noProof/>
            <w:webHidden/>
          </w:rPr>
          <w:fldChar w:fldCharType="separate"/>
        </w:r>
        <w:r>
          <w:rPr>
            <w:noProof/>
            <w:webHidden/>
          </w:rPr>
          <w:t>55</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64" w:history="1">
        <w:r w:rsidRPr="00AC68B0">
          <w:rPr>
            <w:rStyle w:val="Hyperlink"/>
            <w:noProof/>
          </w:rPr>
          <w:t>11</w:t>
        </w:r>
        <w:r>
          <w:rPr>
            <w:rFonts w:eastAsiaTheme="minorEastAsia" w:cstheme="minorBidi"/>
            <w:b w:val="0"/>
            <w:bCs w:val="0"/>
            <w:caps w:val="0"/>
            <w:noProof/>
            <w:sz w:val="22"/>
            <w:szCs w:val="22"/>
          </w:rPr>
          <w:tab/>
        </w:r>
        <w:r w:rsidRPr="00AC68B0">
          <w:rPr>
            <w:rStyle w:val="Hyperlink"/>
            <w:noProof/>
          </w:rPr>
          <w:t>Starting the Websites</w:t>
        </w:r>
        <w:r>
          <w:rPr>
            <w:noProof/>
            <w:webHidden/>
          </w:rPr>
          <w:tab/>
        </w:r>
        <w:r>
          <w:rPr>
            <w:noProof/>
            <w:webHidden/>
          </w:rPr>
          <w:fldChar w:fldCharType="begin"/>
        </w:r>
        <w:r>
          <w:rPr>
            <w:noProof/>
            <w:webHidden/>
          </w:rPr>
          <w:instrText xml:space="preserve"> PAGEREF _Toc379357764 \h </w:instrText>
        </w:r>
        <w:r>
          <w:rPr>
            <w:noProof/>
            <w:webHidden/>
          </w:rPr>
        </w:r>
        <w:r>
          <w:rPr>
            <w:noProof/>
            <w:webHidden/>
          </w:rPr>
          <w:fldChar w:fldCharType="separate"/>
        </w:r>
        <w:r>
          <w:rPr>
            <w:noProof/>
            <w:webHidden/>
          </w:rPr>
          <w:t>56</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65" w:history="1">
        <w:r w:rsidRPr="00AC68B0">
          <w:rPr>
            <w:rStyle w:val="Hyperlink"/>
            <w:noProof/>
          </w:rPr>
          <w:t>12</w:t>
        </w:r>
        <w:r>
          <w:rPr>
            <w:rFonts w:eastAsiaTheme="minorEastAsia" w:cstheme="minorBidi"/>
            <w:b w:val="0"/>
            <w:bCs w:val="0"/>
            <w:caps w:val="0"/>
            <w:noProof/>
            <w:sz w:val="22"/>
            <w:szCs w:val="22"/>
          </w:rPr>
          <w:tab/>
        </w:r>
        <w:r w:rsidRPr="00AC68B0">
          <w:rPr>
            <w:rStyle w:val="Hyperlink"/>
            <w:noProof/>
          </w:rPr>
          <w:t>Testing PEMS Website</w:t>
        </w:r>
        <w:r>
          <w:rPr>
            <w:noProof/>
            <w:webHidden/>
          </w:rPr>
          <w:tab/>
        </w:r>
        <w:r>
          <w:rPr>
            <w:noProof/>
            <w:webHidden/>
          </w:rPr>
          <w:fldChar w:fldCharType="begin"/>
        </w:r>
        <w:r>
          <w:rPr>
            <w:noProof/>
            <w:webHidden/>
          </w:rPr>
          <w:instrText xml:space="preserve"> PAGEREF _Toc379357765 \h </w:instrText>
        </w:r>
        <w:r>
          <w:rPr>
            <w:noProof/>
            <w:webHidden/>
          </w:rPr>
        </w:r>
        <w:r>
          <w:rPr>
            <w:noProof/>
            <w:webHidden/>
          </w:rPr>
          <w:fldChar w:fldCharType="separate"/>
        </w:r>
        <w:r>
          <w:rPr>
            <w:noProof/>
            <w:webHidden/>
          </w:rPr>
          <w:t>57</w:t>
        </w:r>
        <w:r>
          <w:rPr>
            <w:noProof/>
            <w:webHidden/>
          </w:rPr>
          <w:fldChar w:fldCharType="end"/>
        </w:r>
      </w:hyperlink>
    </w:p>
    <w:p w:rsidR="004268FA" w:rsidRDefault="004268FA">
      <w:pPr>
        <w:pStyle w:val="TOC2"/>
        <w:tabs>
          <w:tab w:val="left" w:pos="960"/>
          <w:tab w:val="right" w:leader="dot" w:pos="9350"/>
        </w:tabs>
        <w:rPr>
          <w:rFonts w:eastAsiaTheme="minorEastAsia" w:cstheme="minorBidi"/>
          <w:smallCaps w:val="0"/>
          <w:noProof/>
          <w:sz w:val="22"/>
          <w:szCs w:val="22"/>
        </w:rPr>
      </w:pPr>
      <w:hyperlink w:anchor="_Toc379357766" w:history="1">
        <w:r w:rsidRPr="00AC68B0">
          <w:rPr>
            <w:rStyle w:val="Hyperlink"/>
            <w:noProof/>
          </w:rPr>
          <w:t>12.1</w:t>
        </w:r>
        <w:r>
          <w:rPr>
            <w:rFonts w:eastAsiaTheme="minorEastAsia" w:cstheme="minorBidi"/>
            <w:smallCaps w:val="0"/>
            <w:noProof/>
            <w:sz w:val="22"/>
            <w:szCs w:val="22"/>
          </w:rPr>
          <w:tab/>
        </w:r>
        <w:r w:rsidRPr="00AC68B0">
          <w:rPr>
            <w:rStyle w:val="Hyperlink"/>
            <w:noProof/>
          </w:rPr>
          <w:t>Initial Access</w:t>
        </w:r>
        <w:r>
          <w:rPr>
            <w:noProof/>
            <w:webHidden/>
          </w:rPr>
          <w:tab/>
        </w:r>
        <w:r>
          <w:rPr>
            <w:noProof/>
            <w:webHidden/>
          </w:rPr>
          <w:fldChar w:fldCharType="begin"/>
        </w:r>
        <w:r>
          <w:rPr>
            <w:noProof/>
            <w:webHidden/>
          </w:rPr>
          <w:instrText xml:space="preserve"> PAGEREF _Toc379357766 \h </w:instrText>
        </w:r>
        <w:r>
          <w:rPr>
            <w:noProof/>
            <w:webHidden/>
          </w:rPr>
        </w:r>
        <w:r>
          <w:rPr>
            <w:noProof/>
            <w:webHidden/>
          </w:rPr>
          <w:fldChar w:fldCharType="separate"/>
        </w:r>
        <w:r>
          <w:rPr>
            <w:noProof/>
            <w:webHidden/>
          </w:rPr>
          <w:t>57</w:t>
        </w:r>
        <w:r>
          <w:rPr>
            <w:noProof/>
            <w:webHidden/>
          </w:rPr>
          <w:fldChar w:fldCharType="end"/>
        </w:r>
      </w:hyperlink>
    </w:p>
    <w:p w:rsidR="004268FA" w:rsidRDefault="004268FA">
      <w:pPr>
        <w:pStyle w:val="TOC3"/>
        <w:tabs>
          <w:tab w:val="left" w:pos="1440"/>
          <w:tab w:val="right" w:leader="dot" w:pos="9350"/>
        </w:tabs>
        <w:rPr>
          <w:rFonts w:eastAsiaTheme="minorEastAsia" w:cstheme="minorBidi"/>
          <w:i w:val="0"/>
          <w:iCs w:val="0"/>
          <w:noProof/>
          <w:sz w:val="22"/>
          <w:szCs w:val="22"/>
        </w:rPr>
      </w:pPr>
      <w:hyperlink w:anchor="_Toc379357767" w:history="1">
        <w:r w:rsidRPr="00AC68B0">
          <w:rPr>
            <w:rStyle w:val="Hyperlink"/>
            <w:noProof/>
          </w:rPr>
          <w:t>12.1.1</w:t>
        </w:r>
        <w:r>
          <w:rPr>
            <w:rFonts w:eastAsiaTheme="minorEastAsia" w:cstheme="minorBidi"/>
            <w:i w:val="0"/>
            <w:iCs w:val="0"/>
            <w:noProof/>
            <w:sz w:val="22"/>
            <w:szCs w:val="22"/>
          </w:rPr>
          <w:tab/>
        </w:r>
        <w:r w:rsidRPr="00AC68B0">
          <w:rPr>
            <w:rStyle w:val="Hyperlink"/>
            <w:noProof/>
          </w:rPr>
          <w:t>Troubleshooting</w:t>
        </w:r>
        <w:r>
          <w:rPr>
            <w:noProof/>
            <w:webHidden/>
          </w:rPr>
          <w:tab/>
        </w:r>
        <w:r>
          <w:rPr>
            <w:noProof/>
            <w:webHidden/>
          </w:rPr>
          <w:fldChar w:fldCharType="begin"/>
        </w:r>
        <w:r>
          <w:rPr>
            <w:noProof/>
            <w:webHidden/>
          </w:rPr>
          <w:instrText xml:space="preserve"> PAGEREF _Toc379357767 \h </w:instrText>
        </w:r>
        <w:r>
          <w:rPr>
            <w:noProof/>
            <w:webHidden/>
          </w:rPr>
        </w:r>
        <w:r>
          <w:rPr>
            <w:noProof/>
            <w:webHidden/>
          </w:rPr>
          <w:fldChar w:fldCharType="separate"/>
        </w:r>
        <w:r>
          <w:rPr>
            <w:noProof/>
            <w:webHidden/>
          </w:rPr>
          <w:t>57</w:t>
        </w:r>
        <w:r>
          <w:rPr>
            <w:noProof/>
            <w:webHidden/>
          </w:rPr>
          <w:fldChar w:fldCharType="end"/>
        </w:r>
      </w:hyperlink>
    </w:p>
    <w:p w:rsidR="004268FA" w:rsidRDefault="004268FA">
      <w:pPr>
        <w:pStyle w:val="TOC2"/>
        <w:tabs>
          <w:tab w:val="left" w:pos="960"/>
          <w:tab w:val="right" w:leader="dot" w:pos="9350"/>
        </w:tabs>
        <w:rPr>
          <w:rFonts w:eastAsiaTheme="minorEastAsia" w:cstheme="minorBidi"/>
          <w:smallCaps w:val="0"/>
          <w:noProof/>
          <w:sz w:val="22"/>
          <w:szCs w:val="22"/>
        </w:rPr>
      </w:pPr>
      <w:hyperlink w:anchor="_Toc379357768" w:history="1">
        <w:r w:rsidRPr="00AC68B0">
          <w:rPr>
            <w:rStyle w:val="Hyperlink"/>
            <w:noProof/>
          </w:rPr>
          <w:t>12.2</w:t>
        </w:r>
        <w:r>
          <w:rPr>
            <w:rFonts w:eastAsiaTheme="minorEastAsia" w:cstheme="minorBidi"/>
            <w:smallCaps w:val="0"/>
            <w:noProof/>
            <w:sz w:val="22"/>
            <w:szCs w:val="22"/>
          </w:rPr>
          <w:tab/>
        </w:r>
        <w:r w:rsidRPr="00AC68B0">
          <w:rPr>
            <w:rStyle w:val="Hyperlink"/>
            <w:noProof/>
          </w:rPr>
          <w:t>Initial Login</w:t>
        </w:r>
        <w:r>
          <w:rPr>
            <w:noProof/>
            <w:webHidden/>
          </w:rPr>
          <w:tab/>
        </w:r>
        <w:r>
          <w:rPr>
            <w:noProof/>
            <w:webHidden/>
          </w:rPr>
          <w:fldChar w:fldCharType="begin"/>
        </w:r>
        <w:r>
          <w:rPr>
            <w:noProof/>
            <w:webHidden/>
          </w:rPr>
          <w:instrText xml:space="preserve"> PAGEREF _Toc379357768 \h </w:instrText>
        </w:r>
        <w:r>
          <w:rPr>
            <w:noProof/>
            <w:webHidden/>
          </w:rPr>
        </w:r>
        <w:r>
          <w:rPr>
            <w:noProof/>
            <w:webHidden/>
          </w:rPr>
          <w:fldChar w:fldCharType="separate"/>
        </w:r>
        <w:r>
          <w:rPr>
            <w:noProof/>
            <w:webHidden/>
          </w:rPr>
          <w:t>59</w:t>
        </w:r>
        <w:r>
          <w:rPr>
            <w:noProof/>
            <w:webHidden/>
          </w:rPr>
          <w:fldChar w:fldCharType="end"/>
        </w:r>
      </w:hyperlink>
    </w:p>
    <w:p w:rsidR="004268FA" w:rsidRDefault="004268FA">
      <w:pPr>
        <w:pStyle w:val="TOC3"/>
        <w:tabs>
          <w:tab w:val="left" w:pos="1440"/>
          <w:tab w:val="right" w:leader="dot" w:pos="9350"/>
        </w:tabs>
        <w:rPr>
          <w:rFonts w:eastAsiaTheme="minorEastAsia" w:cstheme="minorBidi"/>
          <w:i w:val="0"/>
          <w:iCs w:val="0"/>
          <w:noProof/>
          <w:sz w:val="22"/>
          <w:szCs w:val="22"/>
        </w:rPr>
      </w:pPr>
      <w:hyperlink w:anchor="_Toc379357769" w:history="1">
        <w:r w:rsidRPr="00AC68B0">
          <w:rPr>
            <w:rStyle w:val="Hyperlink"/>
            <w:noProof/>
          </w:rPr>
          <w:t>12.2.1</w:t>
        </w:r>
        <w:r>
          <w:rPr>
            <w:rFonts w:eastAsiaTheme="minorEastAsia" w:cstheme="minorBidi"/>
            <w:i w:val="0"/>
            <w:iCs w:val="0"/>
            <w:noProof/>
            <w:sz w:val="22"/>
            <w:szCs w:val="22"/>
          </w:rPr>
          <w:tab/>
        </w:r>
        <w:r w:rsidRPr="00AC68B0">
          <w:rPr>
            <w:rStyle w:val="Hyperlink"/>
            <w:noProof/>
          </w:rPr>
          <w:t>Troubleshooting</w:t>
        </w:r>
        <w:r>
          <w:rPr>
            <w:noProof/>
            <w:webHidden/>
          </w:rPr>
          <w:tab/>
        </w:r>
        <w:r>
          <w:rPr>
            <w:noProof/>
            <w:webHidden/>
          </w:rPr>
          <w:fldChar w:fldCharType="begin"/>
        </w:r>
        <w:r>
          <w:rPr>
            <w:noProof/>
            <w:webHidden/>
          </w:rPr>
          <w:instrText xml:space="preserve"> PAGEREF _Toc379357769 \h </w:instrText>
        </w:r>
        <w:r>
          <w:rPr>
            <w:noProof/>
            <w:webHidden/>
          </w:rPr>
        </w:r>
        <w:r>
          <w:rPr>
            <w:noProof/>
            <w:webHidden/>
          </w:rPr>
          <w:fldChar w:fldCharType="separate"/>
        </w:r>
        <w:r>
          <w:rPr>
            <w:noProof/>
            <w:webHidden/>
          </w:rPr>
          <w:t>62</w:t>
        </w:r>
        <w:r>
          <w:rPr>
            <w:noProof/>
            <w:webHidden/>
          </w:rPr>
          <w:fldChar w:fldCharType="end"/>
        </w:r>
      </w:hyperlink>
    </w:p>
    <w:p w:rsidR="004268FA" w:rsidRDefault="004268FA">
      <w:pPr>
        <w:pStyle w:val="TOC2"/>
        <w:tabs>
          <w:tab w:val="left" w:pos="960"/>
          <w:tab w:val="right" w:leader="dot" w:pos="9350"/>
        </w:tabs>
        <w:rPr>
          <w:rFonts w:eastAsiaTheme="minorEastAsia" w:cstheme="minorBidi"/>
          <w:smallCaps w:val="0"/>
          <w:noProof/>
          <w:sz w:val="22"/>
          <w:szCs w:val="22"/>
        </w:rPr>
      </w:pPr>
      <w:hyperlink w:anchor="_Toc379357770" w:history="1">
        <w:r w:rsidRPr="00AC68B0">
          <w:rPr>
            <w:rStyle w:val="Hyperlink"/>
            <w:noProof/>
          </w:rPr>
          <w:t>12.3</w:t>
        </w:r>
        <w:r>
          <w:rPr>
            <w:rFonts w:eastAsiaTheme="minorEastAsia" w:cstheme="minorBidi"/>
            <w:smallCaps w:val="0"/>
            <w:noProof/>
            <w:sz w:val="22"/>
            <w:szCs w:val="22"/>
          </w:rPr>
          <w:tab/>
        </w:r>
        <w:r w:rsidRPr="00AC68B0">
          <w:rPr>
            <w:rStyle w:val="Hyperlink"/>
            <w:noProof/>
          </w:rPr>
          <w:t>Creating First PEMS Customer</w:t>
        </w:r>
        <w:r>
          <w:rPr>
            <w:noProof/>
            <w:webHidden/>
          </w:rPr>
          <w:tab/>
        </w:r>
        <w:r>
          <w:rPr>
            <w:noProof/>
            <w:webHidden/>
          </w:rPr>
          <w:fldChar w:fldCharType="begin"/>
        </w:r>
        <w:r>
          <w:rPr>
            <w:noProof/>
            <w:webHidden/>
          </w:rPr>
          <w:instrText xml:space="preserve"> PAGEREF _Toc379357770 \h </w:instrText>
        </w:r>
        <w:r>
          <w:rPr>
            <w:noProof/>
            <w:webHidden/>
          </w:rPr>
        </w:r>
        <w:r>
          <w:rPr>
            <w:noProof/>
            <w:webHidden/>
          </w:rPr>
          <w:fldChar w:fldCharType="separate"/>
        </w:r>
        <w:r>
          <w:rPr>
            <w:noProof/>
            <w:webHidden/>
          </w:rPr>
          <w:t>62</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71" w:history="1">
        <w:r w:rsidRPr="00AC68B0">
          <w:rPr>
            <w:rStyle w:val="Hyperlink"/>
            <w:noProof/>
          </w:rPr>
          <w:t>13</w:t>
        </w:r>
        <w:r>
          <w:rPr>
            <w:rFonts w:eastAsiaTheme="minorEastAsia" w:cstheme="minorBidi"/>
            <w:b w:val="0"/>
            <w:bCs w:val="0"/>
            <w:caps w:val="0"/>
            <w:noProof/>
            <w:sz w:val="22"/>
            <w:szCs w:val="22"/>
          </w:rPr>
          <w:tab/>
        </w:r>
        <w:r w:rsidRPr="00AC68B0">
          <w:rPr>
            <w:rStyle w:val="Hyperlink"/>
            <w:noProof/>
          </w:rPr>
          <w:t>Testing Discount Website</w:t>
        </w:r>
        <w:r>
          <w:rPr>
            <w:noProof/>
            <w:webHidden/>
          </w:rPr>
          <w:tab/>
        </w:r>
        <w:r>
          <w:rPr>
            <w:noProof/>
            <w:webHidden/>
          </w:rPr>
          <w:fldChar w:fldCharType="begin"/>
        </w:r>
        <w:r>
          <w:rPr>
            <w:noProof/>
            <w:webHidden/>
          </w:rPr>
          <w:instrText xml:space="preserve"> PAGEREF _Toc379357771 \h </w:instrText>
        </w:r>
        <w:r>
          <w:rPr>
            <w:noProof/>
            <w:webHidden/>
          </w:rPr>
        </w:r>
        <w:r>
          <w:rPr>
            <w:noProof/>
            <w:webHidden/>
          </w:rPr>
          <w:fldChar w:fldCharType="separate"/>
        </w:r>
        <w:r>
          <w:rPr>
            <w:noProof/>
            <w:webHidden/>
          </w:rPr>
          <w:t>63</w:t>
        </w:r>
        <w:r>
          <w:rPr>
            <w:noProof/>
            <w:webHidden/>
          </w:rPr>
          <w:fldChar w:fldCharType="end"/>
        </w:r>
      </w:hyperlink>
    </w:p>
    <w:p w:rsidR="004268FA" w:rsidRDefault="004268FA">
      <w:pPr>
        <w:pStyle w:val="TOC2"/>
        <w:tabs>
          <w:tab w:val="left" w:pos="960"/>
          <w:tab w:val="right" w:leader="dot" w:pos="9350"/>
        </w:tabs>
        <w:rPr>
          <w:rFonts w:eastAsiaTheme="minorEastAsia" w:cstheme="minorBidi"/>
          <w:smallCaps w:val="0"/>
          <w:noProof/>
          <w:sz w:val="22"/>
          <w:szCs w:val="22"/>
        </w:rPr>
      </w:pPr>
      <w:hyperlink w:anchor="_Toc379357772" w:history="1">
        <w:r w:rsidRPr="00AC68B0">
          <w:rPr>
            <w:rStyle w:val="Hyperlink"/>
            <w:noProof/>
          </w:rPr>
          <w:t>13.1</w:t>
        </w:r>
        <w:r>
          <w:rPr>
            <w:rFonts w:eastAsiaTheme="minorEastAsia" w:cstheme="minorBidi"/>
            <w:smallCaps w:val="0"/>
            <w:noProof/>
            <w:sz w:val="22"/>
            <w:szCs w:val="22"/>
          </w:rPr>
          <w:tab/>
        </w:r>
        <w:r w:rsidRPr="00AC68B0">
          <w:rPr>
            <w:rStyle w:val="Hyperlink"/>
            <w:noProof/>
          </w:rPr>
          <w:t>Initial Access</w:t>
        </w:r>
        <w:r>
          <w:rPr>
            <w:noProof/>
            <w:webHidden/>
          </w:rPr>
          <w:tab/>
        </w:r>
        <w:r>
          <w:rPr>
            <w:noProof/>
            <w:webHidden/>
          </w:rPr>
          <w:fldChar w:fldCharType="begin"/>
        </w:r>
        <w:r>
          <w:rPr>
            <w:noProof/>
            <w:webHidden/>
          </w:rPr>
          <w:instrText xml:space="preserve"> PAGEREF _Toc379357772 \h </w:instrText>
        </w:r>
        <w:r>
          <w:rPr>
            <w:noProof/>
            <w:webHidden/>
          </w:rPr>
        </w:r>
        <w:r>
          <w:rPr>
            <w:noProof/>
            <w:webHidden/>
          </w:rPr>
          <w:fldChar w:fldCharType="separate"/>
        </w:r>
        <w:r>
          <w:rPr>
            <w:noProof/>
            <w:webHidden/>
          </w:rPr>
          <w:t>63</w:t>
        </w:r>
        <w:r>
          <w:rPr>
            <w:noProof/>
            <w:webHidden/>
          </w:rPr>
          <w:fldChar w:fldCharType="end"/>
        </w:r>
      </w:hyperlink>
    </w:p>
    <w:p w:rsidR="004268FA" w:rsidRDefault="004268FA">
      <w:pPr>
        <w:pStyle w:val="TOC3"/>
        <w:tabs>
          <w:tab w:val="left" w:pos="1440"/>
          <w:tab w:val="right" w:leader="dot" w:pos="9350"/>
        </w:tabs>
        <w:rPr>
          <w:rFonts w:eastAsiaTheme="minorEastAsia" w:cstheme="minorBidi"/>
          <w:i w:val="0"/>
          <w:iCs w:val="0"/>
          <w:noProof/>
          <w:sz w:val="22"/>
          <w:szCs w:val="22"/>
        </w:rPr>
      </w:pPr>
      <w:hyperlink w:anchor="_Toc379357773" w:history="1">
        <w:r w:rsidRPr="00AC68B0">
          <w:rPr>
            <w:rStyle w:val="Hyperlink"/>
            <w:noProof/>
          </w:rPr>
          <w:t>13.1.1</w:t>
        </w:r>
        <w:r>
          <w:rPr>
            <w:rFonts w:eastAsiaTheme="minorEastAsia" w:cstheme="minorBidi"/>
            <w:i w:val="0"/>
            <w:iCs w:val="0"/>
            <w:noProof/>
            <w:sz w:val="22"/>
            <w:szCs w:val="22"/>
          </w:rPr>
          <w:tab/>
        </w:r>
        <w:r w:rsidRPr="00AC68B0">
          <w:rPr>
            <w:rStyle w:val="Hyperlink"/>
            <w:noProof/>
          </w:rPr>
          <w:t>Troubleshooting</w:t>
        </w:r>
        <w:r>
          <w:rPr>
            <w:noProof/>
            <w:webHidden/>
          </w:rPr>
          <w:tab/>
        </w:r>
        <w:r>
          <w:rPr>
            <w:noProof/>
            <w:webHidden/>
          </w:rPr>
          <w:fldChar w:fldCharType="begin"/>
        </w:r>
        <w:r>
          <w:rPr>
            <w:noProof/>
            <w:webHidden/>
          </w:rPr>
          <w:instrText xml:space="preserve"> PAGEREF _Toc379357773 \h </w:instrText>
        </w:r>
        <w:r>
          <w:rPr>
            <w:noProof/>
            <w:webHidden/>
          </w:rPr>
        </w:r>
        <w:r>
          <w:rPr>
            <w:noProof/>
            <w:webHidden/>
          </w:rPr>
          <w:fldChar w:fldCharType="separate"/>
        </w:r>
        <w:r>
          <w:rPr>
            <w:noProof/>
            <w:webHidden/>
          </w:rPr>
          <w:t>63</w:t>
        </w:r>
        <w:r>
          <w:rPr>
            <w:noProof/>
            <w:webHidden/>
          </w:rPr>
          <w:fldChar w:fldCharType="end"/>
        </w:r>
      </w:hyperlink>
    </w:p>
    <w:p w:rsidR="004268FA" w:rsidRDefault="004268FA">
      <w:pPr>
        <w:pStyle w:val="TOC2"/>
        <w:tabs>
          <w:tab w:val="left" w:pos="960"/>
          <w:tab w:val="right" w:leader="dot" w:pos="9350"/>
        </w:tabs>
        <w:rPr>
          <w:rFonts w:eastAsiaTheme="minorEastAsia" w:cstheme="minorBidi"/>
          <w:smallCaps w:val="0"/>
          <w:noProof/>
          <w:sz w:val="22"/>
          <w:szCs w:val="22"/>
        </w:rPr>
      </w:pPr>
      <w:hyperlink w:anchor="_Toc379357774" w:history="1">
        <w:r w:rsidRPr="00AC68B0">
          <w:rPr>
            <w:rStyle w:val="Hyperlink"/>
            <w:noProof/>
          </w:rPr>
          <w:t>13.2</w:t>
        </w:r>
        <w:r>
          <w:rPr>
            <w:rFonts w:eastAsiaTheme="minorEastAsia" w:cstheme="minorBidi"/>
            <w:smallCaps w:val="0"/>
            <w:noProof/>
            <w:sz w:val="22"/>
            <w:szCs w:val="22"/>
          </w:rPr>
          <w:tab/>
        </w:r>
        <w:r w:rsidRPr="00AC68B0">
          <w:rPr>
            <w:rStyle w:val="Hyperlink"/>
            <w:noProof/>
          </w:rPr>
          <w:t>Test Login</w:t>
        </w:r>
        <w:r>
          <w:rPr>
            <w:noProof/>
            <w:webHidden/>
          </w:rPr>
          <w:tab/>
        </w:r>
        <w:r>
          <w:rPr>
            <w:noProof/>
            <w:webHidden/>
          </w:rPr>
          <w:fldChar w:fldCharType="begin"/>
        </w:r>
        <w:r>
          <w:rPr>
            <w:noProof/>
            <w:webHidden/>
          </w:rPr>
          <w:instrText xml:space="preserve"> PAGEREF _Toc379357774 \h </w:instrText>
        </w:r>
        <w:r>
          <w:rPr>
            <w:noProof/>
            <w:webHidden/>
          </w:rPr>
        </w:r>
        <w:r>
          <w:rPr>
            <w:noProof/>
            <w:webHidden/>
          </w:rPr>
          <w:fldChar w:fldCharType="separate"/>
        </w:r>
        <w:r>
          <w:rPr>
            <w:noProof/>
            <w:webHidden/>
          </w:rPr>
          <w:t>65</w:t>
        </w:r>
        <w:r>
          <w:rPr>
            <w:noProof/>
            <w:webHidden/>
          </w:rPr>
          <w:fldChar w:fldCharType="end"/>
        </w:r>
      </w:hyperlink>
    </w:p>
    <w:p w:rsidR="004268FA" w:rsidRDefault="004268FA">
      <w:pPr>
        <w:pStyle w:val="TOC3"/>
        <w:tabs>
          <w:tab w:val="left" w:pos="1440"/>
          <w:tab w:val="right" w:leader="dot" w:pos="9350"/>
        </w:tabs>
        <w:rPr>
          <w:rFonts w:eastAsiaTheme="minorEastAsia" w:cstheme="minorBidi"/>
          <w:i w:val="0"/>
          <w:iCs w:val="0"/>
          <w:noProof/>
          <w:sz w:val="22"/>
          <w:szCs w:val="22"/>
        </w:rPr>
      </w:pPr>
      <w:hyperlink w:anchor="_Toc379357775" w:history="1">
        <w:r w:rsidRPr="00AC68B0">
          <w:rPr>
            <w:rStyle w:val="Hyperlink"/>
            <w:noProof/>
          </w:rPr>
          <w:t>13.2.1</w:t>
        </w:r>
        <w:r>
          <w:rPr>
            <w:rFonts w:eastAsiaTheme="minorEastAsia" w:cstheme="minorBidi"/>
            <w:i w:val="0"/>
            <w:iCs w:val="0"/>
            <w:noProof/>
            <w:sz w:val="22"/>
            <w:szCs w:val="22"/>
          </w:rPr>
          <w:tab/>
        </w:r>
        <w:r w:rsidRPr="00AC68B0">
          <w:rPr>
            <w:rStyle w:val="Hyperlink"/>
            <w:noProof/>
          </w:rPr>
          <w:t>Troubleshooting</w:t>
        </w:r>
        <w:r>
          <w:rPr>
            <w:noProof/>
            <w:webHidden/>
          </w:rPr>
          <w:tab/>
        </w:r>
        <w:r>
          <w:rPr>
            <w:noProof/>
            <w:webHidden/>
          </w:rPr>
          <w:fldChar w:fldCharType="begin"/>
        </w:r>
        <w:r>
          <w:rPr>
            <w:noProof/>
            <w:webHidden/>
          </w:rPr>
          <w:instrText xml:space="preserve"> PAGEREF _Toc379357775 \h </w:instrText>
        </w:r>
        <w:r>
          <w:rPr>
            <w:noProof/>
            <w:webHidden/>
          </w:rPr>
        </w:r>
        <w:r>
          <w:rPr>
            <w:noProof/>
            <w:webHidden/>
          </w:rPr>
          <w:fldChar w:fldCharType="separate"/>
        </w:r>
        <w:r>
          <w:rPr>
            <w:noProof/>
            <w:webHidden/>
          </w:rPr>
          <w:t>67</w:t>
        </w:r>
        <w:r>
          <w:rPr>
            <w:noProof/>
            <w:webHidden/>
          </w:rPr>
          <w:fldChar w:fldCharType="end"/>
        </w:r>
      </w:hyperlink>
    </w:p>
    <w:p w:rsidR="004268FA" w:rsidRDefault="004268FA">
      <w:pPr>
        <w:pStyle w:val="TOC1"/>
        <w:tabs>
          <w:tab w:val="left" w:pos="480"/>
          <w:tab w:val="right" w:leader="dot" w:pos="9350"/>
        </w:tabs>
        <w:rPr>
          <w:rFonts w:eastAsiaTheme="minorEastAsia" w:cstheme="minorBidi"/>
          <w:b w:val="0"/>
          <w:bCs w:val="0"/>
          <w:caps w:val="0"/>
          <w:noProof/>
          <w:sz w:val="22"/>
          <w:szCs w:val="22"/>
        </w:rPr>
      </w:pPr>
      <w:hyperlink w:anchor="_Toc379357776" w:history="1">
        <w:r w:rsidRPr="00AC68B0">
          <w:rPr>
            <w:rStyle w:val="Hyperlink"/>
            <w:noProof/>
          </w:rPr>
          <w:t>14</w:t>
        </w:r>
        <w:r>
          <w:rPr>
            <w:rFonts w:eastAsiaTheme="minorEastAsia" w:cstheme="minorBidi"/>
            <w:b w:val="0"/>
            <w:bCs w:val="0"/>
            <w:caps w:val="0"/>
            <w:noProof/>
            <w:sz w:val="22"/>
            <w:szCs w:val="22"/>
          </w:rPr>
          <w:tab/>
        </w:r>
        <w:r w:rsidRPr="00AC68B0">
          <w:rPr>
            <w:rStyle w:val="Hyperlink"/>
            <w:noProof/>
          </w:rPr>
          <w:t>Conclusion</w:t>
        </w:r>
        <w:r>
          <w:rPr>
            <w:noProof/>
            <w:webHidden/>
          </w:rPr>
          <w:tab/>
        </w:r>
        <w:r>
          <w:rPr>
            <w:noProof/>
            <w:webHidden/>
          </w:rPr>
          <w:fldChar w:fldCharType="begin"/>
        </w:r>
        <w:r>
          <w:rPr>
            <w:noProof/>
            <w:webHidden/>
          </w:rPr>
          <w:instrText xml:space="preserve"> PAGEREF _Toc379357776 \h </w:instrText>
        </w:r>
        <w:r>
          <w:rPr>
            <w:noProof/>
            <w:webHidden/>
          </w:rPr>
        </w:r>
        <w:r>
          <w:rPr>
            <w:noProof/>
            <w:webHidden/>
          </w:rPr>
          <w:fldChar w:fldCharType="separate"/>
        </w:r>
        <w:r>
          <w:rPr>
            <w:noProof/>
            <w:webHidden/>
          </w:rPr>
          <w:t>68</w:t>
        </w:r>
        <w:r>
          <w:rPr>
            <w:noProof/>
            <w:webHidden/>
          </w:rPr>
          <w:fldChar w:fldCharType="end"/>
        </w:r>
      </w:hyperlink>
    </w:p>
    <w:p w:rsidR="00905368" w:rsidRDefault="008B13D4">
      <w:pPr>
        <w:pStyle w:val="Heading1frontmatteronly"/>
        <w:rPr>
          <w:rFonts w:asciiTheme="minorHAnsi" w:hAnsiTheme="minorHAnsi" w:cstheme="minorHAnsi"/>
          <w:b w:val="0"/>
          <w:bCs/>
          <w:caps/>
          <w:kern w:val="0"/>
          <w:sz w:val="20"/>
        </w:rPr>
      </w:pPr>
      <w:r>
        <w:rPr>
          <w:rFonts w:asciiTheme="minorHAnsi" w:hAnsiTheme="minorHAnsi" w:cstheme="minorHAnsi"/>
          <w:b w:val="0"/>
          <w:bCs/>
          <w:caps/>
          <w:kern w:val="0"/>
          <w:sz w:val="20"/>
        </w:rPr>
        <w:fldChar w:fldCharType="end"/>
      </w:r>
    </w:p>
    <w:p w:rsidR="00905368" w:rsidRDefault="00905368" w:rsidP="00905368">
      <w:pPr>
        <w:spacing w:line="240" w:lineRule="auto"/>
        <w:rPr>
          <w:b/>
          <w:color w:val="C0504D" w:themeColor="accent2"/>
          <w:sz w:val="28"/>
        </w:rPr>
      </w:pPr>
      <w:r w:rsidRPr="00E1601B">
        <w:rPr>
          <w:b/>
          <w:color w:val="C0504D" w:themeColor="accent2"/>
          <w:sz w:val="28"/>
        </w:rPr>
        <w:t xml:space="preserve">Table of </w:t>
      </w:r>
      <w:r>
        <w:rPr>
          <w:b/>
          <w:color w:val="C0504D" w:themeColor="accent2"/>
          <w:sz w:val="28"/>
        </w:rPr>
        <w:t>Figures</w:t>
      </w:r>
    </w:p>
    <w:p w:rsidR="00E34544" w:rsidRDefault="008B13D4">
      <w:pPr>
        <w:pStyle w:val="TableofFigures"/>
        <w:tabs>
          <w:tab w:val="right" w:leader="dot" w:pos="9350"/>
        </w:tabs>
        <w:rPr>
          <w:rFonts w:eastAsiaTheme="minorEastAsia" w:cstheme="minorBidi"/>
          <w:smallCaps w:val="0"/>
          <w:noProof/>
          <w:sz w:val="22"/>
          <w:szCs w:val="22"/>
        </w:rPr>
      </w:pPr>
      <w:r>
        <w:rPr>
          <w:b/>
          <w:bCs/>
          <w:caps/>
        </w:rPr>
        <w:fldChar w:fldCharType="begin"/>
      </w:r>
      <w:r w:rsidR="005D2A7A">
        <w:rPr>
          <w:b/>
          <w:bCs/>
          <w:caps/>
        </w:rPr>
        <w:instrText xml:space="preserve"> TOC \h \z \c "Figure" </w:instrText>
      </w:r>
      <w:r>
        <w:rPr>
          <w:b/>
          <w:bCs/>
          <w:caps/>
        </w:rPr>
        <w:fldChar w:fldCharType="separate"/>
      </w:r>
      <w:hyperlink w:anchor="_Toc379356478" w:history="1">
        <w:r w:rsidR="00E34544" w:rsidRPr="008E065F">
          <w:rPr>
            <w:rStyle w:val="Hyperlink"/>
            <w:noProof/>
          </w:rPr>
          <w:t>Figure 1 RBAC Database Create Response</w:t>
        </w:r>
        <w:r w:rsidR="00E34544">
          <w:rPr>
            <w:noProof/>
            <w:webHidden/>
          </w:rPr>
          <w:tab/>
        </w:r>
        <w:r w:rsidR="00E34544">
          <w:rPr>
            <w:noProof/>
            <w:webHidden/>
          </w:rPr>
          <w:fldChar w:fldCharType="begin"/>
        </w:r>
        <w:r w:rsidR="00E34544">
          <w:rPr>
            <w:noProof/>
            <w:webHidden/>
          </w:rPr>
          <w:instrText xml:space="preserve"> PAGEREF _Toc379356478 \h </w:instrText>
        </w:r>
        <w:r w:rsidR="00E34544">
          <w:rPr>
            <w:noProof/>
            <w:webHidden/>
          </w:rPr>
        </w:r>
        <w:r w:rsidR="00E34544">
          <w:rPr>
            <w:noProof/>
            <w:webHidden/>
          </w:rPr>
          <w:fldChar w:fldCharType="separate"/>
        </w:r>
        <w:r w:rsidR="00E34544">
          <w:rPr>
            <w:noProof/>
            <w:webHidden/>
          </w:rPr>
          <w:t>11</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79" w:history="1">
        <w:r w:rsidR="00E34544" w:rsidRPr="008E065F">
          <w:rPr>
            <w:rStyle w:val="Hyperlink"/>
            <w:noProof/>
          </w:rPr>
          <w:t>Figure 2 RBAC Database Create Output</w:t>
        </w:r>
        <w:r w:rsidR="00E34544">
          <w:rPr>
            <w:noProof/>
            <w:webHidden/>
          </w:rPr>
          <w:tab/>
        </w:r>
        <w:r w:rsidR="00E34544">
          <w:rPr>
            <w:noProof/>
            <w:webHidden/>
          </w:rPr>
          <w:fldChar w:fldCharType="begin"/>
        </w:r>
        <w:r w:rsidR="00E34544">
          <w:rPr>
            <w:noProof/>
            <w:webHidden/>
          </w:rPr>
          <w:instrText xml:space="preserve"> PAGEREF _Toc379356479 \h </w:instrText>
        </w:r>
        <w:r w:rsidR="00E34544">
          <w:rPr>
            <w:noProof/>
            <w:webHidden/>
          </w:rPr>
        </w:r>
        <w:r w:rsidR="00E34544">
          <w:rPr>
            <w:noProof/>
            <w:webHidden/>
          </w:rPr>
          <w:fldChar w:fldCharType="separate"/>
        </w:r>
        <w:r w:rsidR="00E34544">
          <w:rPr>
            <w:noProof/>
            <w:webHidden/>
          </w:rPr>
          <w:t>11</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0" w:history="1">
        <w:r w:rsidR="00E34544" w:rsidRPr="008E065F">
          <w:rPr>
            <w:rStyle w:val="Hyperlink"/>
            <w:noProof/>
          </w:rPr>
          <w:t>Figure 3 RBAC Database Build Response</w:t>
        </w:r>
        <w:r w:rsidR="00E34544">
          <w:rPr>
            <w:noProof/>
            <w:webHidden/>
          </w:rPr>
          <w:tab/>
        </w:r>
        <w:r w:rsidR="00E34544">
          <w:rPr>
            <w:noProof/>
            <w:webHidden/>
          </w:rPr>
          <w:fldChar w:fldCharType="begin"/>
        </w:r>
        <w:r w:rsidR="00E34544">
          <w:rPr>
            <w:noProof/>
            <w:webHidden/>
          </w:rPr>
          <w:instrText xml:space="preserve"> PAGEREF _Toc379356480 \h </w:instrText>
        </w:r>
        <w:r w:rsidR="00E34544">
          <w:rPr>
            <w:noProof/>
            <w:webHidden/>
          </w:rPr>
        </w:r>
        <w:r w:rsidR="00E34544">
          <w:rPr>
            <w:noProof/>
            <w:webHidden/>
          </w:rPr>
          <w:fldChar w:fldCharType="separate"/>
        </w:r>
        <w:r w:rsidR="00E34544">
          <w:rPr>
            <w:noProof/>
            <w:webHidden/>
          </w:rPr>
          <w:t>12</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1" w:history="1">
        <w:r w:rsidR="00E34544" w:rsidRPr="008E065F">
          <w:rPr>
            <w:rStyle w:val="Hyperlink"/>
            <w:noProof/>
          </w:rPr>
          <w:t>Figure 4 RBAC Database Build Output</w:t>
        </w:r>
        <w:r w:rsidR="00E34544">
          <w:rPr>
            <w:noProof/>
            <w:webHidden/>
          </w:rPr>
          <w:tab/>
        </w:r>
        <w:r w:rsidR="00E34544">
          <w:rPr>
            <w:noProof/>
            <w:webHidden/>
          </w:rPr>
          <w:fldChar w:fldCharType="begin"/>
        </w:r>
        <w:r w:rsidR="00E34544">
          <w:rPr>
            <w:noProof/>
            <w:webHidden/>
          </w:rPr>
          <w:instrText xml:space="preserve"> PAGEREF _Toc379356481 \h </w:instrText>
        </w:r>
        <w:r w:rsidR="00E34544">
          <w:rPr>
            <w:noProof/>
            <w:webHidden/>
          </w:rPr>
        </w:r>
        <w:r w:rsidR="00E34544">
          <w:rPr>
            <w:noProof/>
            <w:webHidden/>
          </w:rPr>
          <w:fldChar w:fldCharType="separate"/>
        </w:r>
        <w:r w:rsidR="00E34544">
          <w:rPr>
            <w:noProof/>
            <w:webHidden/>
          </w:rPr>
          <w:t>13</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2" w:history="1">
        <w:r w:rsidR="00E34544" w:rsidRPr="008E065F">
          <w:rPr>
            <w:rStyle w:val="Hyperlink"/>
            <w:noProof/>
          </w:rPr>
          <w:t>Figure 5 Example RBAC Tables in SSMS</w:t>
        </w:r>
        <w:r w:rsidR="00E34544">
          <w:rPr>
            <w:noProof/>
            <w:webHidden/>
          </w:rPr>
          <w:tab/>
        </w:r>
        <w:r w:rsidR="00E34544">
          <w:rPr>
            <w:noProof/>
            <w:webHidden/>
          </w:rPr>
          <w:fldChar w:fldCharType="begin"/>
        </w:r>
        <w:r w:rsidR="00E34544">
          <w:rPr>
            <w:noProof/>
            <w:webHidden/>
          </w:rPr>
          <w:instrText xml:space="preserve"> PAGEREF _Toc379356482 \h </w:instrText>
        </w:r>
        <w:r w:rsidR="00E34544">
          <w:rPr>
            <w:noProof/>
            <w:webHidden/>
          </w:rPr>
        </w:r>
        <w:r w:rsidR="00E34544">
          <w:rPr>
            <w:noProof/>
            <w:webHidden/>
          </w:rPr>
          <w:fldChar w:fldCharType="separate"/>
        </w:r>
        <w:r w:rsidR="00E34544">
          <w:rPr>
            <w:noProof/>
            <w:webHidden/>
          </w:rPr>
          <w:t>14</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3" w:history="1">
        <w:r w:rsidR="00E34544" w:rsidRPr="008E065F">
          <w:rPr>
            <w:rStyle w:val="Hyperlink"/>
            <w:noProof/>
          </w:rPr>
          <w:t>Figure 6 RBAC Database Populate Response</w:t>
        </w:r>
        <w:r w:rsidR="00E34544">
          <w:rPr>
            <w:noProof/>
            <w:webHidden/>
          </w:rPr>
          <w:tab/>
        </w:r>
        <w:r w:rsidR="00E34544">
          <w:rPr>
            <w:noProof/>
            <w:webHidden/>
          </w:rPr>
          <w:fldChar w:fldCharType="begin"/>
        </w:r>
        <w:r w:rsidR="00E34544">
          <w:rPr>
            <w:noProof/>
            <w:webHidden/>
          </w:rPr>
          <w:instrText xml:space="preserve"> PAGEREF _Toc379356483 \h </w:instrText>
        </w:r>
        <w:r w:rsidR="00E34544">
          <w:rPr>
            <w:noProof/>
            <w:webHidden/>
          </w:rPr>
        </w:r>
        <w:r w:rsidR="00E34544">
          <w:rPr>
            <w:noProof/>
            <w:webHidden/>
          </w:rPr>
          <w:fldChar w:fldCharType="separate"/>
        </w:r>
        <w:r w:rsidR="00E34544">
          <w:rPr>
            <w:noProof/>
            <w:webHidden/>
          </w:rPr>
          <w:t>15</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4" w:history="1">
        <w:r w:rsidR="00E34544" w:rsidRPr="008E065F">
          <w:rPr>
            <w:rStyle w:val="Hyperlink"/>
            <w:noProof/>
          </w:rPr>
          <w:t>Figure 7 RBAC Database Populate Output</w:t>
        </w:r>
        <w:r w:rsidR="00E34544">
          <w:rPr>
            <w:noProof/>
            <w:webHidden/>
          </w:rPr>
          <w:tab/>
        </w:r>
        <w:r w:rsidR="00E34544">
          <w:rPr>
            <w:noProof/>
            <w:webHidden/>
          </w:rPr>
          <w:fldChar w:fldCharType="begin"/>
        </w:r>
        <w:r w:rsidR="00E34544">
          <w:rPr>
            <w:noProof/>
            <w:webHidden/>
          </w:rPr>
          <w:instrText xml:space="preserve"> PAGEREF _Toc379356484 \h </w:instrText>
        </w:r>
        <w:r w:rsidR="00E34544">
          <w:rPr>
            <w:noProof/>
            <w:webHidden/>
          </w:rPr>
        </w:r>
        <w:r w:rsidR="00E34544">
          <w:rPr>
            <w:noProof/>
            <w:webHidden/>
          </w:rPr>
          <w:fldChar w:fldCharType="separate"/>
        </w:r>
        <w:r w:rsidR="00E34544">
          <w:rPr>
            <w:noProof/>
            <w:webHidden/>
          </w:rPr>
          <w:t>16</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5" w:history="1">
        <w:r w:rsidR="00E34544" w:rsidRPr="008E065F">
          <w:rPr>
            <w:rStyle w:val="Hyperlink"/>
            <w:noProof/>
          </w:rPr>
          <w:t>Figure 8 Duncan.PEMS.Install.exe Console Output</w:t>
        </w:r>
        <w:r w:rsidR="00E34544">
          <w:rPr>
            <w:noProof/>
            <w:webHidden/>
          </w:rPr>
          <w:tab/>
        </w:r>
        <w:r w:rsidR="00E34544">
          <w:rPr>
            <w:noProof/>
            <w:webHidden/>
          </w:rPr>
          <w:fldChar w:fldCharType="begin"/>
        </w:r>
        <w:r w:rsidR="00E34544">
          <w:rPr>
            <w:noProof/>
            <w:webHidden/>
          </w:rPr>
          <w:instrText xml:space="preserve"> PAGEREF _Toc379356485 \h </w:instrText>
        </w:r>
        <w:r w:rsidR="00E34544">
          <w:rPr>
            <w:noProof/>
            <w:webHidden/>
          </w:rPr>
        </w:r>
        <w:r w:rsidR="00E34544">
          <w:rPr>
            <w:noProof/>
            <w:webHidden/>
          </w:rPr>
          <w:fldChar w:fldCharType="separate"/>
        </w:r>
        <w:r w:rsidR="00E34544">
          <w:rPr>
            <w:noProof/>
            <w:webHidden/>
          </w:rPr>
          <w:t>18</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6" w:history="1">
        <w:r w:rsidR="00E34544" w:rsidRPr="008E065F">
          <w:rPr>
            <w:rStyle w:val="Hyperlink"/>
            <w:noProof/>
          </w:rPr>
          <w:t>Figure 9 Duncan.PEMS.Install.exe Log File Output</w:t>
        </w:r>
        <w:r w:rsidR="00E34544">
          <w:rPr>
            <w:noProof/>
            <w:webHidden/>
          </w:rPr>
          <w:tab/>
        </w:r>
        <w:r w:rsidR="00E34544">
          <w:rPr>
            <w:noProof/>
            <w:webHidden/>
          </w:rPr>
          <w:fldChar w:fldCharType="begin"/>
        </w:r>
        <w:r w:rsidR="00E34544">
          <w:rPr>
            <w:noProof/>
            <w:webHidden/>
          </w:rPr>
          <w:instrText xml:space="preserve"> PAGEREF _Toc379356486 \h </w:instrText>
        </w:r>
        <w:r w:rsidR="00E34544">
          <w:rPr>
            <w:noProof/>
            <w:webHidden/>
          </w:rPr>
        </w:r>
        <w:r w:rsidR="00E34544">
          <w:rPr>
            <w:noProof/>
            <w:webHidden/>
          </w:rPr>
          <w:fldChar w:fldCharType="separate"/>
        </w:r>
        <w:r w:rsidR="00E34544">
          <w:rPr>
            <w:noProof/>
            <w:webHidden/>
          </w:rPr>
          <w:t>19</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7" w:history="1">
        <w:r w:rsidR="00E34544" w:rsidRPr="008E065F">
          <w:rPr>
            <w:rStyle w:val="Hyperlink"/>
            <w:noProof/>
          </w:rPr>
          <w:t>Figure 10 Duncan.PEMS.Install.exe Console Output with Error</w:t>
        </w:r>
        <w:r w:rsidR="00E34544">
          <w:rPr>
            <w:noProof/>
            <w:webHidden/>
          </w:rPr>
          <w:tab/>
        </w:r>
        <w:r w:rsidR="00E34544">
          <w:rPr>
            <w:noProof/>
            <w:webHidden/>
          </w:rPr>
          <w:fldChar w:fldCharType="begin"/>
        </w:r>
        <w:r w:rsidR="00E34544">
          <w:rPr>
            <w:noProof/>
            <w:webHidden/>
          </w:rPr>
          <w:instrText xml:space="preserve"> PAGEREF _Toc379356487 \h </w:instrText>
        </w:r>
        <w:r w:rsidR="00E34544">
          <w:rPr>
            <w:noProof/>
            <w:webHidden/>
          </w:rPr>
        </w:r>
        <w:r w:rsidR="00E34544">
          <w:rPr>
            <w:noProof/>
            <w:webHidden/>
          </w:rPr>
          <w:fldChar w:fldCharType="separate"/>
        </w:r>
        <w:r w:rsidR="00E34544">
          <w:rPr>
            <w:noProof/>
            <w:webHidden/>
          </w:rPr>
          <w:t>19</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8" w:history="1">
        <w:r w:rsidR="00E34544" w:rsidRPr="008E065F">
          <w:rPr>
            <w:rStyle w:val="Hyperlink"/>
            <w:noProof/>
          </w:rPr>
          <w:t>Figure 11 Duncan.PEMS.Install.exe Log File Output with Error</w:t>
        </w:r>
        <w:r w:rsidR="00E34544">
          <w:rPr>
            <w:noProof/>
            <w:webHidden/>
          </w:rPr>
          <w:tab/>
        </w:r>
        <w:r w:rsidR="00E34544">
          <w:rPr>
            <w:noProof/>
            <w:webHidden/>
          </w:rPr>
          <w:fldChar w:fldCharType="begin"/>
        </w:r>
        <w:r w:rsidR="00E34544">
          <w:rPr>
            <w:noProof/>
            <w:webHidden/>
          </w:rPr>
          <w:instrText xml:space="preserve"> PAGEREF _Toc379356488 \h </w:instrText>
        </w:r>
        <w:r w:rsidR="00E34544">
          <w:rPr>
            <w:noProof/>
            <w:webHidden/>
          </w:rPr>
        </w:r>
        <w:r w:rsidR="00E34544">
          <w:rPr>
            <w:noProof/>
            <w:webHidden/>
          </w:rPr>
          <w:fldChar w:fldCharType="separate"/>
        </w:r>
        <w:r w:rsidR="00E34544">
          <w:rPr>
            <w:noProof/>
            <w:webHidden/>
          </w:rPr>
          <w:t>19</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89" w:history="1">
        <w:r w:rsidR="00E34544" w:rsidRPr="008E065F">
          <w:rPr>
            <w:rStyle w:val="Hyperlink"/>
            <w:noProof/>
          </w:rPr>
          <w:t>Figure 12 RBAC Database PostPopulate Response</w:t>
        </w:r>
        <w:r w:rsidR="00E34544">
          <w:rPr>
            <w:noProof/>
            <w:webHidden/>
          </w:rPr>
          <w:tab/>
        </w:r>
        <w:r w:rsidR="00E34544">
          <w:rPr>
            <w:noProof/>
            <w:webHidden/>
          </w:rPr>
          <w:fldChar w:fldCharType="begin"/>
        </w:r>
        <w:r w:rsidR="00E34544">
          <w:rPr>
            <w:noProof/>
            <w:webHidden/>
          </w:rPr>
          <w:instrText xml:space="preserve"> PAGEREF _Toc379356489 \h </w:instrText>
        </w:r>
        <w:r w:rsidR="00E34544">
          <w:rPr>
            <w:noProof/>
            <w:webHidden/>
          </w:rPr>
        </w:r>
        <w:r w:rsidR="00E34544">
          <w:rPr>
            <w:noProof/>
            <w:webHidden/>
          </w:rPr>
          <w:fldChar w:fldCharType="separate"/>
        </w:r>
        <w:r w:rsidR="00E34544">
          <w:rPr>
            <w:noProof/>
            <w:webHidden/>
          </w:rPr>
          <w:t>21</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0" w:history="1">
        <w:r w:rsidR="00E34544" w:rsidRPr="008E065F">
          <w:rPr>
            <w:rStyle w:val="Hyperlink"/>
            <w:noProof/>
          </w:rPr>
          <w:t>Figure 13 RBAC Database PostPopulate Output</w:t>
        </w:r>
        <w:r w:rsidR="00E34544">
          <w:rPr>
            <w:noProof/>
            <w:webHidden/>
          </w:rPr>
          <w:tab/>
        </w:r>
        <w:r w:rsidR="00E34544">
          <w:rPr>
            <w:noProof/>
            <w:webHidden/>
          </w:rPr>
          <w:fldChar w:fldCharType="begin"/>
        </w:r>
        <w:r w:rsidR="00E34544">
          <w:rPr>
            <w:noProof/>
            <w:webHidden/>
          </w:rPr>
          <w:instrText xml:space="preserve"> PAGEREF _Toc379356490 \h </w:instrText>
        </w:r>
        <w:r w:rsidR="00E34544">
          <w:rPr>
            <w:noProof/>
            <w:webHidden/>
          </w:rPr>
        </w:r>
        <w:r w:rsidR="00E34544">
          <w:rPr>
            <w:noProof/>
            <w:webHidden/>
          </w:rPr>
          <w:fldChar w:fldCharType="separate"/>
        </w:r>
        <w:r w:rsidR="00E34544">
          <w:rPr>
            <w:noProof/>
            <w:webHidden/>
          </w:rPr>
          <w:t>21</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1" w:history="1">
        <w:r w:rsidR="00E34544" w:rsidRPr="008E065F">
          <w:rPr>
            <w:rStyle w:val="Hyperlink"/>
            <w:noProof/>
          </w:rPr>
          <w:t>Figure 14 - IIS PEMS Website Creation</w:t>
        </w:r>
        <w:r w:rsidR="00E34544">
          <w:rPr>
            <w:noProof/>
            <w:webHidden/>
          </w:rPr>
          <w:tab/>
        </w:r>
        <w:r w:rsidR="00E34544">
          <w:rPr>
            <w:noProof/>
            <w:webHidden/>
          </w:rPr>
          <w:fldChar w:fldCharType="begin"/>
        </w:r>
        <w:r w:rsidR="00E34544">
          <w:rPr>
            <w:noProof/>
            <w:webHidden/>
          </w:rPr>
          <w:instrText xml:space="preserve"> PAGEREF _Toc379356491 \h </w:instrText>
        </w:r>
        <w:r w:rsidR="00E34544">
          <w:rPr>
            <w:noProof/>
            <w:webHidden/>
          </w:rPr>
        </w:r>
        <w:r w:rsidR="00E34544">
          <w:rPr>
            <w:noProof/>
            <w:webHidden/>
          </w:rPr>
          <w:fldChar w:fldCharType="separate"/>
        </w:r>
        <w:r w:rsidR="00E34544">
          <w:rPr>
            <w:noProof/>
            <w:webHidden/>
          </w:rPr>
          <w:t>22</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2" w:history="1">
        <w:r w:rsidR="00E34544" w:rsidRPr="008E065F">
          <w:rPr>
            <w:rStyle w:val="Hyperlink"/>
            <w:noProof/>
          </w:rPr>
          <w:t>Figure 15 - IIS PEMS Site Details</w:t>
        </w:r>
        <w:r w:rsidR="00E34544">
          <w:rPr>
            <w:noProof/>
            <w:webHidden/>
          </w:rPr>
          <w:tab/>
        </w:r>
        <w:r w:rsidR="00E34544">
          <w:rPr>
            <w:noProof/>
            <w:webHidden/>
          </w:rPr>
          <w:fldChar w:fldCharType="begin"/>
        </w:r>
        <w:r w:rsidR="00E34544">
          <w:rPr>
            <w:noProof/>
            <w:webHidden/>
          </w:rPr>
          <w:instrText xml:space="preserve"> PAGEREF _Toc379356492 \h </w:instrText>
        </w:r>
        <w:r w:rsidR="00E34544">
          <w:rPr>
            <w:noProof/>
            <w:webHidden/>
          </w:rPr>
        </w:r>
        <w:r w:rsidR="00E34544">
          <w:rPr>
            <w:noProof/>
            <w:webHidden/>
          </w:rPr>
          <w:fldChar w:fldCharType="separate"/>
        </w:r>
        <w:r w:rsidR="00E34544">
          <w:rPr>
            <w:noProof/>
            <w:webHidden/>
          </w:rPr>
          <w:t>23</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3" w:history="1">
        <w:r w:rsidR="00E34544" w:rsidRPr="008E065F">
          <w:rPr>
            <w:rStyle w:val="Hyperlink"/>
            <w:noProof/>
          </w:rPr>
          <w:t>Figure 16 Navigate to PEMS App Pool</w:t>
        </w:r>
        <w:r w:rsidR="00E34544">
          <w:rPr>
            <w:noProof/>
            <w:webHidden/>
          </w:rPr>
          <w:tab/>
        </w:r>
        <w:r w:rsidR="00E34544">
          <w:rPr>
            <w:noProof/>
            <w:webHidden/>
          </w:rPr>
          <w:fldChar w:fldCharType="begin"/>
        </w:r>
        <w:r w:rsidR="00E34544">
          <w:rPr>
            <w:noProof/>
            <w:webHidden/>
          </w:rPr>
          <w:instrText xml:space="preserve"> PAGEREF _Toc379356493 \h </w:instrText>
        </w:r>
        <w:r w:rsidR="00E34544">
          <w:rPr>
            <w:noProof/>
            <w:webHidden/>
          </w:rPr>
        </w:r>
        <w:r w:rsidR="00E34544">
          <w:rPr>
            <w:noProof/>
            <w:webHidden/>
          </w:rPr>
          <w:fldChar w:fldCharType="separate"/>
        </w:r>
        <w:r w:rsidR="00E34544">
          <w:rPr>
            <w:noProof/>
            <w:webHidden/>
          </w:rPr>
          <w:t>24</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4" w:history="1">
        <w:r w:rsidR="00E34544" w:rsidRPr="008E065F">
          <w:rPr>
            <w:rStyle w:val="Hyperlink"/>
            <w:noProof/>
          </w:rPr>
          <w:t>Figure 17 - IIS PEMS .NET Version and Process Model</w:t>
        </w:r>
        <w:r w:rsidR="00E34544">
          <w:rPr>
            <w:noProof/>
            <w:webHidden/>
          </w:rPr>
          <w:tab/>
        </w:r>
        <w:r w:rsidR="00E34544">
          <w:rPr>
            <w:noProof/>
            <w:webHidden/>
          </w:rPr>
          <w:fldChar w:fldCharType="begin"/>
        </w:r>
        <w:r w:rsidR="00E34544">
          <w:rPr>
            <w:noProof/>
            <w:webHidden/>
          </w:rPr>
          <w:instrText xml:space="preserve"> PAGEREF _Toc379356494 \h </w:instrText>
        </w:r>
        <w:r w:rsidR="00E34544">
          <w:rPr>
            <w:noProof/>
            <w:webHidden/>
          </w:rPr>
        </w:r>
        <w:r w:rsidR="00E34544">
          <w:rPr>
            <w:noProof/>
            <w:webHidden/>
          </w:rPr>
          <w:fldChar w:fldCharType="separate"/>
        </w:r>
        <w:r w:rsidR="00E34544">
          <w:rPr>
            <w:noProof/>
            <w:webHidden/>
          </w:rPr>
          <w:t>25</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5" w:history="1">
        <w:r w:rsidR="00E34544" w:rsidRPr="008E065F">
          <w:rPr>
            <w:rStyle w:val="Hyperlink"/>
            <w:noProof/>
          </w:rPr>
          <w:t>Figure 18 - PEMS Publish Step 1</w:t>
        </w:r>
        <w:r w:rsidR="00E34544">
          <w:rPr>
            <w:noProof/>
            <w:webHidden/>
          </w:rPr>
          <w:tab/>
        </w:r>
        <w:r w:rsidR="00E34544">
          <w:rPr>
            <w:noProof/>
            <w:webHidden/>
          </w:rPr>
          <w:fldChar w:fldCharType="begin"/>
        </w:r>
        <w:r w:rsidR="00E34544">
          <w:rPr>
            <w:noProof/>
            <w:webHidden/>
          </w:rPr>
          <w:instrText xml:space="preserve"> PAGEREF _Toc379356495 \h </w:instrText>
        </w:r>
        <w:r w:rsidR="00E34544">
          <w:rPr>
            <w:noProof/>
            <w:webHidden/>
          </w:rPr>
        </w:r>
        <w:r w:rsidR="00E34544">
          <w:rPr>
            <w:noProof/>
            <w:webHidden/>
          </w:rPr>
          <w:fldChar w:fldCharType="separate"/>
        </w:r>
        <w:r w:rsidR="00E34544">
          <w:rPr>
            <w:noProof/>
            <w:webHidden/>
          </w:rPr>
          <w:t>26</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6" w:history="1">
        <w:r w:rsidR="00E34544" w:rsidRPr="008E065F">
          <w:rPr>
            <w:rStyle w:val="Hyperlink"/>
            <w:noProof/>
          </w:rPr>
          <w:t>Figure 19 - PEMS Publish Step 2</w:t>
        </w:r>
        <w:r w:rsidR="00E34544">
          <w:rPr>
            <w:noProof/>
            <w:webHidden/>
          </w:rPr>
          <w:tab/>
        </w:r>
        <w:r w:rsidR="00E34544">
          <w:rPr>
            <w:noProof/>
            <w:webHidden/>
          </w:rPr>
          <w:fldChar w:fldCharType="begin"/>
        </w:r>
        <w:r w:rsidR="00E34544">
          <w:rPr>
            <w:noProof/>
            <w:webHidden/>
          </w:rPr>
          <w:instrText xml:space="preserve"> PAGEREF _Toc379356496 \h </w:instrText>
        </w:r>
        <w:r w:rsidR="00E34544">
          <w:rPr>
            <w:noProof/>
            <w:webHidden/>
          </w:rPr>
        </w:r>
        <w:r w:rsidR="00E34544">
          <w:rPr>
            <w:noProof/>
            <w:webHidden/>
          </w:rPr>
          <w:fldChar w:fldCharType="separate"/>
        </w:r>
        <w:r w:rsidR="00E34544">
          <w:rPr>
            <w:noProof/>
            <w:webHidden/>
          </w:rPr>
          <w:t>27</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7" w:history="1">
        <w:r w:rsidR="00E34544" w:rsidRPr="008E065F">
          <w:rPr>
            <w:rStyle w:val="Hyperlink"/>
            <w:noProof/>
          </w:rPr>
          <w:t>Figure 20 - PEMS Publish Step 3</w:t>
        </w:r>
        <w:r w:rsidR="00E34544">
          <w:rPr>
            <w:noProof/>
            <w:webHidden/>
          </w:rPr>
          <w:tab/>
        </w:r>
        <w:r w:rsidR="00E34544">
          <w:rPr>
            <w:noProof/>
            <w:webHidden/>
          </w:rPr>
          <w:fldChar w:fldCharType="begin"/>
        </w:r>
        <w:r w:rsidR="00E34544">
          <w:rPr>
            <w:noProof/>
            <w:webHidden/>
          </w:rPr>
          <w:instrText xml:space="preserve"> PAGEREF _Toc379356497 \h </w:instrText>
        </w:r>
        <w:r w:rsidR="00E34544">
          <w:rPr>
            <w:noProof/>
            <w:webHidden/>
          </w:rPr>
        </w:r>
        <w:r w:rsidR="00E34544">
          <w:rPr>
            <w:noProof/>
            <w:webHidden/>
          </w:rPr>
          <w:fldChar w:fldCharType="separate"/>
        </w:r>
        <w:r w:rsidR="00E34544">
          <w:rPr>
            <w:noProof/>
            <w:webHidden/>
          </w:rPr>
          <w:t>28</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8" w:history="1">
        <w:r w:rsidR="00E34544" w:rsidRPr="008E065F">
          <w:rPr>
            <w:rStyle w:val="Hyperlink"/>
            <w:noProof/>
          </w:rPr>
          <w:t>Figure 21 - PEMS Publish Step 4</w:t>
        </w:r>
        <w:r w:rsidR="00E34544">
          <w:rPr>
            <w:noProof/>
            <w:webHidden/>
          </w:rPr>
          <w:tab/>
        </w:r>
        <w:r w:rsidR="00E34544">
          <w:rPr>
            <w:noProof/>
            <w:webHidden/>
          </w:rPr>
          <w:fldChar w:fldCharType="begin"/>
        </w:r>
        <w:r w:rsidR="00E34544">
          <w:rPr>
            <w:noProof/>
            <w:webHidden/>
          </w:rPr>
          <w:instrText xml:space="preserve"> PAGEREF _Toc379356498 \h </w:instrText>
        </w:r>
        <w:r w:rsidR="00E34544">
          <w:rPr>
            <w:noProof/>
            <w:webHidden/>
          </w:rPr>
        </w:r>
        <w:r w:rsidR="00E34544">
          <w:rPr>
            <w:noProof/>
            <w:webHidden/>
          </w:rPr>
          <w:fldChar w:fldCharType="separate"/>
        </w:r>
        <w:r w:rsidR="00E34544">
          <w:rPr>
            <w:noProof/>
            <w:webHidden/>
          </w:rPr>
          <w:t>29</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499" w:history="1">
        <w:r w:rsidR="00E34544" w:rsidRPr="008E065F">
          <w:rPr>
            <w:rStyle w:val="Hyperlink"/>
            <w:noProof/>
          </w:rPr>
          <w:t>Figure 22 Typical Publish Result</w:t>
        </w:r>
        <w:r w:rsidR="00E34544">
          <w:rPr>
            <w:noProof/>
            <w:webHidden/>
          </w:rPr>
          <w:tab/>
        </w:r>
        <w:r w:rsidR="00E34544">
          <w:rPr>
            <w:noProof/>
            <w:webHidden/>
          </w:rPr>
          <w:fldChar w:fldCharType="begin"/>
        </w:r>
        <w:r w:rsidR="00E34544">
          <w:rPr>
            <w:noProof/>
            <w:webHidden/>
          </w:rPr>
          <w:instrText xml:space="preserve"> PAGEREF _Toc379356499 \h </w:instrText>
        </w:r>
        <w:r w:rsidR="00E34544">
          <w:rPr>
            <w:noProof/>
            <w:webHidden/>
          </w:rPr>
        </w:r>
        <w:r w:rsidR="00E34544">
          <w:rPr>
            <w:noProof/>
            <w:webHidden/>
          </w:rPr>
          <w:fldChar w:fldCharType="separate"/>
        </w:r>
        <w:r w:rsidR="00E34544">
          <w:rPr>
            <w:noProof/>
            <w:webHidden/>
          </w:rPr>
          <w:t>29</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0" w:history="1">
        <w:r w:rsidR="00E34544" w:rsidRPr="008E065F">
          <w:rPr>
            <w:rStyle w:val="Hyperlink"/>
            <w:noProof/>
          </w:rPr>
          <w:t>Figure 23 - IIS Discount Website Creation</w:t>
        </w:r>
        <w:r w:rsidR="00E34544">
          <w:rPr>
            <w:noProof/>
            <w:webHidden/>
          </w:rPr>
          <w:tab/>
        </w:r>
        <w:r w:rsidR="00E34544">
          <w:rPr>
            <w:noProof/>
            <w:webHidden/>
          </w:rPr>
          <w:fldChar w:fldCharType="begin"/>
        </w:r>
        <w:r w:rsidR="00E34544">
          <w:rPr>
            <w:noProof/>
            <w:webHidden/>
          </w:rPr>
          <w:instrText xml:space="preserve"> PAGEREF _Toc379356500 \h </w:instrText>
        </w:r>
        <w:r w:rsidR="00E34544">
          <w:rPr>
            <w:noProof/>
            <w:webHidden/>
          </w:rPr>
        </w:r>
        <w:r w:rsidR="00E34544">
          <w:rPr>
            <w:noProof/>
            <w:webHidden/>
          </w:rPr>
          <w:fldChar w:fldCharType="separate"/>
        </w:r>
        <w:r w:rsidR="00E34544">
          <w:rPr>
            <w:noProof/>
            <w:webHidden/>
          </w:rPr>
          <w:t>31</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1" w:history="1">
        <w:r w:rsidR="00E34544" w:rsidRPr="008E065F">
          <w:rPr>
            <w:rStyle w:val="Hyperlink"/>
            <w:noProof/>
          </w:rPr>
          <w:t>Figure 24 - IIS Discount Site Details</w:t>
        </w:r>
        <w:r w:rsidR="00E34544">
          <w:rPr>
            <w:noProof/>
            <w:webHidden/>
          </w:rPr>
          <w:tab/>
        </w:r>
        <w:r w:rsidR="00E34544">
          <w:rPr>
            <w:noProof/>
            <w:webHidden/>
          </w:rPr>
          <w:fldChar w:fldCharType="begin"/>
        </w:r>
        <w:r w:rsidR="00E34544">
          <w:rPr>
            <w:noProof/>
            <w:webHidden/>
          </w:rPr>
          <w:instrText xml:space="preserve"> PAGEREF _Toc379356501 \h </w:instrText>
        </w:r>
        <w:r w:rsidR="00E34544">
          <w:rPr>
            <w:noProof/>
            <w:webHidden/>
          </w:rPr>
        </w:r>
        <w:r w:rsidR="00E34544">
          <w:rPr>
            <w:noProof/>
            <w:webHidden/>
          </w:rPr>
          <w:fldChar w:fldCharType="separate"/>
        </w:r>
        <w:r w:rsidR="00E34544">
          <w:rPr>
            <w:noProof/>
            <w:webHidden/>
          </w:rPr>
          <w:t>32</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2" w:history="1">
        <w:r w:rsidR="00E34544" w:rsidRPr="008E065F">
          <w:rPr>
            <w:rStyle w:val="Hyperlink"/>
            <w:noProof/>
          </w:rPr>
          <w:t>Figure 25 Discount Site Bindings</w:t>
        </w:r>
        <w:r w:rsidR="00E34544">
          <w:rPr>
            <w:noProof/>
            <w:webHidden/>
          </w:rPr>
          <w:tab/>
        </w:r>
        <w:r w:rsidR="00E34544">
          <w:rPr>
            <w:noProof/>
            <w:webHidden/>
          </w:rPr>
          <w:fldChar w:fldCharType="begin"/>
        </w:r>
        <w:r w:rsidR="00E34544">
          <w:rPr>
            <w:noProof/>
            <w:webHidden/>
          </w:rPr>
          <w:instrText xml:space="preserve"> PAGEREF _Toc379356502 \h </w:instrText>
        </w:r>
        <w:r w:rsidR="00E34544">
          <w:rPr>
            <w:noProof/>
            <w:webHidden/>
          </w:rPr>
        </w:r>
        <w:r w:rsidR="00E34544">
          <w:rPr>
            <w:noProof/>
            <w:webHidden/>
          </w:rPr>
          <w:fldChar w:fldCharType="separate"/>
        </w:r>
        <w:r w:rsidR="00E34544">
          <w:rPr>
            <w:noProof/>
            <w:webHidden/>
          </w:rPr>
          <w:t>33</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3" w:history="1">
        <w:r w:rsidR="00E34544" w:rsidRPr="008E065F">
          <w:rPr>
            <w:rStyle w:val="Hyperlink"/>
            <w:noProof/>
          </w:rPr>
          <w:t>Figure 26 Discount Edit Site Bindings</w:t>
        </w:r>
        <w:r w:rsidR="00E34544">
          <w:rPr>
            <w:noProof/>
            <w:webHidden/>
          </w:rPr>
          <w:tab/>
        </w:r>
        <w:r w:rsidR="00E34544">
          <w:rPr>
            <w:noProof/>
            <w:webHidden/>
          </w:rPr>
          <w:fldChar w:fldCharType="begin"/>
        </w:r>
        <w:r w:rsidR="00E34544">
          <w:rPr>
            <w:noProof/>
            <w:webHidden/>
          </w:rPr>
          <w:instrText xml:space="preserve"> PAGEREF _Toc379356503 \h </w:instrText>
        </w:r>
        <w:r w:rsidR="00E34544">
          <w:rPr>
            <w:noProof/>
            <w:webHidden/>
          </w:rPr>
        </w:r>
        <w:r w:rsidR="00E34544">
          <w:rPr>
            <w:noProof/>
            <w:webHidden/>
          </w:rPr>
          <w:fldChar w:fldCharType="separate"/>
        </w:r>
        <w:r w:rsidR="00E34544">
          <w:rPr>
            <w:noProof/>
            <w:webHidden/>
          </w:rPr>
          <w:t>34</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4" w:history="1">
        <w:r w:rsidR="00E34544" w:rsidRPr="008E065F">
          <w:rPr>
            <w:rStyle w:val="Hyperlink"/>
            <w:noProof/>
          </w:rPr>
          <w:t>Figure 27 Discount Edit Site Bindings HTTPS</w:t>
        </w:r>
        <w:r w:rsidR="00E34544">
          <w:rPr>
            <w:noProof/>
            <w:webHidden/>
          </w:rPr>
          <w:tab/>
        </w:r>
        <w:r w:rsidR="00E34544">
          <w:rPr>
            <w:noProof/>
            <w:webHidden/>
          </w:rPr>
          <w:fldChar w:fldCharType="begin"/>
        </w:r>
        <w:r w:rsidR="00E34544">
          <w:rPr>
            <w:noProof/>
            <w:webHidden/>
          </w:rPr>
          <w:instrText xml:space="preserve"> PAGEREF _Toc379356504 \h </w:instrText>
        </w:r>
        <w:r w:rsidR="00E34544">
          <w:rPr>
            <w:noProof/>
            <w:webHidden/>
          </w:rPr>
        </w:r>
        <w:r w:rsidR="00E34544">
          <w:rPr>
            <w:noProof/>
            <w:webHidden/>
          </w:rPr>
          <w:fldChar w:fldCharType="separate"/>
        </w:r>
        <w:r w:rsidR="00E34544">
          <w:rPr>
            <w:noProof/>
            <w:webHidden/>
          </w:rPr>
          <w:t>34</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5" w:history="1">
        <w:r w:rsidR="00E34544" w:rsidRPr="008E065F">
          <w:rPr>
            <w:rStyle w:val="Hyperlink"/>
            <w:noProof/>
          </w:rPr>
          <w:t>Figure 28 Navigate to Discount App Pool</w:t>
        </w:r>
        <w:r w:rsidR="00E34544">
          <w:rPr>
            <w:noProof/>
            <w:webHidden/>
          </w:rPr>
          <w:tab/>
        </w:r>
        <w:r w:rsidR="00E34544">
          <w:rPr>
            <w:noProof/>
            <w:webHidden/>
          </w:rPr>
          <w:fldChar w:fldCharType="begin"/>
        </w:r>
        <w:r w:rsidR="00E34544">
          <w:rPr>
            <w:noProof/>
            <w:webHidden/>
          </w:rPr>
          <w:instrText xml:space="preserve"> PAGEREF _Toc379356505 \h </w:instrText>
        </w:r>
        <w:r w:rsidR="00E34544">
          <w:rPr>
            <w:noProof/>
            <w:webHidden/>
          </w:rPr>
        </w:r>
        <w:r w:rsidR="00E34544">
          <w:rPr>
            <w:noProof/>
            <w:webHidden/>
          </w:rPr>
          <w:fldChar w:fldCharType="separate"/>
        </w:r>
        <w:r w:rsidR="00E34544">
          <w:rPr>
            <w:noProof/>
            <w:webHidden/>
          </w:rPr>
          <w:t>35</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6" w:history="1">
        <w:r w:rsidR="00E34544" w:rsidRPr="008E065F">
          <w:rPr>
            <w:rStyle w:val="Hyperlink"/>
            <w:noProof/>
          </w:rPr>
          <w:t>Figure 29 - IIS Discount .NET Version and Process Model</w:t>
        </w:r>
        <w:r w:rsidR="00E34544">
          <w:rPr>
            <w:noProof/>
            <w:webHidden/>
          </w:rPr>
          <w:tab/>
        </w:r>
        <w:r w:rsidR="00E34544">
          <w:rPr>
            <w:noProof/>
            <w:webHidden/>
          </w:rPr>
          <w:fldChar w:fldCharType="begin"/>
        </w:r>
        <w:r w:rsidR="00E34544">
          <w:rPr>
            <w:noProof/>
            <w:webHidden/>
          </w:rPr>
          <w:instrText xml:space="preserve"> PAGEREF _Toc379356506 \h </w:instrText>
        </w:r>
        <w:r w:rsidR="00E34544">
          <w:rPr>
            <w:noProof/>
            <w:webHidden/>
          </w:rPr>
        </w:r>
        <w:r w:rsidR="00E34544">
          <w:rPr>
            <w:noProof/>
            <w:webHidden/>
          </w:rPr>
          <w:fldChar w:fldCharType="separate"/>
        </w:r>
        <w:r w:rsidR="00E34544">
          <w:rPr>
            <w:noProof/>
            <w:webHidden/>
          </w:rPr>
          <w:t>36</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7" w:history="1">
        <w:r w:rsidR="00E34544" w:rsidRPr="008E065F">
          <w:rPr>
            <w:rStyle w:val="Hyperlink"/>
            <w:noProof/>
          </w:rPr>
          <w:t>Figure 30 - Discount Publish Step 1</w:t>
        </w:r>
        <w:r w:rsidR="00E34544">
          <w:rPr>
            <w:noProof/>
            <w:webHidden/>
          </w:rPr>
          <w:tab/>
        </w:r>
        <w:r w:rsidR="00E34544">
          <w:rPr>
            <w:noProof/>
            <w:webHidden/>
          </w:rPr>
          <w:fldChar w:fldCharType="begin"/>
        </w:r>
        <w:r w:rsidR="00E34544">
          <w:rPr>
            <w:noProof/>
            <w:webHidden/>
          </w:rPr>
          <w:instrText xml:space="preserve"> PAGEREF _Toc379356507 \h </w:instrText>
        </w:r>
        <w:r w:rsidR="00E34544">
          <w:rPr>
            <w:noProof/>
            <w:webHidden/>
          </w:rPr>
        </w:r>
        <w:r w:rsidR="00E34544">
          <w:rPr>
            <w:noProof/>
            <w:webHidden/>
          </w:rPr>
          <w:fldChar w:fldCharType="separate"/>
        </w:r>
        <w:r w:rsidR="00E34544">
          <w:rPr>
            <w:noProof/>
            <w:webHidden/>
          </w:rPr>
          <w:t>37</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8" w:history="1">
        <w:r w:rsidR="00E34544" w:rsidRPr="008E065F">
          <w:rPr>
            <w:rStyle w:val="Hyperlink"/>
            <w:noProof/>
          </w:rPr>
          <w:t>Figure 31 - Discount Publish Step 2</w:t>
        </w:r>
        <w:r w:rsidR="00E34544">
          <w:rPr>
            <w:noProof/>
            <w:webHidden/>
          </w:rPr>
          <w:tab/>
        </w:r>
        <w:r w:rsidR="00E34544">
          <w:rPr>
            <w:noProof/>
            <w:webHidden/>
          </w:rPr>
          <w:fldChar w:fldCharType="begin"/>
        </w:r>
        <w:r w:rsidR="00E34544">
          <w:rPr>
            <w:noProof/>
            <w:webHidden/>
          </w:rPr>
          <w:instrText xml:space="preserve"> PAGEREF _Toc379356508 \h </w:instrText>
        </w:r>
        <w:r w:rsidR="00E34544">
          <w:rPr>
            <w:noProof/>
            <w:webHidden/>
          </w:rPr>
        </w:r>
        <w:r w:rsidR="00E34544">
          <w:rPr>
            <w:noProof/>
            <w:webHidden/>
          </w:rPr>
          <w:fldChar w:fldCharType="separate"/>
        </w:r>
        <w:r w:rsidR="00E34544">
          <w:rPr>
            <w:noProof/>
            <w:webHidden/>
          </w:rPr>
          <w:t>38</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09" w:history="1">
        <w:r w:rsidR="00E34544" w:rsidRPr="008E065F">
          <w:rPr>
            <w:rStyle w:val="Hyperlink"/>
            <w:noProof/>
          </w:rPr>
          <w:t>Figure 32 - Discount Publish Step 3</w:t>
        </w:r>
        <w:r w:rsidR="00E34544">
          <w:rPr>
            <w:noProof/>
            <w:webHidden/>
          </w:rPr>
          <w:tab/>
        </w:r>
        <w:r w:rsidR="00E34544">
          <w:rPr>
            <w:noProof/>
            <w:webHidden/>
          </w:rPr>
          <w:fldChar w:fldCharType="begin"/>
        </w:r>
        <w:r w:rsidR="00E34544">
          <w:rPr>
            <w:noProof/>
            <w:webHidden/>
          </w:rPr>
          <w:instrText xml:space="preserve"> PAGEREF _Toc379356509 \h </w:instrText>
        </w:r>
        <w:r w:rsidR="00E34544">
          <w:rPr>
            <w:noProof/>
            <w:webHidden/>
          </w:rPr>
        </w:r>
        <w:r w:rsidR="00E34544">
          <w:rPr>
            <w:noProof/>
            <w:webHidden/>
          </w:rPr>
          <w:fldChar w:fldCharType="separate"/>
        </w:r>
        <w:r w:rsidR="00E34544">
          <w:rPr>
            <w:noProof/>
            <w:webHidden/>
          </w:rPr>
          <w:t>39</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0" w:history="1">
        <w:r w:rsidR="00E34544" w:rsidRPr="008E065F">
          <w:rPr>
            <w:rStyle w:val="Hyperlink"/>
            <w:noProof/>
          </w:rPr>
          <w:t>Figure 33 - Discount Publish Step 4</w:t>
        </w:r>
        <w:r w:rsidR="00E34544">
          <w:rPr>
            <w:noProof/>
            <w:webHidden/>
          </w:rPr>
          <w:tab/>
        </w:r>
        <w:r w:rsidR="00E34544">
          <w:rPr>
            <w:noProof/>
            <w:webHidden/>
          </w:rPr>
          <w:fldChar w:fldCharType="begin"/>
        </w:r>
        <w:r w:rsidR="00E34544">
          <w:rPr>
            <w:noProof/>
            <w:webHidden/>
          </w:rPr>
          <w:instrText xml:space="preserve"> PAGEREF _Toc379356510 \h </w:instrText>
        </w:r>
        <w:r w:rsidR="00E34544">
          <w:rPr>
            <w:noProof/>
            <w:webHidden/>
          </w:rPr>
        </w:r>
        <w:r w:rsidR="00E34544">
          <w:rPr>
            <w:noProof/>
            <w:webHidden/>
          </w:rPr>
          <w:fldChar w:fldCharType="separate"/>
        </w:r>
        <w:r w:rsidR="00E34544">
          <w:rPr>
            <w:noProof/>
            <w:webHidden/>
          </w:rPr>
          <w:t>40</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1" w:history="1">
        <w:r w:rsidR="00E34544" w:rsidRPr="008E065F">
          <w:rPr>
            <w:rStyle w:val="Hyperlink"/>
            <w:noProof/>
          </w:rPr>
          <w:t>Figure 34 Verify both sites running</w:t>
        </w:r>
        <w:r w:rsidR="00E34544">
          <w:rPr>
            <w:noProof/>
            <w:webHidden/>
          </w:rPr>
          <w:tab/>
        </w:r>
        <w:r w:rsidR="00E34544">
          <w:rPr>
            <w:noProof/>
            <w:webHidden/>
          </w:rPr>
          <w:fldChar w:fldCharType="begin"/>
        </w:r>
        <w:r w:rsidR="00E34544">
          <w:rPr>
            <w:noProof/>
            <w:webHidden/>
          </w:rPr>
          <w:instrText xml:space="preserve"> PAGEREF _Toc379356511 \h </w:instrText>
        </w:r>
        <w:r w:rsidR="00E34544">
          <w:rPr>
            <w:noProof/>
            <w:webHidden/>
          </w:rPr>
        </w:r>
        <w:r w:rsidR="00E34544">
          <w:rPr>
            <w:noProof/>
            <w:webHidden/>
          </w:rPr>
          <w:fldChar w:fldCharType="separate"/>
        </w:r>
        <w:r w:rsidR="00E34544">
          <w:rPr>
            <w:noProof/>
            <w:webHidden/>
          </w:rPr>
          <w:t>56</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2" w:history="1">
        <w:r w:rsidR="00E34544" w:rsidRPr="008E065F">
          <w:rPr>
            <w:rStyle w:val="Hyperlink"/>
            <w:noProof/>
          </w:rPr>
          <w:t>Figure 35 Inital PEMS Website Test</w:t>
        </w:r>
        <w:r w:rsidR="00E34544">
          <w:rPr>
            <w:noProof/>
            <w:webHidden/>
          </w:rPr>
          <w:tab/>
        </w:r>
        <w:r w:rsidR="00E34544">
          <w:rPr>
            <w:noProof/>
            <w:webHidden/>
          </w:rPr>
          <w:fldChar w:fldCharType="begin"/>
        </w:r>
        <w:r w:rsidR="00E34544">
          <w:rPr>
            <w:noProof/>
            <w:webHidden/>
          </w:rPr>
          <w:instrText xml:space="preserve"> PAGEREF _Toc379356512 \h </w:instrText>
        </w:r>
        <w:r w:rsidR="00E34544">
          <w:rPr>
            <w:noProof/>
            <w:webHidden/>
          </w:rPr>
        </w:r>
        <w:r w:rsidR="00E34544">
          <w:rPr>
            <w:noProof/>
            <w:webHidden/>
          </w:rPr>
          <w:fldChar w:fldCharType="separate"/>
        </w:r>
        <w:r w:rsidR="00E34544">
          <w:rPr>
            <w:noProof/>
            <w:webHidden/>
          </w:rPr>
          <w:t>57</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3" w:history="1">
        <w:r w:rsidR="00E34544" w:rsidRPr="008E065F">
          <w:rPr>
            <w:rStyle w:val="Hyperlink"/>
            <w:noProof/>
          </w:rPr>
          <w:t>Figure 36 Error in SQL User Name or Password - Duncan.Membership.Connector</w:t>
        </w:r>
        <w:r w:rsidR="00E34544">
          <w:rPr>
            <w:noProof/>
            <w:webHidden/>
          </w:rPr>
          <w:tab/>
        </w:r>
        <w:r w:rsidR="00E34544">
          <w:rPr>
            <w:noProof/>
            <w:webHidden/>
          </w:rPr>
          <w:fldChar w:fldCharType="begin"/>
        </w:r>
        <w:r w:rsidR="00E34544">
          <w:rPr>
            <w:noProof/>
            <w:webHidden/>
          </w:rPr>
          <w:instrText xml:space="preserve"> PAGEREF _Toc379356513 \h </w:instrText>
        </w:r>
        <w:r w:rsidR="00E34544">
          <w:rPr>
            <w:noProof/>
            <w:webHidden/>
          </w:rPr>
        </w:r>
        <w:r w:rsidR="00E34544">
          <w:rPr>
            <w:noProof/>
            <w:webHidden/>
          </w:rPr>
          <w:fldChar w:fldCharType="separate"/>
        </w:r>
        <w:r w:rsidR="00E34544">
          <w:rPr>
            <w:noProof/>
            <w:webHidden/>
          </w:rPr>
          <w:t>58</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4" w:history="1">
        <w:r w:rsidR="00E34544" w:rsidRPr="008E065F">
          <w:rPr>
            <w:rStyle w:val="Hyperlink"/>
            <w:noProof/>
          </w:rPr>
          <w:t>Figure 37 Configuration Error in SQL Initial Catalog Name - Duncan.Membership.Connector</w:t>
        </w:r>
        <w:r w:rsidR="00E34544">
          <w:rPr>
            <w:noProof/>
            <w:webHidden/>
          </w:rPr>
          <w:tab/>
        </w:r>
        <w:r w:rsidR="00E34544">
          <w:rPr>
            <w:noProof/>
            <w:webHidden/>
          </w:rPr>
          <w:fldChar w:fldCharType="begin"/>
        </w:r>
        <w:r w:rsidR="00E34544">
          <w:rPr>
            <w:noProof/>
            <w:webHidden/>
          </w:rPr>
          <w:instrText xml:space="preserve"> PAGEREF _Toc379356514 \h </w:instrText>
        </w:r>
        <w:r w:rsidR="00E34544">
          <w:rPr>
            <w:noProof/>
            <w:webHidden/>
          </w:rPr>
        </w:r>
        <w:r w:rsidR="00E34544">
          <w:rPr>
            <w:noProof/>
            <w:webHidden/>
          </w:rPr>
          <w:fldChar w:fldCharType="separate"/>
        </w:r>
        <w:r w:rsidR="00E34544">
          <w:rPr>
            <w:noProof/>
            <w:webHidden/>
          </w:rPr>
          <w:t>58</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5" w:history="1">
        <w:r w:rsidR="00E34544" w:rsidRPr="008E065F">
          <w:rPr>
            <w:rStyle w:val="Hyperlink"/>
            <w:noProof/>
          </w:rPr>
          <w:t>Figure 38 Configuration Error in SQL Server Name - Duncan.Membership.Connector</w:t>
        </w:r>
        <w:r w:rsidR="00E34544">
          <w:rPr>
            <w:noProof/>
            <w:webHidden/>
          </w:rPr>
          <w:tab/>
        </w:r>
        <w:r w:rsidR="00E34544">
          <w:rPr>
            <w:noProof/>
            <w:webHidden/>
          </w:rPr>
          <w:fldChar w:fldCharType="begin"/>
        </w:r>
        <w:r w:rsidR="00E34544">
          <w:rPr>
            <w:noProof/>
            <w:webHidden/>
          </w:rPr>
          <w:instrText xml:space="preserve"> PAGEREF _Toc379356515 \h </w:instrText>
        </w:r>
        <w:r w:rsidR="00E34544">
          <w:rPr>
            <w:noProof/>
            <w:webHidden/>
          </w:rPr>
        </w:r>
        <w:r w:rsidR="00E34544">
          <w:rPr>
            <w:noProof/>
            <w:webHidden/>
          </w:rPr>
          <w:fldChar w:fldCharType="separate"/>
        </w:r>
        <w:r w:rsidR="00E34544">
          <w:rPr>
            <w:noProof/>
            <w:webHidden/>
          </w:rPr>
          <w:t>59</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6" w:history="1">
        <w:r w:rsidR="00E34544" w:rsidRPr="008E065F">
          <w:rPr>
            <w:rStyle w:val="Hyperlink"/>
            <w:noProof/>
          </w:rPr>
          <w:t>Figure 39 Testing Admin login</w:t>
        </w:r>
        <w:r w:rsidR="00E34544">
          <w:rPr>
            <w:noProof/>
            <w:webHidden/>
          </w:rPr>
          <w:tab/>
        </w:r>
        <w:r w:rsidR="00E34544">
          <w:rPr>
            <w:noProof/>
            <w:webHidden/>
          </w:rPr>
          <w:fldChar w:fldCharType="begin"/>
        </w:r>
        <w:r w:rsidR="00E34544">
          <w:rPr>
            <w:noProof/>
            <w:webHidden/>
          </w:rPr>
          <w:instrText xml:space="preserve"> PAGEREF _Toc379356516 \h </w:instrText>
        </w:r>
        <w:r w:rsidR="00E34544">
          <w:rPr>
            <w:noProof/>
            <w:webHidden/>
          </w:rPr>
        </w:r>
        <w:r w:rsidR="00E34544">
          <w:rPr>
            <w:noProof/>
            <w:webHidden/>
          </w:rPr>
          <w:fldChar w:fldCharType="separate"/>
        </w:r>
        <w:r w:rsidR="00E34544">
          <w:rPr>
            <w:noProof/>
            <w:webHidden/>
          </w:rPr>
          <w:t>60</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7" w:history="1">
        <w:r w:rsidR="00E34544" w:rsidRPr="008E065F">
          <w:rPr>
            <w:rStyle w:val="Hyperlink"/>
            <w:noProof/>
          </w:rPr>
          <w:t>Figure 40 Testing Admin login - Required Password Change</w:t>
        </w:r>
        <w:r w:rsidR="00E34544">
          <w:rPr>
            <w:noProof/>
            <w:webHidden/>
          </w:rPr>
          <w:tab/>
        </w:r>
        <w:r w:rsidR="00E34544">
          <w:rPr>
            <w:noProof/>
            <w:webHidden/>
          </w:rPr>
          <w:fldChar w:fldCharType="begin"/>
        </w:r>
        <w:r w:rsidR="00E34544">
          <w:rPr>
            <w:noProof/>
            <w:webHidden/>
          </w:rPr>
          <w:instrText xml:space="preserve"> PAGEREF _Toc379356517 \h </w:instrText>
        </w:r>
        <w:r w:rsidR="00E34544">
          <w:rPr>
            <w:noProof/>
            <w:webHidden/>
          </w:rPr>
        </w:r>
        <w:r w:rsidR="00E34544">
          <w:rPr>
            <w:noProof/>
            <w:webHidden/>
          </w:rPr>
          <w:fldChar w:fldCharType="separate"/>
        </w:r>
        <w:r w:rsidR="00E34544">
          <w:rPr>
            <w:noProof/>
            <w:webHidden/>
          </w:rPr>
          <w:t>61</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8" w:history="1">
        <w:r w:rsidR="00E34544" w:rsidRPr="008E065F">
          <w:rPr>
            <w:rStyle w:val="Hyperlink"/>
            <w:noProof/>
          </w:rPr>
          <w:t>Figure 41 Configuration Error in SQL Server Name – PEMRBACEntities</w:t>
        </w:r>
        <w:r w:rsidR="00E34544">
          <w:rPr>
            <w:noProof/>
            <w:webHidden/>
          </w:rPr>
          <w:tab/>
        </w:r>
        <w:r w:rsidR="00E34544">
          <w:rPr>
            <w:noProof/>
            <w:webHidden/>
          </w:rPr>
          <w:fldChar w:fldCharType="begin"/>
        </w:r>
        <w:r w:rsidR="00E34544">
          <w:rPr>
            <w:noProof/>
            <w:webHidden/>
          </w:rPr>
          <w:instrText xml:space="preserve"> PAGEREF _Toc379356518 \h </w:instrText>
        </w:r>
        <w:r w:rsidR="00E34544">
          <w:rPr>
            <w:noProof/>
            <w:webHidden/>
          </w:rPr>
        </w:r>
        <w:r w:rsidR="00E34544">
          <w:rPr>
            <w:noProof/>
            <w:webHidden/>
          </w:rPr>
          <w:fldChar w:fldCharType="separate"/>
        </w:r>
        <w:r w:rsidR="00E34544">
          <w:rPr>
            <w:noProof/>
            <w:webHidden/>
          </w:rPr>
          <w:t>62</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19" w:history="1">
        <w:r w:rsidR="00E34544" w:rsidRPr="008E065F">
          <w:rPr>
            <w:rStyle w:val="Hyperlink"/>
            <w:noProof/>
          </w:rPr>
          <w:t>Figure 42 Initial Discount Website Test</w:t>
        </w:r>
        <w:r w:rsidR="00E34544">
          <w:rPr>
            <w:noProof/>
            <w:webHidden/>
          </w:rPr>
          <w:tab/>
        </w:r>
        <w:r w:rsidR="00E34544">
          <w:rPr>
            <w:noProof/>
            <w:webHidden/>
          </w:rPr>
          <w:fldChar w:fldCharType="begin"/>
        </w:r>
        <w:r w:rsidR="00E34544">
          <w:rPr>
            <w:noProof/>
            <w:webHidden/>
          </w:rPr>
          <w:instrText xml:space="preserve"> PAGEREF _Toc379356519 \h </w:instrText>
        </w:r>
        <w:r w:rsidR="00E34544">
          <w:rPr>
            <w:noProof/>
            <w:webHidden/>
          </w:rPr>
        </w:r>
        <w:r w:rsidR="00E34544">
          <w:rPr>
            <w:noProof/>
            <w:webHidden/>
          </w:rPr>
          <w:fldChar w:fldCharType="separate"/>
        </w:r>
        <w:r w:rsidR="00E34544">
          <w:rPr>
            <w:noProof/>
            <w:webHidden/>
          </w:rPr>
          <w:t>63</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20" w:history="1">
        <w:r w:rsidR="00E34544" w:rsidRPr="008E065F">
          <w:rPr>
            <w:rStyle w:val="Hyperlink"/>
            <w:noProof/>
          </w:rPr>
          <w:t>Figure 43 Configuration Error in SQL Initial Catalog Name – RbacEntities</w:t>
        </w:r>
        <w:r w:rsidR="00E34544">
          <w:rPr>
            <w:noProof/>
            <w:webHidden/>
          </w:rPr>
          <w:tab/>
        </w:r>
        <w:r w:rsidR="00E34544">
          <w:rPr>
            <w:noProof/>
            <w:webHidden/>
          </w:rPr>
          <w:fldChar w:fldCharType="begin"/>
        </w:r>
        <w:r w:rsidR="00E34544">
          <w:rPr>
            <w:noProof/>
            <w:webHidden/>
          </w:rPr>
          <w:instrText xml:space="preserve"> PAGEREF _Toc379356520 \h </w:instrText>
        </w:r>
        <w:r w:rsidR="00E34544">
          <w:rPr>
            <w:noProof/>
            <w:webHidden/>
          </w:rPr>
        </w:r>
        <w:r w:rsidR="00E34544">
          <w:rPr>
            <w:noProof/>
            <w:webHidden/>
          </w:rPr>
          <w:fldChar w:fldCharType="separate"/>
        </w:r>
        <w:r w:rsidR="00E34544">
          <w:rPr>
            <w:noProof/>
            <w:webHidden/>
          </w:rPr>
          <w:t>64</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21" w:history="1">
        <w:r w:rsidR="00E34544" w:rsidRPr="008E065F">
          <w:rPr>
            <w:rStyle w:val="Hyperlink"/>
            <w:noProof/>
          </w:rPr>
          <w:t>Figure 44 Configuration Error in SQL User Name or Password – RbacEntities</w:t>
        </w:r>
        <w:r w:rsidR="00E34544">
          <w:rPr>
            <w:noProof/>
            <w:webHidden/>
          </w:rPr>
          <w:tab/>
        </w:r>
        <w:r w:rsidR="00E34544">
          <w:rPr>
            <w:noProof/>
            <w:webHidden/>
          </w:rPr>
          <w:fldChar w:fldCharType="begin"/>
        </w:r>
        <w:r w:rsidR="00E34544">
          <w:rPr>
            <w:noProof/>
            <w:webHidden/>
          </w:rPr>
          <w:instrText xml:space="preserve"> PAGEREF _Toc379356521 \h </w:instrText>
        </w:r>
        <w:r w:rsidR="00E34544">
          <w:rPr>
            <w:noProof/>
            <w:webHidden/>
          </w:rPr>
        </w:r>
        <w:r w:rsidR="00E34544">
          <w:rPr>
            <w:noProof/>
            <w:webHidden/>
          </w:rPr>
          <w:fldChar w:fldCharType="separate"/>
        </w:r>
        <w:r w:rsidR="00E34544">
          <w:rPr>
            <w:noProof/>
            <w:webHidden/>
          </w:rPr>
          <w:t>64</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22" w:history="1">
        <w:r w:rsidR="00E34544" w:rsidRPr="008E065F">
          <w:rPr>
            <w:rStyle w:val="Hyperlink"/>
            <w:noProof/>
          </w:rPr>
          <w:t>Figure 45 Configuration Error in SQL Data Source – RbacEntities</w:t>
        </w:r>
        <w:r w:rsidR="00E34544">
          <w:rPr>
            <w:noProof/>
            <w:webHidden/>
          </w:rPr>
          <w:tab/>
        </w:r>
        <w:r w:rsidR="00E34544">
          <w:rPr>
            <w:noProof/>
            <w:webHidden/>
          </w:rPr>
          <w:fldChar w:fldCharType="begin"/>
        </w:r>
        <w:r w:rsidR="00E34544">
          <w:rPr>
            <w:noProof/>
            <w:webHidden/>
          </w:rPr>
          <w:instrText xml:space="preserve"> PAGEREF _Toc379356522 \h </w:instrText>
        </w:r>
        <w:r w:rsidR="00E34544">
          <w:rPr>
            <w:noProof/>
            <w:webHidden/>
          </w:rPr>
        </w:r>
        <w:r w:rsidR="00E34544">
          <w:rPr>
            <w:noProof/>
            <w:webHidden/>
          </w:rPr>
          <w:fldChar w:fldCharType="separate"/>
        </w:r>
        <w:r w:rsidR="00E34544">
          <w:rPr>
            <w:noProof/>
            <w:webHidden/>
          </w:rPr>
          <w:t>65</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23" w:history="1">
        <w:r w:rsidR="00E34544" w:rsidRPr="008E065F">
          <w:rPr>
            <w:rStyle w:val="Hyperlink"/>
            <w:noProof/>
          </w:rPr>
          <w:t>Figure 46 Discount Website Login Test</w:t>
        </w:r>
        <w:r w:rsidR="00E34544">
          <w:rPr>
            <w:noProof/>
            <w:webHidden/>
          </w:rPr>
          <w:tab/>
        </w:r>
        <w:r w:rsidR="00E34544">
          <w:rPr>
            <w:noProof/>
            <w:webHidden/>
          </w:rPr>
          <w:fldChar w:fldCharType="begin"/>
        </w:r>
        <w:r w:rsidR="00E34544">
          <w:rPr>
            <w:noProof/>
            <w:webHidden/>
          </w:rPr>
          <w:instrText xml:space="preserve"> PAGEREF _Toc379356523 \h </w:instrText>
        </w:r>
        <w:r w:rsidR="00E34544">
          <w:rPr>
            <w:noProof/>
            <w:webHidden/>
          </w:rPr>
        </w:r>
        <w:r w:rsidR="00E34544">
          <w:rPr>
            <w:noProof/>
            <w:webHidden/>
          </w:rPr>
          <w:fldChar w:fldCharType="separate"/>
        </w:r>
        <w:r w:rsidR="00E34544">
          <w:rPr>
            <w:noProof/>
            <w:webHidden/>
          </w:rPr>
          <w:t>66</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24" w:history="1">
        <w:r w:rsidR="00E34544" w:rsidRPr="008E065F">
          <w:rPr>
            <w:rStyle w:val="Hyperlink"/>
            <w:noProof/>
          </w:rPr>
          <w:t>Figure 47 Discount Website Login Test Result</w:t>
        </w:r>
        <w:r w:rsidR="00E34544">
          <w:rPr>
            <w:noProof/>
            <w:webHidden/>
          </w:rPr>
          <w:tab/>
        </w:r>
        <w:r w:rsidR="00E34544">
          <w:rPr>
            <w:noProof/>
            <w:webHidden/>
          </w:rPr>
          <w:fldChar w:fldCharType="begin"/>
        </w:r>
        <w:r w:rsidR="00E34544">
          <w:rPr>
            <w:noProof/>
            <w:webHidden/>
          </w:rPr>
          <w:instrText xml:space="preserve"> PAGEREF _Toc379356524 \h </w:instrText>
        </w:r>
        <w:r w:rsidR="00E34544">
          <w:rPr>
            <w:noProof/>
            <w:webHidden/>
          </w:rPr>
        </w:r>
        <w:r w:rsidR="00E34544">
          <w:rPr>
            <w:noProof/>
            <w:webHidden/>
          </w:rPr>
          <w:fldChar w:fldCharType="separate"/>
        </w:r>
        <w:r w:rsidR="00E34544">
          <w:rPr>
            <w:noProof/>
            <w:webHidden/>
          </w:rPr>
          <w:t>67</w:t>
        </w:r>
        <w:r w:rsidR="00E34544">
          <w:rPr>
            <w:noProof/>
            <w:webHidden/>
          </w:rPr>
          <w:fldChar w:fldCharType="end"/>
        </w:r>
      </w:hyperlink>
    </w:p>
    <w:p w:rsidR="00E34544" w:rsidRDefault="0077038B">
      <w:pPr>
        <w:pStyle w:val="TableofFigures"/>
        <w:tabs>
          <w:tab w:val="right" w:leader="dot" w:pos="9350"/>
        </w:tabs>
        <w:rPr>
          <w:rFonts w:eastAsiaTheme="minorEastAsia" w:cstheme="minorBidi"/>
          <w:smallCaps w:val="0"/>
          <w:noProof/>
          <w:sz w:val="22"/>
          <w:szCs w:val="22"/>
        </w:rPr>
      </w:pPr>
      <w:hyperlink w:anchor="_Toc379356525" w:history="1">
        <w:r w:rsidR="00E34544" w:rsidRPr="008E065F">
          <w:rPr>
            <w:rStyle w:val="Hyperlink"/>
            <w:noProof/>
          </w:rPr>
          <w:t>Figure 48 Configuration Error in Membership.Connector Connection String</w:t>
        </w:r>
        <w:r w:rsidR="00E34544">
          <w:rPr>
            <w:noProof/>
            <w:webHidden/>
          </w:rPr>
          <w:tab/>
        </w:r>
        <w:r w:rsidR="00E34544">
          <w:rPr>
            <w:noProof/>
            <w:webHidden/>
          </w:rPr>
          <w:fldChar w:fldCharType="begin"/>
        </w:r>
        <w:r w:rsidR="00E34544">
          <w:rPr>
            <w:noProof/>
            <w:webHidden/>
          </w:rPr>
          <w:instrText xml:space="preserve"> PAGEREF _Toc379356525 \h </w:instrText>
        </w:r>
        <w:r w:rsidR="00E34544">
          <w:rPr>
            <w:noProof/>
            <w:webHidden/>
          </w:rPr>
        </w:r>
        <w:r w:rsidR="00E34544">
          <w:rPr>
            <w:noProof/>
            <w:webHidden/>
          </w:rPr>
          <w:fldChar w:fldCharType="separate"/>
        </w:r>
        <w:r w:rsidR="00E34544">
          <w:rPr>
            <w:noProof/>
            <w:webHidden/>
          </w:rPr>
          <w:t>67</w:t>
        </w:r>
        <w:r w:rsidR="00E34544">
          <w:rPr>
            <w:noProof/>
            <w:webHidden/>
          </w:rPr>
          <w:fldChar w:fldCharType="end"/>
        </w:r>
      </w:hyperlink>
    </w:p>
    <w:p w:rsidR="00C34169" w:rsidRDefault="008B13D4" w:rsidP="00E42AFA">
      <w:pPr>
        <w:pStyle w:val="Heading1frontmatteronly"/>
        <w:rPr>
          <w:rFonts w:asciiTheme="minorHAnsi" w:hAnsiTheme="minorHAnsi" w:cstheme="minorHAnsi"/>
          <w:b w:val="0"/>
          <w:bCs/>
          <w:caps/>
          <w:kern w:val="0"/>
          <w:sz w:val="20"/>
        </w:rPr>
      </w:pPr>
      <w:r>
        <w:rPr>
          <w:rFonts w:asciiTheme="minorHAnsi" w:hAnsiTheme="minorHAnsi" w:cstheme="minorHAnsi"/>
          <w:b w:val="0"/>
          <w:bCs/>
          <w:caps/>
          <w:kern w:val="0"/>
          <w:sz w:val="20"/>
        </w:rPr>
        <w:fldChar w:fldCharType="end"/>
      </w:r>
    </w:p>
    <w:p w:rsidR="00C34169" w:rsidRDefault="00C34169">
      <w:pPr>
        <w:spacing w:line="240" w:lineRule="auto"/>
        <w:rPr>
          <w:rFonts w:asciiTheme="minorHAnsi" w:hAnsiTheme="minorHAnsi" w:cstheme="minorHAnsi"/>
          <w:bCs/>
          <w:caps/>
          <w:sz w:val="20"/>
        </w:rPr>
      </w:pPr>
      <w:r>
        <w:rPr>
          <w:rFonts w:asciiTheme="minorHAnsi" w:hAnsiTheme="minorHAnsi" w:cstheme="minorHAnsi"/>
          <w:b/>
          <w:bCs/>
          <w:caps/>
          <w:sz w:val="20"/>
        </w:rPr>
        <w:br w:type="page"/>
      </w:r>
    </w:p>
    <w:p w:rsidR="00C34169" w:rsidRDefault="00C34169" w:rsidP="00C34169">
      <w:pPr>
        <w:pStyle w:val="Title"/>
      </w:pPr>
      <w:r w:rsidRPr="003C53CF">
        <w:rPr>
          <w:rStyle w:val="Strong"/>
        </w:rPr>
        <w:lastRenderedPageBreak/>
        <w:t>Revision</w:t>
      </w:r>
      <w:r>
        <w:t xml:space="preserve"> History</w:t>
      </w:r>
    </w:p>
    <w:tbl>
      <w:tblPr>
        <w:tblW w:w="0" w:type="auto"/>
        <w:tblInd w:w="108" w:type="dxa"/>
        <w:tblLook w:val="0000" w:firstRow="0" w:lastRow="0" w:firstColumn="0" w:lastColumn="0" w:noHBand="0" w:noVBand="0"/>
      </w:tblPr>
      <w:tblGrid>
        <w:gridCol w:w="1092"/>
        <w:gridCol w:w="1968"/>
        <w:gridCol w:w="4915"/>
        <w:gridCol w:w="1493"/>
      </w:tblGrid>
      <w:tr w:rsidR="00C34169" w:rsidTr="004D581D">
        <w:tc>
          <w:tcPr>
            <w:tcW w:w="0" w:type="auto"/>
            <w:tcBorders>
              <w:top w:val="single" w:sz="4" w:space="0" w:color="000000"/>
              <w:left w:val="single" w:sz="4" w:space="0" w:color="000000"/>
              <w:bottom w:val="single" w:sz="4" w:space="0" w:color="000000"/>
            </w:tcBorders>
            <w:shd w:val="clear" w:color="auto" w:fill="D9D9D9" w:themeFill="background1" w:themeFillShade="D9"/>
          </w:tcPr>
          <w:p w:rsidR="00C34169" w:rsidRPr="003C53CF" w:rsidRDefault="00C34169" w:rsidP="004D581D">
            <w:pPr>
              <w:pStyle w:val="CellHeadingCenter"/>
              <w:snapToGrid w:val="0"/>
              <w:ind w:left="72"/>
              <w:rPr>
                <w:color w:val="auto"/>
              </w:rPr>
            </w:pPr>
            <w:r w:rsidRPr="003C53CF">
              <w:rPr>
                <w:color w:val="auto"/>
              </w:rPr>
              <w:t>Revision</w:t>
            </w:r>
          </w:p>
        </w:tc>
        <w:tc>
          <w:tcPr>
            <w:tcW w:w="1968" w:type="dxa"/>
            <w:tcBorders>
              <w:top w:val="single" w:sz="4" w:space="0" w:color="000000"/>
              <w:left w:val="single" w:sz="4" w:space="0" w:color="000000"/>
              <w:bottom w:val="single" w:sz="4" w:space="0" w:color="000000"/>
            </w:tcBorders>
            <w:shd w:val="clear" w:color="auto" w:fill="D9D9D9" w:themeFill="background1" w:themeFillShade="D9"/>
          </w:tcPr>
          <w:p w:rsidR="00C34169" w:rsidRPr="003C53CF" w:rsidRDefault="00C34169" w:rsidP="004D581D">
            <w:pPr>
              <w:pStyle w:val="CellHeadingCenter"/>
              <w:snapToGrid w:val="0"/>
              <w:ind w:left="0"/>
              <w:rPr>
                <w:color w:val="auto"/>
              </w:rPr>
            </w:pPr>
            <w:r w:rsidRPr="003C53CF">
              <w:rPr>
                <w:color w:val="auto"/>
              </w:rPr>
              <w:t>Author</w:t>
            </w:r>
          </w:p>
        </w:tc>
        <w:tc>
          <w:tcPr>
            <w:tcW w:w="4915" w:type="dxa"/>
            <w:tcBorders>
              <w:top w:val="single" w:sz="4" w:space="0" w:color="000000"/>
              <w:left w:val="single" w:sz="4" w:space="0" w:color="000000"/>
              <w:bottom w:val="single" w:sz="4" w:space="0" w:color="000000"/>
            </w:tcBorders>
            <w:shd w:val="clear" w:color="auto" w:fill="D9D9D9" w:themeFill="background1" w:themeFillShade="D9"/>
          </w:tcPr>
          <w:p w:rsidR="00C34169" w:rsidRPr="003C53CF" w:rsidRDefault="00C34169" w:rsidP="004D581D">
            <w:pPr>
              <w:pStyle w:val="CellHeadingCenter"/>
              <w:snapToGrid w:val="0"/>
              <w:ind w:left="0"/>
              <w:rPr>
                <w:color w:val="auto"/>
              </w:rPr>
            </w:pPr>
            <w:r w:rsidRPr="003C53CF">
              <w:rPr>
                <w:color w:val="auto"/>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C34169" w:rsidRPr="003C53CF" w:rsidRDefault="00C34169" w:rsidP="004D581D">
            <w:pPr>
              <w:pStyle w:val="CellHeadingCenter"/>
              <w:snapToGrid w:val="0"/>
              <w:ind w:left="0"/>
              <w:rPr>
                <w:color w:val="auto"/>
              </w:rPr>
            </w:pPr>
            <w:r w:rsidRPr="003C53CF">
              <w:rPr>
                <w:color w:val="auto"/>
              </w:rPr>
              <w:t>Revision Date</w:t>
            </w:r>
          </w:p>
        </w:tc>
      </w:tr>
      <w:tr w:rsidR="00C34169" w:rsidTr="004D581D">
        <w:tc>
          <w:tcPr>
            <w:tcW w:w="0" w:type="auto"/>
            <w:tcBorders>
              <w:top w:val="single" w:sz="4" w:space="0" w:color="000000"/>
              <w:left w:val="single" w:sz="4" w:space="0" w:color="000000"/>
              <w:bottom w:val="single" w:sz="4" w:space="0" w:color="000000"/>
            </w:tcBorders>
          </w:tcPr>
          <w:p w:rsidR="00C34169" w:rsidRDefault="00C34169" w:rsidP="004D581D">
            <w:r>
              <w:t>1.0</w:t>
            </w:r>
            <w:r w:rsidR="00836C29">
              <w:t>0</w:t>
            </w:r>
          </w:p>
        </w:tc>
        <w:tc>
          <w:tcPr>
            <w:tcW w:w="1968" w:type="dxa"/>
            <w:tcBorders>
              <w:top w:val="single" w:sz="4" w:space="0" w:color="000000"/>
              <w:left w:val="single" w:sz="4" w:space="0" w:color="000000"/>
              <w:bottom w:val="single" w:sz="4" w:space="0" w:color="000000"/>
            </w:tcBorders>
          </w:tcPr>
          <w:p w:rsidR="00C34169" w:rsidRDefault="00C34169" w:rsidP="004D581D">
            <w:r>
              <w:t>Ron Howard</w:t>
            </w:r>
          </w:p>
        </w:tc>
        <w:tc>
          <w:tcPr>
            <w:tcW w:w="4915" w:type="dxa"/>
            <w:tcBorders>
              <w:top w:val="single" w:sz="4" w:space="0" w:color="000000"/>
              <w:left w:val="single" w:sz="4" w:space="0" w:color="000000"/>
              <w:bottom w:val="single" w:sz="4" w:space="0" w:color="000000"/>
            </w:tcBorders>
          </w:tcPr>
          <w:p w:rsidR="00C34169" w:rsidRDefault="00C34169" w:rsidP="00C34169">
            <w:r>
              <w:t xml:space="preserve">Initial version </w:t>
            </w:r>
          </w:p>
        </w:tc>
        <w:tc>
          <w:tcPr>
            <w:tcW w:w="0" w:type="auto"/>
            <w:tcBorders>
              <w:top w:val="single" w:sz="4" w:space="0" w:color="000000"/>
              <w:left w:val="single" w:sz="4" w:space="0" w:color="000000"/>
              <w:bottom w:val="single" w:sz="4" w:space="0" w:color="000000"/>
              <w:right w:val="single" w:sz="4" w:space="0" w:color="000000"/>
            </w:tcBorders>
          </w:tcPr>
          <w:p w:rsidR="00C34169" w:rsidRDefault="00C34169" w:rsidP="00C34169">
            <w:r>
              <w:t>11/13/2013</w:t>
            </w:r>
          </w:p>
        </w:tc>
      </w:tr>
      <w:tr w:rsidR="00C34169" w:rsidTr="004D581D">
        <w:tc>
          <w:tcPr>
            <w:tcW w:w="0" w:type="auto"/>
            <w:tcBorders>
              <w:top w:val="single" w:sz="4" w:space="0" w:color="000000"/>
              <w:left w:val="single" w:sz="4" w:space="0" w:color="000000"/>
              <w:bottom w:val="single" w:sz="4" w:space="0" w:color="000000"/>
            </w:tcBorders>
          </w:tcPr>
          <w:p w:rsidR="00C34169" w:rsidRDefault="00342645" w:rsidP="004D581D">
            <w:r>
              <w:t>1.01</w:t>
            </w:r>
          </w:p>
        </w:tc>
        <w:tc>
          <w:tcPr>
            <w:tcW w:w="1968" w:type="dxa"/>
            <w:tcBorders>
              <w:top w:val="single" w:sz="4" w:space="0" w:color="000000"/>
              <w:left w:val="single" w:sz="4" w:space="0" w:color="000000"/>
              <w:bottom w:val="single" w:sz="4" w:space="0" w:color="000000"/>
            </w:tcBorders>
          </w:tcPr>
          <w:p w:rsidR="00C34169" w:rsidRDefault="00342645" w:rsidP="004D581D">
            <w:r>
              <w:t>Ron Howard</w:t>
            </w:r>
          </w:p>
        </w:tc>
        <w:tc>
          <w:tcPr>
            <w:tcW w:w="4915" w:type="dxa"/>
            <w:tcBorders>
              <w:top w:val="single" w:sz="4" w:space="0" w:color="000000"/>
              <w:left w:val="single" w:sz="4" w:space="0" w:color="000000"/>
              <w:bottom w:val="single" w:sz="4" w:space="0" w:color="000000"/>
            </w:tcBorders>
          </w:tcPr>
          <w:p w:rsidR="00C34169" w:rsidRPr="00342645" w:rsidRDefault="00342645" w:rsidP="004D581D">
            <w:r>
              <w:t xml:space="preserve">Added </w:t>
            </w:r>
            <w:r w:rsidRPr="00814549">
              <w:rPr>
                <w:b/>
                <w:i/>
              </w:rPr>
              <w:t>pems.</w:t>
            </w:r>
            <w:r>
              <w:rPr>
                <w:b/>
                <w:i/>
              </w:rPr>
              <w:t>roles</w:t>
            </w:r>
            <w:r w:rsidRPr="00814549">
              <w:rPr>
                <w:b/>
                <w:i/>
              </w:rPr>
              <w:t>.</w:t>
            </w:r>
            <w:r>
              <w:rPr>
                <w:b/>
                <w:i/>
              </w:rPr>
              <w:t>required</w:t>
            </w:r>
            <w:r w:rsidRPr="00455119">
              <w:rPr>
                <w:b/>
                <w:i/>
              </w:rPr>
              <w:t>.#</w:t>
            </w:r>
            <w:r>
              <w:rPr>
                <w:b/>
                <w:i/>
              </w:rPr>
              <w:t xml:space="preserve"> </w:t>
            </w:r>
            <w:r>
              <w:rPr>
                <w:i/>
              </w:rPr>
              <w:t>in appSettings</w:t>
            </w:r>
          </w:p>
        </w:tc>
        <w:tc>
          <w:tcPr>
            <w:tcW w:w="0" w:type="auto"/>
            <w:tcBorders>
              <w:top w:val="single" w:sz="4" w:space="0" w:color="000000"/>
              <w:left w:val="single" w:sz="4" w:space="0" w:color="000000"/>
              <w:bottom w:val="single" w:sz="4" w:space="0" w:color="000000"/>
              <w:right w:val="single" w:sz="4" w:space="0" w:color="000000"/>
            </w:tcBorders>
          </w:tcPr>
          <w:p w:rsidR="00C34169" w:rsidRDefault="00342645" w:rsidP="004D581D">
            <w:r>
              <w:t>11/21/2013</w:t>
            </w:r>
          </w:p>
        </w:tc>
      </w:tr>
      <w:tr w:rsidR="00C34169" w:rsidTr="004D581D">
        <w:trPr>
          <w:trHeight w:val="461"/>
        </w:trPr>
        <w:tc>
          <w:tcPr>
            <w:tcW w:w="0" w:type="auto"/>
            <w:tcBorders>
              <w:top w:val="single" w:sz="4" w:space="0" w:color="000000"/>
              <w:left w:val="single" w:sz="4" w:space="0" w:color="000000"/>
              <w:bottom w:val="single" w:sz="4" w:space="0" w:color="000000"/>
            </w:tcBorders>
          </w:tcPr>
          <w:p w:rsidR="00C34169" w:rsidRDefault="00C17C01" w:rsidP="004D581D">
            <w:r>
              <w:t>1.10</w:t>
            </w:r>
          </w:p>
        </w:tc>
        <w:tc>
          <w:tcPr>
            <w:tcW w:w="1968" w:type="dxa"/>
            <w:tcBorders>
              <w:top w:val="single" w:sz="4" w:space="0" w:color="000000"/>
              <w:left w:val="single" w:sz="4" w:space="0" w:color="000000"/>
              <w:bottom w:val="single" w:sz="4" w:space="0" w:color="000000"/>
            </w:tcBorders>
          </w:tcPr>
          <w:p w:rsidR="00C34169" w:rsidRDefault="00C17C01" w:rsidP="004D581D">
            <w:r>
              <w:t>Ron Howard</w:t>
            </w:r>
          </w:p>
        </w:tc>
        <w:tc>
          <w:tcPr>
            <w:tcW w:w="4915" w:type="dxa"/>
            <w:tcBorders>
              <w:top w:val="single" w:sz="4" w:space="0" w:color="000000"/>
              <w:left w:val="single" w:sz="4" w:space="0" w:color="000000"/>
              <w:bottom w:val="single" w:sz="4" w:space="0" w:color="000000"/>
            </w:tcBorders>
          </w:tcPr>
          <w:p w:rsidR="00C34169" w:rsidRDefault="00C17C01" w:rsidP="004D581D">
            <w:r>
              <w:t xml:space="preserve">Added section on </w:t>
            </w:r>
            <w:r w:rsidRPr="00C17C01">
              <w:t>PEMS_RBAC_Database_PostPopulate.sql</w:t>
            </w:r>
          </w:p>
        </w:tc>
        <w:tc>
          <w:tcPr>
            <w:tcW w:w="0" w:type="auto"/>
            <w:tcBorders>
              <w:top w:val="single" w:sz="4" w:space="0" w:color="000000"/>
              <w:left w:val="single" w:sz="4" w:space="0" w:color="000000"/>
              <w:bottom w:val="single" w:sz="4" w:space="0" w:color="000000"/>
              <w:right w:val="single" w:sz="4" w:space="0" w:color="000000"/>
            </w:tcBorders>
          </w:tcPr>
          <w:p w:rsidR="00C34169" w:rsidRDefault="00C17C01" w:rsidP="004D581D">
            <w:r>
              <w:t>02/05/2014</w:t>
            </w:r>
          </w:p>
        </w:tc>
      </w:tr>
      <w:tr w:rsidR="00C34169" w:rsidTr="004D581D">
        <w:trPr>
          <w:trHeight w:val="353"/>
        </w:trPr>
        <w:tc>
          <w:tcPr>
            <w:tcW w:w="0" w:type="auto"/>
            <w:tcBorders>
              <w:top w:val="single" w:sz="4" w:space="0" w:color="000000"/>
              <w:left w:val="single" w:sz="4" w:space="0" w:color="000000"/>
              <w:bottom w:val="single" w:sz="4" w:space="0" w:color="000000"/>
            </w:tcBorders>
          </w:tcPr>
          <w:p w:rsidR="00C34169" w:rsidRDefault="00834556" w:rsidP="004D581D">
            <w:r>
              <w:t>1.20</w:t>
            </w:r>
          </w:p>
        </w:tc>
        <w:tc>
          <w:tcPr>
            <w:tcW w:w="1968" w:type="dxa"/>
            <w:tcBorders>
              <w:top w:val="single" w:sz="4" w:space="0" w:color="000000"/>
              <w:left w:val="single" w:sz="4" w:space="0" w:color="000000"/>
              <w:bottom w:val="single" w:sz="4" w:space="0" w:color="000000"/>
            </w:tcBorders>
          </w:tcPr>
          <w:p w:rsidR="00C34169" w:rsidRDefault="00834556" w:rsidP="004D581D">
            <w:r>
              <w:t>Ron Howard</w:t>
            </w:r>
          </w:p>
        </w:tc>
        <w:tc>
          <w:tcPr>
            <w:tcW w:w="4915" w:type="dxa"/>
            <w:tcBorders>
              <w:top w:val="single" w:sz="4" w:space="0" w:color="000000"/>
              <w:left w:val="single" w:sz="4" w:space="0" w:color="000000"/>
              <w:bottom w:val="single" w:sz="4" w:space="0" w:color="000000"/>
            </w:tcBorders>
          </w:tcPr>
          <w:p w:rsidR="00C34169" w:rsidRDefault="00834556" w:rsidP="004D581D">
            <w:r>
              <w:t>Added note on write rights for website App_Data directory</w:t>
            </w:r>
          </w:p>
        </w:tc>
        <w:tc>
          <w:tcPr>
            <w:tcW w:w="0" w:type="auto"/>
            <w:tcBorders>
              <w:top w:val="single" w:sz="4" w:space="0" w:color="000000"/>
              <w:left w:val="single" w:sz="4" w:space="0" w:color="000000"/>
              <w:bottom w:val="single" w:sz="4" w:space="0" w:color="000000"/>
              <w:right w:val="single" w:sz="4" w:space="0" w:color="000000"/>
            </w:tcBorders>
          </w:tcPr>
          <w:p w:rsidR="00C34169" w:rsidRDefault="00834556" w:rsidP="004D581D">
            <w:r>
              <w:t>02/05/2014</w:t>
            </w:r>
          </w:p>
        </w:tc>
      </w:tr>
    </w:tbl>
    <w:p w:rsidR="00C34169" w:rsidRDefault="00C34169" w:rsidP="00C34169"/>
    <w:p w:rsidR="009E249B" w:rsidRPr="005D2A7A" w:rsidRDefault="009E249B" w:rsidP="00E42AFA">
      <w:pPr>
        <w:pStyle w:val="Heading1frontmatteronly"/>
        <w:rPr>
          <w:kern w:val="22"/>
          <w:sz w:val="22"/>
        </w:rPr>
      </w:pPr>
      <w:r>
        <w:rPr>
          <w:kern w:val="22"/>
          <w:sz w:val="22"/>
          <w:lang w:val="el-GR"/>
        </w:rPr>
        <w:br w:type="page"/>
      </w:r>
    </w:p>
    <w:p w:rsidR="00D475EC" w:rsidRDefault="00A44ADA">
      <w:pPr>
        <w:pStyle w:val="Heading1"/>
      </w:pPr>
      <w:bookmarkStart w:id="2" w:name="_Toc64867645"/>
      <w:bookmarkStart w:id="3" w:name="_Toc87146856"/>
      <w:bookmarkStart w:id="4" w:name="_Ref126906777"/>
      <w:bookmarkStart w:id="5" w:name="_Ref126906930"/>
      <w:bookmarkStart w:id="6" w:name="_Ref126906949"/>
      <w:bookmarkStart w:id="7" w:name="_Ref126906977"/>
      <w:bookmarkStart w:id="8" w:name="_Ref126913115"/>
      <w:bookmarkStart w:id="9" w:name="_Ref126913171"/>
      <w:bookmarkStart w:id="10" w:name="_Ref126913382"/>
      <w:bookmarkStart w:id="11" w:name="_Ref126914234"/>
      <w:bookmarkStart w:id="12" w:name="_Toc379357711"/>
      <w:r>
        <w:lastRenderedPageBreak/>
        <w:t>Overview</w:t>
      </w:r>
      <w:bookmarkEnd w:id="12"/>
    </w:p>
    <w:p w:rsidR="00D8560C" w:rsidRPr="00D8560C" w:rsidRDefault="00D8560C" w:rsidP="00D8560C">
      <w:pPr>
        <w:pStyle w:val="Heading2"/>
      </w:pPr>
      <w:bookmarkStart w:id="13" w:name="_Toc379357712"/>
      <w:r>
        <w:t>Goal</w:t>
      </w:r>
      <w:bookmarkEnd w:id="13"/>
    </w:p>
    <w:p w:rsidR="008938DC" w:rsidRDefault="008938DC" w:rsidP="008938DC">
      <w:pPr>
        <w:pStyle w:val="Body"/>
      </w:pPr>
      <w:r>
        <w:t>This document is intended as a guide to the installation and configuration of the web applications, PEMS and Discount, and Role-Based Access Control (RBAC) database that support the PEMS System.  This document is intended to be used in conjunction with the installation files generated and provided by the PEMS Visual Studio 2012 Project.  These installation files may be created by the Visual Studio project or provided as a package of files.</w:t>
      </w:r>
    </w:p>
    <w:p w:rsidR="00350402" w:rsidRDefault="00350402" w:rsidP="008938DC">
      <w:pPr>
        <w:pStyle w:val="Body"/>
      </w:pPr>
      <w:r>
        <w:t>This document will guide you through the creation of an instance of the RBAC database, the population of the RBAC database, installation of the PEMS and Discount web sites, creation of the administration user and initialization of the PEMS admin web site.</w:t>
      </w:r>
    </w:p>
    <w:p w:rsidR="00350402" w:rsidRDefault="009D5E21" w:rsidP="008938DC">
      <w:pPr>
        <w:pStyle w:val="Body"/>
      </w:pPr>
      <w:r>
        <w:t>Upon completion of these instructions you should be able to navigate to an instance of the PEMS Admi</w:t>
      </w:r>
      <w:r>
        <w:t>n</w:t>
      </w:r>
      <w:r>
        <w:t>istration website and begin the creation of a PEMS customer.</w:t>
      </w:r>
    </w:p>
    <w:p w:rsidR="00D8560C" w:rsidRPr="00D8560C" w:rsidRDefault="00D8560C" w:rsidP="00D8560C">
      <w:pPr>
        <w:pStyle w:val="Body"/>
      </w:pPr>
    </w:p>
    <w:p w:rsidR="007D1284" w:rsidRDefault="00A44ADA">
      <w:pPr>
        <w:pStyle w:val="Heading1"/>
      </w:pPr>
      <w:bookmarkStart w:id="14" w:name="_Toc379357713"/>
      <w:r>
        <w:lastRenderedPageBreak/>
        <w:t>Prerequisites</w:t>
      </w:r>
      <w:r w:rsidR="00D8560C">
        <w:t xml:space="preserve"> and Target Audience</w:t>
      </w:r>
      <w:bookmarkEnd w:id="14"/>
    </w:p>
    <w:p w:rsidR="00D8560C" w:rsidRPr="00D8560C" w:rsidRDefault="00D8560C" w:rsidP="00D8560C">
      <w:pPr>
        <w:pStyle w:val="Heading2"/>
      </w:pPr>
      <w:bookmarkStart w:id="15" w:name="_Toc379357714"/>
      <w:r>
        <w:t>Prerequisites</w:t>
      </w:r>
      <w:bookmarkEnd w:id="15"/>
    </w:p>
    <w:p w:rsidR="004F4652" w:rsidRDefault="004F4652" w:rsidP="004F4652">
      <w:pPr>
        <w:spacing w:after="200" w:line="276" w:lineRule="auto"/>
      </w:pPr>
      <w:r>
        <w:t>These instructions assume the following prerequisites have been met.</w:t>
      </w:r>
    </w:p>
    <w:p w:rsidR="004F4652" w:rsidRDefault="004F4652" w:rsidP="004F4652">
      <w:pPr>
        <w:pStyle w:val="ListParagraph"/>
        <w:numPr>
          <w:ilvl w:val="0"/>
          <w:numId w:val="47"/>
        </w:numPr>
        <w:contextualSpacing w:val="0"/>
      </w:pPr>
      <w:r>
        <w:t>SQL Server 2008 R2 has been installed and a user is available that has rights to create databases and execute SQL scripts that create database tables.</w:t>
      </w:r>
      <w:r w:rsidR="00ED5069">
        <w:t xml:space="preserve">  </w:t>
      </w:r>
      <w:r w:rsidR="00F3328B">
        <w:t>The name of this server, and optionally, i</w:t>
      </w:r>
      <w:r w:rsidR="00F3328B">
        <w:t>n</w:t>
      </w:r>
      <w:r w:rsidR="00F3328B">
        <w:t xml:space="preserve">stance, will be referenced as </w:t>
      </w:r>
      <w:r w:rsidR="00F3328B" w:rsidRPr="00F3328B">
        <w:rPr>
          <w:b/>
        </w:rPr>
        <w:t>[SQL_SERVER]</w:t>
      </w:r>
      <w:r w:rsidR="00F3328B">
        <w:t xml:space="preserve"> in the remainder of this document.  </w:t>
      </w:r>
      <w:r w:rsidR="00ED5069">
        <w:t>These instru</w:t>
      </w:r>
      <w:r w:rsidR="00ED5069">
        <w:t>c</w:t>
      </w:r>
      <w:r w:rsidR="00ED5069">
        <w:t>tions assume the user has Windows credentials to access SQL Server.  If using SQL u</w:t>
      </w:r>
      <w:r w:rsidR="00ED5069">
        <w:t>s</w:t>
      </w:r>
      <w:r w:rsidR="00ED5069">
        <w:t>er/password then user must modify script execution as required.</w:t>
      </w:r>
    </w:p>
    <w:p w:rsidR="004F4652" w:rsidRDefault="004F4652" w:rsidP="004F4652">
      <w:pPr>
        <w:pStyle w:val="ListParagraph"/>
        <w:numPr>
          <w:ilvl w:val="0"/>
          <w:numId w:val="47"/>
        </w:numPr>
        <w:contextualSpacing w:val="0"/>
      </w:pPr>
      <w:r>
        <w:t>A SQL login has been created with the name of “Duncan” and an appropriately complex pas</w:t>
      </w:r>
      <w:r>
        <w:t>s</w:t>
      </w:r>
      <w:r w:rsidR="00073539">
        <w:t>word has been created.</w:t>
      </w:r>
      <w:r w:rsidR="00F3328B">
        <w:t xml:space="preserve">  The SQL user name</w:t>
      </w:r>
      <w:r w:rsidR="00B25686">
        <w:t xml:space="preserve">, “Duncan”, </w:t>
      </w:r>
      <w:r w:rsidR="00F3328B">
        <w:t xml:space="preserve">will be referenced as </w:t>
      </w:r>
      <w:r w:rsidR="00F3328B" w:rsidRPr="00F3328B">
        <w:rPr>
          <w:b/>
        </w:rPr>
        <w:t>[SQL_USER_NAME]</w:t>
      </w:r>
      <w:r w:rsidR="00F3328B">
        <w:t xml:space="preserve"> and the password will be referenced as </w:t>
      </w:r>
      <w:r w:rsidR="00F3328B" w:rsidRPr="00F3328B">
        <w:rPr>
          <w:b/>
        </w:rPr>
        <w:t>[SQL_USER_PASSWORD]</w:t>
      </w:r>
      <w:r w:rsidR="00F3328B">
        <w:t xml:space="preserve"> in the r</w:t>
      </w:r>
      <w:r w:rsidR="00F3328B">
        <w:t>e</w:t>
      </w:r>
      <w:r w:rsidR="00F3328B">
        <w:t>mainder of this document.</w:t>
      </w:r>
    </w:p>
    <w:p w:rsidR="004F4652" w:rsidRDefault="004F4652" w:rsidP="004F4652">
      <w:pPr>
        <w:pStyle w:val="ListParagraph"/>
        <w:numPr>
          <w:ilvl w:val="0"/>
          <w:numId w:val="47"/>
        </w:numPr>
        <w:contextualSpacing w:val="0"/>
      </w:pPr>
      <w:r>
        <w:t xml:space="preserve">An instance of IIS Version 7.5 is installed on appropriate hardware and </w:t>
      </w:r>
      <w:r w:rsidR="00BF49A5">
        <w:t xml:space="preserve">a user with </w:t>
      </w:r>
      <w:r>
        <w:t>access to cr</w:t>
      </w:r>
      <w:r>
        <w:t>e</w:t>
      </w:r>
      <w:r>
        <w:t>ate and configure a web site is available.</w:t>
      </w:r>
    </w:p>
    <w:p w:rsidR="004F4652" w:rsidRDefault="004F4652" w:rsidP="004F4652">
      <w:pPr>
        <w:pStyle w:val="ListParagraph"/>
        <w:numPr>
          <w:ilvl w:val="0"/>
          <w:numId w:val="47"/>
        </w:numPr>
        <w:contextualSpacing w:val="0"/>
      </w:pPr>
      <w:r>
        <w:t>.NET Framework 4.5 is installed on IIS Server.</w:t>
      </w:r>
    </w:p>
    <w:p w:rsidR="005743EE" w:rsidRDefault="005743EE" w:rsidP="004F4652">
      <w:pPr>
        <w:pStyle w:val="ListParagraph"/>
        <w:numPr>
          <w:ilvl w:val="0"/>
          <w:numId w:val="47"/>
        </w:numPr>
        <w:contextualSpacing w:val="0"/>
      </w:pPr>
      <w:r>
        <w:t>Any required security Certificates have been obtained and installed in IIS.</w:t>
      </w:r>
    </w:p>
    <w:p w:rsidR="0090054C" w:rsidRDefault="0090054C" w:rsidP="0090054C">
      <w:pPr>
        <w:pStyle w:val="ListParagraph"/>
        <w:numPr>
          <w:ilvl w:val="0"/>
          <w:numId w:val="47"/>
        </w:numPr>
        <w:contextualSpacing w:val="0"/>
      </w:pPr>
      <w:r>
        <w:t xml:space="preserve">Access to the configuration-managed </w:t>
      </w:r>
      <w:r w:rsidRPr="006B3848">
        <w:rPr>
          <w:b/>
        </w:rPr>
        <w:t>Duncan.PEMS.Install</w:t>
      </w:r>
      <w:r w:rsidR="001D2549">
        <w:t xml:space="preserve"> project or access to a PEMS install package.</w:t>
      </w:r>
    </w:p>
    <w:p w:rsidR="007C2524" w:rsidRDefault="007C2524" w:rsidP="007C2524">
      <w:pPr>
        <w:pStyle w:val="ListParagraph"/>
        <w:numPr>
          <w:ilvl w:val="0"/>
          <w:numId w:val="47"/>
        </w:numPr>
        <w:contextualSpacing w:val="0"/>
      </w:pPr>
      <w:r>
        <w:t xml:space="preserve">Access to the configuration-managed </w:t>
      </w:r>
      <w:r w:rsidRPr="006B3848">
        <w:rPr>
          <w:b/>
        </w:rPr>
        <w:t>Duncan.PEMS.Web</w:t>
      </w:r>
      <w:r>
        <w:t xml:space="preserve"> project or access to a PEMS Website install package.</w:t>
      </w:r>
    </w:p>
    <w:p w:rsidR="005743EE" w:rsidRDefault="005743EE" w:rsidP="005743EE">
      <w:pPr>
        <w:pStyle w:val="ListParagraph"/>
        <w:numPr>
          <w:ilvl w:val="0"/>
          <w:numId w:val="47"/>
        </w:numPr>
        <w:contextualSpacing w:val="0"/>
      </w:pPr>
      <w:r>
        <w:t xml:space="preserve">Access to the configuration-managed </w:t>
      </w:r>
      <w:r w:rsidRPr="006B3848">
        <w:rPr>
          <w:b/>
        </w:rPr>
        <w:t>Duncan.Discount.Web</w:t>
      </w:r>
      <w:r>
        <w:t xml:space="preserve"> project or access to a PEMS We</w:t>
      </w:r>
      <w:r>
        <w:t>b</w:t>
      </w:r>
      <w:r>
        <w:t>site install package.</w:t>
      </w:r>
    </w:p>
    <w:p w:rsidR="005743EE" w:rsidRDefault="00012C6C" w:rsidP="005743EE">
      <w:pPr>
        <w:pStyle w:val="ListParagraph"/>
        <w:numPr>
          <w:ilvl w:val="0"/>
          <w:numId w:val="47"/>
        </w:numPr>
        <w:contextualSpacing w:val="0"/>
      </w:pPr>
      <w:r>
        <w:t xml:space="preserve">Acquisition of a </w:t>
      </w:r>
      <w:r w:rsidR="00E62C12">
        <w:t xml:space="preserve">public </w:t>
      </w:r>
      <w:r>
        <w:t xml:space="preserve">domain with which to make the </w:t>
      </w:r>
      <w:r w:rsidR="005743EE">
        <w:t xml:space="preserve">PEMS </w:t>
      </w:r>
      <w:r>
        <w:t>website available for public use.  This document does not cover that process.</w:t>
      </w:r>
      <w:r w:rsidR="005743EE" w:rsidRPr="005743EE">
        <w:t xml:space="preserve"> </w:t>
      </w:r>
    </w:p>
    <w:p w:rsidR="005743EE" w:rsidRDefault="005743EE" w:rsidP="005743EE">
      <w:pPr>
        <w:pStyle w:val="ListParagraph"/>
        <w:numPr>
          <w:ilvl w:val="0"/>
          <w:numId w:val="47"/>
        </w:numPr>
        <w:contextualSpacing w:val="0"/>
      </w:pPr>
      <w:r>
        <w:t>Acquisition of a public domain with which to make the Discount website available for public use.  This document does not cover that process.</w:t>
      </w:r>
      <w:r w:rsidRPr="005743EE">
        <w:t xml:space="preserve"> </w:t>
      </w:r>
    </w:p>
    <w:p w:rsidR="00D8560C" w:rsidRDefault="00D8560C" w:rsidP="00D8560C">
      <w:pPr>
        <w:pStyle w:val="Heading2"/>
      </w:pPr>
      <w:bookmarkStart w:id="16" w:name="_Toc379357715"/>
      <w:r>
        <w:t>Target Audience</w:t>
      </w:r>
      <w:bookmarkEnd w:id="16"/>
    </w:p>
    <w:p w:rsidR="00D46052" w:rsidRDefault="00D46052" w:rsidP="004F4652">
      <w:pPr>
        <w:pStyle w:val="Body"/>
      </w:pPr>
      <w:r>
        <w:t>The target audience of this document is person or persons who have experience in:</w:t>
      </w:r>
    </w:p>
    <w:p w:rsidR="004F4652" w:rsidRDefault="00D46052" w:rsidP="00D46052">
      <w:pPr>
        <w:pStyle w:val="Body"/>
        <w:numPr>
          <w:ilvl w:val="0"/>
          <w:numId w:val="49"/>
        </w:numPr>
      </w:pPr>
      <w:r>
        <w:t xml:space="preserve">Microsoft SQL Server administration and understand </w:t>
      </w:r>
      <w:r w:rsidR="00B63CA1">
        <w:t>rights, database creation and administration, and are able to used either SSMS or SQL command line interface.</w:t>
      </w:r>
    </w:p>
    <w:p w:rsidR="00B63CA1" w:rsidRDefault="00B63CA1" w:rsidP="00D46052">
      <w:pPr>
        <w:pStyle w:val="Body"/>
        <w:numPr>
          <w:ilvl w:val="0"/>
          <w:numId w:val="49"/>
        </w:numPr>
      </w:pPr>
      <w:r>
        <w:t>Visual Studio 2012 and web site publishing.</w:t>
      </w:r>
    </w:p>
    <w:p w:rsidR="00B63CA1" w:rsidRDefault="00B63CA1" w:rsidP="00D46052">
      <w:pPr>
        <w:pStyle w:val="Body"/>
        <w:numPr>
          <w:ilvl w:val="0"/>
          <w:numId w:val="49"/>
        </w:numPr>
      </w:pPr>
      <w:r>
        <w:t>IIS 7+ Administration and web site creation</w:t>
      </w:r>
      <w:r w:rsidR="0090054C">
        <w:t>.</w:t>
      </w:r>
    </w:p>
    <w:p w:rsidR="00AE502C" w:rsidRDefault="00AE502C" w:rsidP="00AE502C">
      <w:pPr>
        <w:pStyle w:val="Heading2"/>
      </w:pPr>
      <w:bookmarkStart w:id="17" w:name="_Toc379357716"/>
      <w:r>
        <w:lastRenderedPageBreak/>
        <w:t>Guidelines</w:t>
      </w:r>
      <w:bookmarkEnd w:id="17"/>
    </w:p>
    <w:p w:rsidR="00AE502C" w:rsidRDefault="00AE502C" w:rsidP="00AE502C">
      <w:pPr>
        <w:pStyle w:val="Body"/>
      </w:pPr>
      <w:r>
        <w:t>Installation should proceed in the order given in this document.  If a step fails, do not continue install</w:t>
      </w:r>
      <w:r>
        <w:t>a</w:t>
      </w:r>
      <w:r>
        <w:t>tion.</w:t>
      </w:r>
    </w:p>
    <w:p w:rsidR="00AE502C" w:rsidRPr="00AE502C" w:rsidRDefault="00AE502C" w:rsidP="00AE502C">
      <w:pPr>
        <w:pStyle w:val="Body"/>
      </w:pPr>
      <w:r>
        <w:t>Rollback/retry instructions are giv</w:t>
      </w:r>
      <w:r w:rsidR="0096532E">
        <w:t>en at each step, if applicable.</w:t>
      </w:r>
    </w:p>
    <w:p w:rsidR="00E63FCB" w:rsidRDefault="001C3436" w:rsidP="00E63FCB">
      <w:pPr>
        <w:pStyle w:val="Heading1"/>
      </w:pPr>
      <w:bookmarkStart w:id="18" w:name="_Toc379357717"/>
      <w:r>
        <w:lastRenderedPageBreak/>
        <w:t>Installation Files</w:t>
      </w:r>
      <w:bookmarkEnd w:id="18"/>
    </w:p>
    <w:p w:rsidR="005D1FC2" w:rsidRDefault="005D1FC2" w:rsidP="005D1FC2">
      <w:pPr>
        <w:pStyle w:val="Body"/>
      </w:pPr>
      <w:r>
        <w:t xml:space="preserve">Installation files can be obtained either by creating them via the </w:t>
      </w:r>
      <w:r w:rsidRPr="00CE31FC">
        <w:rPr>
          <w:i/>
        </w:rPr>
        <w:t>Duncan.PEMS.Install</w:t>
      </w:r>
      <w:r>
        <w:t xml:space="preserve"> or by obtaining a PEMS install package which was created by another user with access to the </w:t>
      </w:r>
      <w:r w:rsidRPr="00CE31FC">
        <w:rPr>
          <w:i/>
        </w:rPr>
        <w:t>Duncan.PEMS.Install</w:t>
      </w:r>
      <w:r>
        <w:t xml:space="preserve"> project.</w:t>
      </w:r>
    </w:p>
    <w:p w:rsidR="005D1FC2" w:rsidRDefault="005D1FC2" w:rsidP="005D1FC2">
      <w:pPr>
        <w:pStyle w:val="Body"/>
      </w:pPr>
      <w:r>
        <w:t xml:space="preserve">This document will assume that the package has been provided and extracted to a directory.  All files will be referenced from the root of this directory.  This directory will be referred to as </w:t>
      </w:r>
      <w:r w:rsidRPr="005D1FC2">
        <w:rPr>
          <w:b/>
        </w:rPr>
        <w:t>INSTALL_ROOT</w:t>
      </w:r>
      <w:r>
        <w:t>.</w:t>
      </w:r>
    </w:p>
    <w:p w:rsidR="005D1FC2" w:rsidRDefault="005D1FC2" w:rsidP="005D1FC2">
      <w:pPr>
        <w:pStyle w:val="Body"/>
      </w:pPr>
      <w:r>
        <w:t>The contents of the install package are:</w:t>
      </w:r>
    </w:p>
    <w:p w:rsidR="005D1FC2" w:rsidRDefault="005D1FC2" w:rsidP="005D1FC2">
      <w:pPr>
        <w:pStyle w:val="Body"/>
      </w:pPr>
      <w:r w:rsidRPr="005D1FC2">
        <w:rPr>
          <w:b/>
        </w:rPr>
        <w:t>INSTALL_ROOT</w:t>
      </w:r>
      <w:r>
        <w:t xml:space="preserve"> – Executable file, assemblies, and configuration file for the installer program.</w:t>
      </w:r>
    </w:p>
    <w:p w:rsidR="005D1FC2" w:rsidRDefault="005D1FC2" w:rsidP="005D1FC2">
      <w:pPr>
        <w:pStyle w:val="Body"/>
      </w:pPr>
      <w:r w:rsidRPr="005D1FC2">
        <w:rPr>
          <w:b/>
        </w:rPr>
        <w:t>INSTALL_ROOT</w:t>
      </w:r>
      <w:r w:rsidR="008E295C">
        <w:rPr>
          <w:b/>
        </w:rPr>
        <w:t>\</w:t>
      </w:r>
      <w:r w:rsidRPr="005D1FC2">
        <w:rPr>
          <w:b/>
        </w:rPr>
        <w:t>ConfigFiles</w:t>
      </w:r>
      <w:r w:rsidR="008E295C">
        <w:rPr>
          <w:b/>
        </w:rPr>
        <w:t>\</w:t>
      </w:r>
      <w:r w:rsidRPr="005D1FC2">
        <w:rPr>
          <w:b/>
        </w:rPr>
        <w:t>Discount</w:t>
      </w:r>
      <w:r>
        <w:t xml:space="preserve"> – Configuration file samples for the Discount website.</w:t>
      </w:r>
      <w:r w:rsidR="00BB4195">
        <w:t xml:space="preserve">  These files are provided as examples for required configuration files.</w:t>
      </w:r>
    </w:p>
    <w:p w:rsidR="005D1FC2" w:rsidRDefault="005D1FC2" w:rsidP="005D1FC2">
      <w:pPr>
        <w:pStyle w:val="Body"/>
      </w:pPr>
      <w:r w:rsidRPr="005D1FC2">
        <w:rPr>
          <w:b/>
        </w:rPr>
        <w:t>INSTALL_ROOT</w:t>
      </w:r>
      <w:r w:rsidR="008E295C">
        <w:rPr>
          <w:b/>
        </w:rPr>
        <w:t>\</w:t>
      </w:r>
      <w:r w:rsidRPr="005D1FC2">
        <w:rPr>
          <w:b/>
        </w:rPr>
        <w:t>ConfigFiles</w:t>
      </w:r>
      <w:r w:rsidR="008E295C">
        <w:rPr>
          <w:b/>
        </w:rPr>
        <w:t>\</w:t>
      </w:r>
      <w:r w:rsidRPr="005D1FC2">
        <w:rPr>
          <w:b/>
        </w:rPr>
        <w:t>PEMS</w:t>
      </w:r>
      <w:r>
        <w:t xml:space="preserve"> – Configuration file samples for the PEMS website.  These files are provided as </w:t>
      </w:r>
      <w:r w:rsidR="00BB4195">
        <w:t>examples for required configuration files.</w:t>
      </w:r>
    </w:p>
    <w:p w:rsidR="0018521B" w:rsidRDefault="0018521B" w:rsidP="0018521B">
      <w:pPr>
        <w:pStyle w:val="Body"/>
      </w:pPr>
      <w:r w:rsidRPr="00BB4195">
        <w:rPr>
          <w:b/>
        </w:rPr>
        <w:t>INSTALL_ROOT</w:t>
      </w:r>
      <w:r>
        <w:rPr>
          <w:b/>
        </w:rPr>
        <w:t>\Documentation</w:t>
      </w:r>
      <w:r>
        <w:t xml:space="preserve"> – This document</w:t>
      </w:r>
    </w:p>
    <w:p w:rsidR="005D1FC2" w:rsidRDefault="005D1FC2" w:rsidP="005D1FC2">
      <w:pPr>
        <w:pStyle w:val="Body"/>
      </w:pPr>
      <w:r w:rsidRPr="005D1FC2">
        <w:rPr>
          <w:b/>
        </w:rPr>
        <w:t>INSTALL_ROOT</w:t>
      </w:r>
      <w:r w:rsidR="008E295C">
        <w:rPr>
          <w:b/>
        </w:rPr>
        <w:t>\</w:t>
      </w:r>
      <w:r w:rsidRPr="005D1FC2">
        <w:rPr>
          <w:b/>
        </w:rPr>
        <w:t>lib</w:t>
      </w:r>
      <w:r>
        <w:t xml:space="preserve"> – Folder containing required assembly(ies) for Izenda internal report viewer ve</w:t>
      </w:r>
      <w:r>
        <w:t>r</w:t>
      </w:r>
      <w:r>
        <w:t>sion.  This (these) file(s) will be copied to the published directory structure of PEMS website during i</w:t>
      </w:r>
      <w:r>
        <w:t>n</w:t>
      </w:r>
      <w:r>
        <w:t>stallation.</w:t>
      </w:r>
    </w:p>
    <w:p w:rsidR="005D3887" w:rsidRDefault="005D3887" w:rsidP="005D1FC2">
      <w:pPr>
        <w:pStyle w:val="Body"/>
      </w:pPr>
      <w:r w:rsidRPr="00BB4195">
        <w:rPr>
          <w:b/>
        </w:rPr>
        <w:t>INSTALL_ROOT</w:t>
      </w:r>
      <w:r>
        <w:rPr>
          <w:b/>
        </w:rPr>
        <w:t>\rbac</w:t>
      </w:r>
      <w:r>
        <w:t xml:space="preserve"> –XML file to configure RBAC authorization and menus for the Admin website.</w:t>
      </w:r>
    </w:p>
    <w:p w:rsidR="005D1FC2" w:rsidRDefault="005D1FC2" w:rsidP="005D1FC2">
      <w:pPr>
        <w:pStyle w:val="Body"/>
      </w:pPr>
      <w:r w:rsidRPr="00BB4195">
        <w:rPr>
          <w:b/>
        </w:rPr>
        <w:t>INSTALL_ROOT</w:t>
      </w:r>
      <w:r w:rsidR="008E295C">
        <w:rPr>
          <w:b/>
        </w:rPr>
        <w:t>\</w:t>
      </w:r>
      <w:r w:rsidRPr="00BB4195">
        <w:rPr>
          <w:b/>
        </w:rPr>
        <w:t>Scripts</w:t>
      </w:r>
      <w:r>
        <w:t xml:space="preserve"> – SQL Scripts that create and populate the initial instance of RBAC</w:t>
      </w:r>
    </w:p>
    <w:p w:rsidR="0018521B" w:rsidRPr="005D1FC2" w:rsidRDefault="0018521B" w:rsidP="005D1FC2">
      <w:pPr>
        <w:pStyle w:val="Body"/>
      </w:pPr>
    </w:p>
    <w:p w:rsidR="004C01AF" w:rsidRDefault="001C3436" w:rsidP="00E63FCB">
      <w:pPr>
        <w:pStyle w:val="Heading1"/>
      </w:pPr>
      <w:bookmarkStart w:id="19" w:name="_Toc379357718"/>
      <w:r>
        <w:lastRenderedPageBreak/>
        <w:t>RBAC Database</w:t>
      </w:r>
      <w:bookmarkEnd w:id="19"/>
    </w:p>
    <w:p w:rsidR="00C72311" w:rsidRDefault="00C72311" w:rsidP="00C72311">
      <w:pPr>
        <w:pStyle w:val="Body"/>
      </w:pPr>
      <w:r>
        <w:t>The RBAC database is created and populated by execution of three scripts.</w:t>
      </w:r>
    </w:p>
    <w:p w:rsidR="00C72311" w:rsidRDefault="00C72311" w:rsidP="00C72311">
      <w:pPr>
        <w:pStyle w:val="Body"/>
      </w:pPr>
      <w:r w:rsidRPr="00656E90">
        <w:rPr>
          <w:i/>
        </w:rPr>
        <w:t>PEMS_RBAC_Database_Create.sql</w:t>
      </w:r>
      <w:r>
        <w:rPr>
          <w:i/>
        </w:rPr>
        <w:t xml:space="preserve"> </w:t>
      </w:r>
      <w:r>
        <w:t>– Creates the database instance.</w:t>
      </w:r>
    </w:p>
    <w:p w:rsidR="00C72311" w:rsidRDefault="00C72311" w:rsidP="00C72311">
      <w:pPr>
        <w:pStyle w:val="Body"/>
      </w:pPr>
      <w:r w:rsidRPr="00656E90">
        <w:rPr>
          <w:i/>
        </w:rPr>
        <w:t>PEMS_RBAC_Database_</w:t>
      </w:r>
      <w:r>
        <w:rPr>
          <w:i/>
        </w:rPr>
        <w:t>Build</w:t>
      </w:r>
      <w:r w:rsidRPr="00656E90">
        <w:rPr>
          <w:i/>
        </w:rPr>
        <w:t>.sql</w:t>
      </w:r>
      <w:r>
        <w:t xml:space="preserve"> – Builds the tables, stored procedures, etc. of RBAC.</w:t>
      </w:r>
    </w:p>
    <w:p w:rsidR="00C72311" w:rsidRPr="00C72311" w:rsidRDefault="00C72311" w:rsidP="00C72311">
      <w:pPr>
        <w:pStyle w:val="Body"/>
      </w:pPr>
      <w:r w:rsidRPr="00656E90">
        <w:rPr>
          <w:i/>
        </w:rPr>
        <w:t>PEMS_RBAC_Database_</w:t>
      </w:r>
      <w:r>
        <w:rPr>
          <w:i/>
        </w:rPr>
        <w:t>Populate</w:t>
      </w:r>
      <w:r w:rsidRPr="00656E90">
        <w:rPr>
          <w:i/>
        </w:rPr>
        <w:t>.sql</w:t>
      </w:r>
      <w:r>
        <w:rPr>
          <w:i/>
        </w:rPr>
        <w:t xml:space="preserve"> </w:t>
      </w:r>
      <w:r>
        <w:t>– Populates required initial data of RBAC.</w:t>
      </w:r>
    </w:p>
    <w:p w:rsidR="00E63FCB" w:rsidRDefault="001C3436" w:rsidP="004C01AF">
      <w:pPr>
        <w:pStyle w:val="Heading2"/>
      </w:pPr>
      <w:bookmarkStart w:id="20" w:name="_Toc379357719"/>
      <w:r>
        <w:t>Creation</w:t>
      </w:r>
      <w:bookmarkEnd w:id="20"/>
    </w:p>
    <w:p w:rsidR="001222CF" w:rsidRDefault="001222CF" w:rsidP="001222CF">
      <w:pPr>
        <w:spacing w:after="200" w:line="276" w:lineRule="auto"/>
      </w:pPr>
      <w:r>
        <w:t>Sele</w:t>
      </w:r>
      <w:r w:rsidR="00600E6D">
        <w:t>ct a name for the RBAC database.</w:t>
      </w:r>
      <w:r>
        <w:t xml:space="preserve">  This name will be used in creation of the database, the scripts used to create and populate tables and the configuration of the web site instance.  A re</w:t>
      </w:r>
      <w:r>
        <w:t>c</w:t>
      </w:r>
      <w:r>
        <w:t>ommended name is PEMSRBAC.</w:t>
      </w:r>
    </w:p>
    <w:p w:rsidR="001222CF" w:rsidRDefault="001222CF" w:rsidP="001222CF">
      <w:pPr>
        <w:spacing w:after="200" w:line="276" w:lineRule="auto"/>
      </w:pPr>
      <w:r>
        <w:t xml:space="preserve">The database can be created by either using the Sql Server Management Studio (SSMS) UI or similar management tool or by updating and executing </w:t>
      </w:r>
      <w:r w:rsidR="00475500" w:rsidRPr="00BB4195">
        <w:rPr>
          <w:b/>
        </w:rPr>
        <w:t>INSTALL_ROOT</w:t>
      </w:r>
      <w:r w:rsidR="0018676D">
        <w:rPr>
          <w:b/>
        </w:rPr>
        <w:t>\</w:t>
      </w:r>
      <w:r w:rsidR="00475500" w:rsidRPr="00BB4195">
        <w:rPr>
          <w:b/>
        </w:rPr>
        <w:t>Scripts</w:t>
      </w:r>
      <w:r w:rsidR="0018676D">
        <w:t>\</w:t>
      </w:r>
      <w:r w:rsidRPr="00475500">
        <w:rPr>
          <w:b/>
          <w:i/>
        </w:rPr>
        <w:t>PEMS_RBAC_Database_Create.sql</w:t>
      </w:r>
      <w:r>
        <w:t xml:space="preserve"> script.  Make the following edits to the script.</w:t>
      </w:r>
    </w:p>
    <w:p w:rsidR="001222CF" w:rsidRDefault="001222CF" w:rsidP="001222CF">
      <w:pPr>
        <w:pStyle w:val="ListParagraph"/>
        <w:numPr>
          <w:ilvl w:val="0"/>
          <w:numId w:val="48"/>
        </w:numPr>
        <w:contextualSpacing w:val="0"/>
      </w:pPr>
      <w:r>
        <w:t xml:space="preserve">Change all instances of the string </w:t>
      </w:r>
      <w:r w:rsidR="00FE47F9">
        <w:t>“</w:t>
      </w:r>
      <w:r>
        <w:t xml:space="preserve">PEMS_RBAC_DATABASE_NAME </w:t>
      </w:r>
      <w:r w:rsidR="00FE47F9">
        <w:t>“</w:t>
      </w:r>
      <w:r>
        <w:t>to the name of the dat</w:t>
      </w:r>
      <w:r>
        <w:t>a</w:t>
      </w:r>
      <w:r>
        <w:t>base.</w:t>
      </w:r>
      <w:r w:rsidR="00FE47F9">
        <w:t xml:space="preserve">  Recommended name is “PEMSRBAC”</w:t>
      </w:r>
    </w:p>
    <w:p w:rsidR="001222CF" w:rsidRDefault="001222CF" w:rsidP="001222CF">
      <w:pPr>
        <w:pStyle w:val="ListParagraph"/>
        <w:numPr>
          <w:ilvl w:val="0"/>
          <w:numId w:val="48"/>
        </w:numPr>
        <w:contextualSpacing w:val="0"/>
      </w:pPr>
      <w:r>
        <w:t>Change all instances of the string “PEMS_RBAC_LOGICAL_NAME” to the logical name of the d</w:t>
      </w:r>
      <w:r>
        <w:t>a</w:t>
      </w:r>
      <w:r>
        <w:t xml:space="preserve">tabase. </w:t>
      </w:r>
      <w:r w:rsidR="00FE47F9">
        <w:t xml:space="preserve"> Recommended logical name is “PEMSRBAC-Prod”</w:t>
      </w:r>
    </w:p>
    <w:p w:rsidR="001222CF" w:rsidRDefault="001222CF" w:rsidP="001222CF">
      <w:pPr>
        <w:pStyle w:val="ListParagraph"/>
        <w:numPr>
          <w:ilvl w:val="0"/>
          <w:numId w:val="48"/>
        </w:numPr>
        <w:contextualSpacing w:val="0"/>
      </w:pPr>
      <w:r>
        <w:t>Change all instances of the string “PEMS_RBAC_DATABASE_PATH” to a valid path where the d</w:t>
      </w:r>
      <w:r>
        <w:t>a</w:t>
      </w:r>
      <w:r>
        <w:t>tabase file will be created.  Do not end with “/”</w:t>
      </w:r>
      <w:r w:rsidR="00894E5F">
        <w:t xml:space="preserve"> or “\”</w:t>
      </w:r>
      <w:r>
        <w:t>.</w:t>
      </w:r>
    </w:p>
    <w:p w:rsidR="001222CF" w:rsidRDefault="001222CF" w:rsidP="001222CF">
      <w:pPr>
        <w:pStyle w:val="ListParagraph"/>
        <w:numPr>
          <w:ilvl w:val="0"/>
          <w:numId w:val="48"/>
        </w:numPr>
        <w:contextualSpacing w:val="0"/>
      </w:pPr>
      <w:r>
        <w:t>Change all instances of the string “PEMS_RBAC_FILE_NAME” to the name of the database file name desired.</w:t>
      </w:r>
    </w:p>
    <w:p w:rsidR="001222CF" w:rsidRDefault="001222CF" w:rsidP="001222CF">
      <w:pPr>
        <w:spacing w:after="200" w:line="276" w:lineRule="auto"/>
      </w:pPr>
      <w:r>
        <w:t>Execute the copy of the script.  Open a command prompt and execute the following SQL co</w:t>
      </w:r>
      <w:r>
        <w:t>m</w:t>
      </w:r>
      <w:r>
        <w:t>mand.</w:t>
      </w:r>
    </w:p>
    <w:p w:rsidR="001222CF" w:rsidRPr="00024E00" w:rsidRDefault="001222CF" w:rsidP="001222CF">
      <w:pPr>
        <w:spacing w:after="200" w:line="276" w:lineRule="auto"/>
        <w:ind w:left="720"/>
        <w:rPr>
          <w:b/>
        </w:rPr>
      </w:pPr>
      <w:r w:rsidRPr="00024E00">
        <w:rPr>
          <w:rStyle w:val="input"/>
          <w:b/>
        </w:rPr>
        <w:t>sqlcmd -S [SERVER]\[INSTANCE] -i [PATH]\</w:t>
      </w:r>
      <w:r w:rsidRPr="00024E00">
        <w:rPr>
          <w:b/>
        </w:rPr>
        <w:t>PEMS_RBAC_Database_Create.sql</w:t>
      </w:r>
      <w:r w:rsidRPr="00024E00">
        <w:rPr>
          <w:rStyle w:val="input"/>
          <w:b/>
        </w:rPr>
        <w:t xml:space="preserve"> -o [PATH]\</w:t>
      </w:r>
      <w:r w:rsidRPr="00024E00">
        <w:rPr>
          <w:b/>
        </w:rPr>
        <w:t>PEMS_RBAC_Database_Create</w:t>
      </w:r>
      <w:r w:rsidRPr="00024E00">
        <w:rPr>
          <w:rStyle w:val="input"/>
          <w:b/>
        </w:rPr>
        <w:t>.log</w:t>
      </w:r>
    </w:p>
    <w:p w:rsidR="001222CF" w:rsidRPr="00747128" w:rsidRDefault="001222CF" w:rsidP="001222CF">
      <w:pPr>
        <w:spacing w:after="200" w:line="276" w:lineRule="auto"/>
        <w:ind w:left="720"/>
      </w:pPr>
      <w:r>
        <w:rPr>
          <w:rStyle w:val="input"/>
        </w:rPr>
        <w:t>[SERVER]</w:t>
      </w:r>
      <w:r w:rsidR="00747128">
        <w:rPr>
          <w:rStyle w:val="input"/>
        </w:rPr>
        <w:t>\[INSTANCE]</w:t>
      </w:r>
      <w:r>
        <w:rPr>
          <w:rStyle w:val="input"/>
        </w:rPr>
        <w:t xml:space="preserve"> – Name of the SQL Server</w:t>
      </w:r>
      <w:r w:rsidR="00747128">
        <w:rPr>
          <w:rStyle w:val="input"/>
        </w:rPr>
        <w:t xml:space="preserve"> and, optionally, instance name.  This will be the </w:t>
      </w:r>
      <w:r w:rsidR="00747128" w:rsidRPr="00F3328B">
        <w:rPr>
          <w:b/>
        </w:rPr>
        <w:t>[SQL_SERVER]</w:t>
      </w:r>
      <w:r w:rsidR="00747128">
        <w:rPr>
          <w:b/>
        </w:rPr>
        <w:t xml:space="preserve"> </w:t>
      </w:r>
      <w:r w:rsidR="00747128">
        <w:t>as referenced in Section 2.1.</w:t>
      </w:r>
    </w:p>
    <w:p w:rsidR="001222CF" w:rsidRPr="009142F8" w:rsidRDefault="00747128" w:rsidP="001222CF">
      <w:pPr>
        <w:spacing w:after="200" w:line="276" w:lineRule="auto"/>
        <w:ind w:left="720"/>
      </w:pPr>
      <w:r>
        <w:rPr>
          <w:rStyle w:val="input"/>
        </w:rPr>
        <w:t xml:space="preserve"> </w:t>
      </w:r>
      <w:r w:rsidR="001222CF">
        <w:rPr>
          <w:rStyle w:val="input"/>
        </w:rPr>
        <w:t xml:space="preserve">[PATH] – Fully qualified path to </w:t>
      </w:r>
      <w:r w:rsidR="001222CF" w:rsidRPr="00656E90">
        <w:rPr>
          <w:i/>
        </w:rPr>
        <w:t>PEMS_RBAC_Database_Create.sql</w:t>
      </w:r>
      <w:r w:rsidR="009142F8">
        <w:t xml:space="preserve">.  Should be </w:t>
      </w:r>
      <w:r w:rsidR="009142F8" w:rsidRPr="00BB4195">
        <w:rPr>
          <w:b/>
        </w:rPr>
        <w:t>INSTALL_ROOT</w:t>
      </w:r>
      <w:r w:rsidR="008E295C">
        <w:rPr>
          <w:b/>
        </w:rPr>
        <w:t>\</w:t>
      </w:r>
      <w:r w:rsidR="009142F8" w:rsidRPr="00BB4195">
        <w:rPr>
          <w:b/>
        </w:rPr>
        <w:t>Scripts</w:t>
      </w:r>
      <w:r w:rsidR="008E295C">
        <w:rPr>
          <w:b/>
        </w:rPr>
        <w:t>\</w:t>
      </w:r>
      <w:r w:rsidR="009142F8" w:rsidRPr="009142F8">
        <w:rPr>
          <w:b/>
          <w:i/>
        </w:rPr>
        <w:t>PEMS_RBAC_Database_Create.sql</w:t>
      </w:r>
    </w:p>
    <w:p w:rsidR="009142F8" w:rsidRDefault="001F17F9" w:rsidP="001222CF">
      <w:pPr>
        <w:spacing w:after="200" w:line="276" w:lineRule="auto"/>
      </w:pPr>
      <w:r>
        <w:t>Example command window</w:t>
      </w:r>
      <w:r w:rsidR="0043710E">
        <w:t xml:space="preserve"> where </w:t>
      </w:r>
      <w:r w:rsidR="0043710E" w:rsidRPr="00BB4195">
        <w:rPr>
          <w:b/>
        </w:rPr>
        <w:t>INSTALL_ROOT</w:t>
      </w:r>
      <w:r w:rsidR="0043710E">
        <w:rPr>
          <w:b/>
        </w:rPr>
        <w:t xml:space="preserve"> </w:t>
      </w:r>
      <w:r w:rsidR="0043710E">
        <w:t>is “C:\temp\PEMS”</w:t>
      </w:r>
      <w:r>
        <w:t xml:space="preserve">.  </w:t>
      </w:r>
      <w:r w:rsidR="009142F8">
        <w:t>The execution of this command should produce no response to command window.</w:t>
      </w:r>
      <w:r w:rsidR="00F260EA">
        <w:t xml:space="preserve">  You should </w:t>
      </w:r>
      <w:r w:rsidR="00AF0DAF">
        <w:t xml:space="preserve">simply </w:t>
      </w:r>
      <w:r w:rsidR="00F260EA">
        <w:t>be returned to the command prompt.</w:t>
      </w:r>
    </w:p>
    <w:p w:rsidR="009142F8" w:rsidRDefault="009142F8" w:rsidP="009142F8">
      <w:pPr>
        <w:keepNext/>
        <w:spacing w:after="200" w:line="276" w:lineRule="auto"/>
        <w:jc w:val="center"/>
      </w:pPr>
      <w:r>
        <w:rPr>
          <w:noProof/>
        </w:rPr>
        <w:lastRenderedPageBreak/>
        <w:drawing>
          <wp:inline distT="0" distB="0" distL="0" distR="0" wp14:anchorId="06749B91" wp14:editId="4280ABC5">
            <wp:extent cx="5943600" cy="301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11170"/>
                    </a:xfrm>
                    <a:prstGeom prst="rect">
                      <a:avLst/>
                    </a:prstGeom>
                  </pic:spPr>
                </pic:pic>
              </a:graphicData>
            </a:graphic>
          </wp:inline>
        </w:drawing>
      </w:r>
    </w:p>
    <w:p w:rsidR="009142F8" w:rsidRDefault="009142F8" w:rsidP="009142F8">
      <w:pPr>
        <w:pStyle w:val="Caption"/>
        <w:jc w:val="center"/>
      </w:pPr>
      <w:bookmarkStart w:id="21" w:name="_Toc379356478"/>
      <w:r>
        <w:t xml:space="preserve">Figure </w:t>
      </w:r>
      <w:r>
        <w:fldChar w:fldCharType="begin"/>
      </w:r>
      <w:r>
        <w:instrText xml:space="preserve"> SEQ Figure \* ARABIC </w:instrText>
      </w:r>
      <w:r>
        <w:fldChar w:fldCharType="separate"/>
      </w:r>
      <w:r w:rsidR="005E66BD">
        <w:t>1</w:t>
      </w:r>
      <w:r>
        <w:fldChar w:fldCharType="end"/>
      </w:r>
      <w:r>
        <w:t xml:space="preserve"> RBAC Database Create </w:t>
      </w:r>
      <w:r w:rsidR="009F4A79">
        <w:t>Response</w:t>
      </w:r>
      <w:bookmarkEnd w:id="21"/>
    </w:p>
    <w:p w:rsidR="009142F8" w:rsidRDefault="009142F8" w:rsidP="001222CF">
      <w:pPr>
        <w:spacing w:after="200" w:line="276" w:lineRule="auto"/>
      </w:pPr>
    </w:p>
    <w:p w:rsidR="001222CF" w:rsidRDefault="001222CF" w:rsidP="001222CF">
      <w:pPr>
        <w:spacing w:after="200" w:line="276" w:lineRule="auto"/>
      </w:pPr>
      <w:r>
        <w:t>Review the output file</w:t>
      </w:r>
      <w:r w:rsidR="00B03E24">
        <w:t xml:space="preserve">, </w:t>
      </w:r>
      <w:r w:rsidR="00B03E24" w:rsidRPr="00024E00">
        <w:rPr>
          <w:rStyle w:val="input"/>
          <w:b/>
        </w:rPr>
        <w:t>[PATH]\</w:t>
      </w:r>
      <w:r w:rsidR="00B03E24" w:rsidRPr="00024E00">
        <w:rPr>
          <w:b/>
        </w:rPr>
        <w:t>PEMS_RBAC_Database_Create</w:t>
      </w:r>
      <w:r w:rsidR="00B03E24" w:rsidRPr="00024E00">
        <w:rPr>
          <w:rStyle w:val="input"/>
          <w:b/>
        </w:rPr>
        <w:t>.log</w:t>
      </w:r>
      <w:r w:rsidR="00B03E24">
        <w:rPr>
          <w:rStyle w:val="input"/>
          <w:b/>
        </w:rPr>
        <w:t xml:space="preserve">, </w:t>
      </w:r>
      <w:r>
        <w:t>to check for any errors.</w:t>
      </w:r>
      <w:r w:rsidR="001B004B">
        <w:t xml:space="preserve">  The output file should only contain one line.</w:t>
      </w:r>
    </w:p>
    <w:p w:rsidR="001B004B" w:rsidRDefault="001B004B" w:rsidP="001B004B">
      <w:pPr>
        <w:keepNext/>
        <w:spacing w:after="200" w:line="276" w:lineRule="auto"/>
        <w:jc w:val="center"/>
      </w:pPr>
      <w:r>
        <w:rPr>
          <w:noProof/>
        </w:rPr>
        <w:drawing>
          <wp:inline distT="0" distB="0" distL="0" distR="0" wp14:anchorId="5D4A70D8" wp14:editId="0BD7E4DD">
            <wp:extent cx="340995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09950" cy="1495425"/>
                    </a:xfrm>
                    <a:prstGeom prst="rect">
                      <a:avLst/>
                    </a:prstGeom>
                  </pic:spPr>
                </pic:pic>
              </a:graphicData>
            </a:graphic>
          </wp:inline>
        </w:drawing>
      </w:r>
    </w:p>
    <w:p w:rsidR="001B004B" w:rsidRDefault="001B004B" w:rsidP="001B004B">
      <w:pPr>
        <w:pStyle w:val="Caption"/>
        <w:jc w:val="center"/>
      </w:pPr>
      <w:bookmarkStart w:id="22" w:name="_Toc379356479"/>
      <w:r>
        <w:t xml:space="preserve">Figure </w:t>
      </w:r>
      <w:r>
        <w:fldChar w:fldCharType="begin"/>
      </w:r>
      <w:r>
        <w:instrText xml:space="preserve"> SEQ Figure \* ARABIC </w:instrText>
      </w:r>
      <w:r>
        <w:fldChar w:fldCharType="separate"/>
      </w:r>
      <w:r w:rsidR="005E66BD">
        <w:t>2</w:t>
      </w:r>
      <w:r>
        <w:fldChar w:fldCharType="end"/>
      </w:r>
      <w:r>
        <w:t xml:space="preserve"> RBAC Database Create Output</w:t>
      </w:r>
      <w:bookmarkEnd w:id="22"/>
    </w:p>
    <w:p w:rsidR="00D82880" w:rsidRDefault="00D82880" w:rsidP="001222CF">
      <w:pPr>
        <w:spacing w:after="200" w:line="276" w:lineRule="auto"/>
      </w:pPr>
    </w:p>
    <w:p w:rsidR="00673DB9" w:rsidRDefault="00752E20" w:rsidP="001222CF">
      <w:pPr>
        <w:spacing w:after="200" w:line="276" w:lineRule="auto"/>
      </w:pPr>
      <w:r>
        <w:t>Using SSMS, verify that your database was created as expected.  Do not forget to refresh the tree in SSMS to be sure you are looking at the most recent view of existing databases.</w:t>
      </w:r>
    </w:p>
    <w:p w:rsidR="00724079" w:rsidRDefault="00724079" w:rsidP="001222CF">
      <w:pPr>
        <w:spacing w:after="200" w:line="276" w:lineRule="auto"/>
      </w:pPr>
      <w:r>
        <w:t>If you encountered an error either at the command prompt or in the log file</w:t>
      </w:r>
      <w:r w:rsidR="00B400A6">
        <w:t xml:space="preserve"> or </w:t>
      </w:r>
      <w:r w:rsidR="004645E7">
        <w:t>do not see the d</w:t>
      </w:r>
      <w:r w:rsidR="004645E7">
        <w:t>a</w:t>
      </w:r>
      <w:r w:rsidR="004645E7">
        <w:t xml:space="preserve">tabase </w:t>
      </w:r>
      <w:r w:rsidR="00B400A6">
        <w:t>in SSMS</w:t>
      </w:r>
      <w:r>
        <w:t xml:space="preserve">, resolve the error and rerun the script.  Do not continue on until a database </w:t>
      </w:r>
      <w:r w:rsidR="00E06B32">
        <w:t>is</w:t>
      </w:r>
      <w:r w:rsidR="00B400A6">
        <w:t xml:space="preserve"> </w:t>
      </w:r>
      <w:r>
        <w:t>successfully created.</w:t>
      </w:r>
    </w:p>
    <w:p w:rsidR="001C3436" w:rsidRDefault="001C3436" w:rsidP="004C01AF">
      <w:pPr>
        <w:pStyle w:val="Heading2"/>
      </w:pPr>
      <w:bookmarkStart w:id="23" w:name="_Toc379357720"/>
      <w:r>
        <w:lastRenderedPageBreak/>
        <w:t>RBAC Database Instance Population</w:t>
      </w:r>
      <w:bookmarkEnd w:id="23"/>
    </w:p>
    <w:p w:rsidR="008662CF" w:rsidRDefault="008662CF" w:rsidP="004C01AF">
      <w:pPr>
        <w:pStyle w:val="Heading3"/>
      </w:pPr>
      <w:bookmarkStart w:id="24" w:name="_Toc379357721"/>
      <w:r>
        <w:t>Create Objects</w:t>
      </w:r>
      <w:bookmarkEnd w:id="24"/>
    </w:p>
    <w:p w:rsidR="008662CF" w:rsidRDefault="008662CF" w:rsidP="008662CF">
      <w:pPr>
        <w:spacing w:after="200" w:line="276" w:lineRule="auto"/>
      </w:pPr>
      <w:r>
        <w:t xml:space="preserve">The database objects can be created by updating and executing </w:t>
      </w:r>
      <w:r w:rsidR="008F53AA" w:rsidRPr="00BB4195">
        <w:rPr>
          <w:b/>
        </w:rPr>
        <w:t>INSTALL_ROOT</w:t>
      </w:r>
      <w:r w:rsidR="008F53AA">
        <w:rPr>
          <w:b/>
        </w:rPr>
        <w:t>\</w:t>
      </w:r>
      <w:r w:rsidR="008F53AA" w:rsidRPr="00BB4195">
        <w:rPr>
          <w:b/>
        </w:rPr>
        <w:t>Scripts</w:t>
      </w:r>
      <w:r w:rsidR="008F53AA">
        <w:t>\</w:t>
      </w:r>
      <w:r w:rsidRPr="008F53AA">
        <w:rPr>
          <w:b/>
          <w:i/>
        </w:rPr>
        <w:t>PEMS_RBAC_Database_Build.sql</w:t>
      </w:r>
      <w:r>
        <w:t xml:space="preserve"> script.  Make the following e</w:t>
      </w:r>
      <w:r>
        <w:t>d</w:t>
      </w:r>
      <w:r>
        <w:t>its to the script.</w:t>
      </w:r>
    </w:p>
    <w:p w:rsidR="008662CF" w:rsidRDefault="008662CF" w:rsidP="008662CF">
      <w:pPr>
        <w:pStyle w:val="ListParagraph"/>
        <w:numPr>
          <w:ilvl w:val="0"/>
          <w:numId w:val="48"/>
        </w:numPr>
        <w:contextualSpacing w:val="0"/>
      </w:pPr>
      <w:r>
        <w:t>Change all instances of the string “PEMS_RBAC_DATABASE_NAME” to the name of the dat</w:t>
      </w:r>
      <w:r>
        <w:t>a</w:t>
      </w:r>
      <w:r>
        <w:t>base.</w:t>
      </w:r>
    </w:p>
    <w:p w:rsidR="008662CF" w:rsidRDefault="008662CF" w:rsidP="008662CF">
      <w:pPr>
        <w:spacing w:after="200" w:line="276" w:lineRule="auto"/>
      </w:pPr>
      <w:r>
        <w:t>Execute the copy of the script.  Open a command prompt and execute the following SQL co</w:t>
      </w:r>
      <w:r>
        <w:t>m</w:t>
      </w:r>
      <w:r>
        <w:t>mand.</w:t>
      </w:r>
    </w:p>
    <w:p w:rsidR="008662CF" w:rsidRPr="00024E00" w:rsidRDefault="008662CF" w:rsidP="008662CF">
      <w:pPr>
        <w:spacing w:after="200" w:line="276" w:lineRule="auto"/>
        <w:ind w:left="720"/>
        <w:rPr>
          <w:b/>
        </w:rPr>
      </w:pPr>
      <w:r w:rsidRPr="00024E00">
        <w:rPr>
          <w:rStyle w:val="input"/>
          <w:b/>
        </w:rPr>
        <w:t>sqlcmd -S [SERVER]\[INSTANCE] -i [PATH]\</w:t>
      </w:r>
      <w:r w:rsidRPr="00024E00">
        <w:rPr>
          <w:b/>
        </w:rPr>
        <w:t>PEMS_RBAC_Database_</w:t>
      </w:r>
      <w:r>
        <w:rPr>
          <w:b/>
        </w:rPr>
        <w:t>Build</w:t>
      </w:r>
      <w:r w:rsidRPr="00024E00">
        <w:rPr>
          <w:b/>
        </w:rPr>
        <w:t>.sql</w:t>
      </w:r>
      <w:r w:rsidRPr="00024E00">
        <w:rPr>
          <w:rStyle w:val="input"/>
          <w:b/>
        </w:rPr>
        <w:t xml:space="preserve"> -o [PATH]\</w:t>
      </w:r>
      <w:r w:rsidRPr="00024E00">
        <w:rPr>
          <w:b/>
        </w:rPr>
        <w:t>PEMS_RBAC_Database_</w:t>
      </w:r>
      <w:r>
        <w:rPr>
          <w:b/>
        </w:rPr>
        <w:t>Build</w:t>
      </w:r>
      <w:r w:rsidRPr="00024E00">
        <w:rPr>
          <w:rStyle w:val="input"/>
          <w:b/>
        </w:rPr>
        <w:t>.log</w:t>
      </w:r>
    </w:p>
    <w:p w:rsidR="00747128" w:rsidRPr="00747128" w:rsidRDefault="00747128" w:rsidP="00747128">
      <w:pPr>
        <w:spacing w:after="200" w:line="276" w:lineRule="auto"/>
        <w:ind w:left="720"/>
      </w:pPr>
      <w:r>
        <w:rPr>
          <w:rStyle w:val="input"/>
        </w:rPr>
        <w:t xml:space="preserve">[SERVER]\[INSTANCE] – Name of the SQL Server and, optionally, instance name.  This will be the </w:t>
      </w:r>
      <w:r w:rsidRPr="00F3328B">
        <w:rPr>
          <w:b/>
        </w:rPr>
        <w:t>[SQL_SERVER]</w:t>
      </w:r>
      <w:r>
        <w:rPr>
          <w:b/>
        </w:rPr>
        <w:t xml:space="preserve"> </w:t>
      </w:r>
      <w:r>
        <w:t>as referenced in Section 2.1.</w:t>
      </w:r>
    </w:p>
    <w:p w:rsidR="008662CF" w:rsidRPr="00D641CF" w:rsidRDefault="00747128" w:rsidP="00747128">
      <w:pPr>
        <w:spacing w:after="200" w:line="276" w:lineRule="auto"/>
        <w:ind w:left="720"/>
      </w:pPr>
      <w:r>
        <w:rPr>
          <w:rStyle w:val="input"/>
        </w:rPr>
        <w:t xml:space="preserve"> </w:t>
      </w:r>
      <w:r w:rsidR="008662CF">
        <w:rPr>
          <w:rStyle w:val="input"/>
        </w:rPr>
        <w:t xml:space="preserve">[PATH] – Fully qualified path to </w:t>
      </w:r>
      <w:r w:rsidR="008662CF" w:rsidRPr="00656E90">
        <w:rPr>
          <w:i/>
        </w:rPr>
        <w:t>PEMS_RBAC_Database_</w:t>
      </w:r>
      <w:r w:rsidR="008662CF">
        <w:rPr>
          <w:i/>
        </w:rPr>
        <w:t>Build</w:t>
      </w:r>
      <w:r w:rsidR="008662CF" w:rsidRPr="00656E90">
        <w:rPr>
          <w:i/>
        </w:rPr>
        <w:t>.sql</w:t>
      </w:r>
      <w:r w:rsidR="00D641CF">
        <w:rPr>
          <w:i/>
        </w:rPr>
        <w:t>.</w:t>
      </w:r>
      <w:r w:rsidR="00D641CF">
        <w:t xml:space="preserve">  Should be </w:t>
      </w:r>
      <w:r w:rsidR="00D641CF" w:rsidRPr="00BB4195">
        <w:rPr>
          <w:b/>
        </w:rPr>
        <w:t>INSTALL_ROOT</w:t>
      </w:r>
      <w:r w:rsidR="00D641CF">
        <w:rPr>
          <w:b/>
        </w:rPr>
        <w:t>\</w:t>
      </w:r>
      <w:r w:rsidR="00D641CF" w:rsidRPr="00BB4195">
        <w:rPr>
          <w:b/>
        </w:rPr>
        <w:t>Scripts</w:t>
      </w:r>
      <w:r w:rsidR="00D641CF">
        <w:rPr>
          <w:b/>
        </w:rPr>
        <w:t>\</w:t>
      </w:r>
      <w:r w:rsidR="00D641CF" w:rsidRPr="00D641CF">
        <w:rPr>
          <w:b/>
          <w:i/>
        </w:rPr>
        <w:t>PEMS_RBAC_Database_Build.sql</w:t>
      </w:r>
    </w:p>
    <w:p w:rsidR="00534DD9" w:rsidRDefault="00534DD9" w:rsidP="00534DD9">
      <w:pPr>
        <w:spacing w:after="200" w:line="276" w:lineRule="auto"/>
      </w:pPr>
      <w:r>
        <w:t xml:space="preserve">Example command window where </w:t>
      </w:r>
      <w:r w:rsidRPr="00BB4195">
        <w:rPr>
          <w:b/>
        </w:rPr>
        <w:t>INSTALL_ROOT</w:t>
      </w:r>
      <w:r>
        <w:rPr>
          <w:b/>
        </w:rPr>
        <w:t xml:space="preserve"> </w:t>
      </w:r>
      <w:r>
        <w:t>is “C:\temp\PEMS”.  The execution of this command should produce no response to command window.  You should simply be returned to the command prompt.</w:t>
      </w:r>
    </w:p>
    <w:p w:rsidR="00534DD9" w:rsidRDefault="00534DD9" w:rsidP="00534DD9">
      <w:pPr>
        <w:keepNext/>
        <w:spacing w:after="200" w:line="276" w:lineRule="auto"/>
        <w:jc w:val="center"/>
      </w:pPr>
      <w:r>
        <w:rPr>
          <w:noProof/>
        </w:rPr>
        <w:drawing>
          <wp:inline distT="0" distB="0" distL="0" distR="0" wp14:anchorId="7473B651" wp14:editId="16263EEF">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28950"/>
                    </a:xfrm>
                    <a:prstGeom prst="rect">
                      <a:avLst/>
                    </a:prstGeom>
                  </pic:spPr>
                </pic:pic>
              </a:graphicData>
            </a:graphic>
          </wp:inline>
        </w:drawing>
      </w:r>
    </w:p>
    <w:p w:rsidR="00534DD9" w:rsidRDefault="00534DD9" w:rsidP="00534DD9">
      <w:pPr>
        <w:pStyle w:val="Caption"/>
        <w:jc w:val="center"/>
      </w:pPr>
      <w:bookmarkStart w:id="25" w:name="_Toc379356480"/>
      <w:r>
        <w:t xml:space="preserve">Figure </w:t>
      </w:r>
      <w:r>
        <w:fldChar w:fldCharType="begin"/>
      </w:r>
      <w:r>
        <w:instrText xml:space="preserve"> SEQ Figure \* ARABIC </w:instrText>
      </w:r>
      <w:r>
        <w:fldChar w:fldCharType="separate"/>
      </w:r>
      <w:r w:rsidR="005E66BD">
        <w:t>3</w:t>
      </w:r>
      <w:r>
        <w:fldChar w:fldCharType="end"/>
      </w:r>
      <w:r>
        <w:t xml:space="preserve"> </w:t>
      </w:r>
      <w:r w:rsidRPr="004A2E04">
        <w:t xml:space="preserve">RBAC Database </w:t>
      </w:r>
      <w:r>
        <w:t>Build</w:t>
      </w:r>
      <w:r w:rsidRPr="004A2E04">
        <w:t xml:space="preserve"> Response</w:t>
      </w:r>
      <w:bookmarkEnd w:id="25"/>
    </w:p>
    <w:p w:rsidR="00534DD9" w:rsidRDefault="00534DD9" w:rsidP="00534DD9">
      <w:pPr>
        <w:spacing w:after="200" w:line="276" w:lineRule="auto"/>
      </w:pPr>
    </w:p>
    <w:p w:rsidR="00534DD9" w:rsidRDefault="00534DD9" w:rsidP="00534DD9">
      <w:pPr>
        <w:spacing w:after="200" w:line="276" w:lineRule="auto"/>
      </w:pPr>
      <w:r>
        <w:lastRenderedPageBreak/>
        <w:t xml:space="preserve">Review the output file, </w:t>
      </w:r>
      <w:r w:rsidRPr="00024E00">
        <w:rPr>
          <w:rStyle w:val="input"/>
          <w:b/>
        </w:rPr>
        <w:t>[PATH]\</w:t>
      </w:r>
      <w:r w:rsidRPr="00024E00">
        <w:rPr>
          <w:b/>
        </w:rPr>
        <w:t>PEMS_RBAC_Database_</w:t>
      </w:r>
      <w:r>
        <w:rPr>
          <w:b/>
        </w:rPr>
        <w:t>Build</w:t>
      </w:r>
      <w:r w:rsidRPr="00024E00">
        <w:rPr>
          <w:rStyle w:val="input"/>
          <w:b/>
        </w:rPr>
        <w:t>.log</w:t>
      </w:r>
      <w:r>
        <w:rPr>
          <w:rStyle w:val="input"/>
          <w:b/>
        </w:rPr>
        <w:t xml:space="preserve">, </w:t>
      </w:r>
      <w:r>
        <w:t>to check for any errors.  The output file should only contain six lines as shown below.  The last five lines are warnings that can be ignored.</w:t>
      </w:r>
    </w:p>
    <w:p w:rsidR="00534DD9" w:rsidRDefault="00534DD9" w:rsidP="00534DD9">
      <w:pPr>
        <w:keepNext/>
        <w:spacing w:after="200" w:line="276" w:lineRule="auto"/>
        <w:jc w:val="center"/>
      </w:pPr>
      <w:r>
        <w:rPr>
          <w:noProof/>
        </w:rPr>
        <w:drawing>
          <wp:inline distT="0" distB="0" distL="0" distR="0" wp14:anchorId="544913E4" wp14:editId="128CED18">
            <wp:extent cx="5943600" cy="2426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26335"/>
                    </a:xfrm>
                    <a:prstGeom prst="rect">
                      <a:avLst/>
                    </a:prstGeom>
                  </pic:spPr>
                </pic:pic>
              </a:graphicData>
            </a:graphic>
          </wp:inline>
        </w:drawing>
      </w:r>
    </w:p>
    <w:p w:rsidR="00534DD9" w:rsidRDefault="00534DD9" w:rsidP="00534DD9">
      <w:pPr>
        <w:pStyle w:val="Caption"/>
        <w:jc w:val="center"/>
      </w:pPr>
      <w:bookmarkStart w:id="26" w:name="_Toc379356481"/>
      <w:r>
        <w:t xml:space="preserve">Figure </w:t>
      </w:r>
      <w:r>
        <w:fldChar w:fldCharType="begin"/>
      </w:r>
      <w:r>
        <w:instrText xml:space="preserve"> SEQ Figure \* ARABIC </w:instrText>
      </w:r>
      <w:r>
        <w:fldChar w:fldCharType="separate"/>
      </w:r>
      <w:r w:rsidR="005E66BD">
        <w:t>4</w:t>
      </w:r>
      <w:r>
        <w:fldChar w:fldCharType="end"/>
      </w:r>
      <w:r>
        <w:t xml:space="preserve"> </w:t>
      </w:r>
      <w:r w:rsidRPr="00010055">
        <w:t xml:space="preserve">RBAC Database </w:t>
      </w:r>
      <w:r>
        <w:t>Build</w:t>
      </w:r>
      <w:r w:rsidRPr="00010055">
        <w:t xml:space="preserve"> Output</w:t>
      </w:r>
      <w:bookmarkEnd w:id="26"/>
    </w:p>
    <w:p w:rsidR="00752E20" w:rsidRDefault="00752E20" w:rsidP="008662CF">
      <w:pPr>
        <w:spacing w:after="200" w:line="276" w:lineRule="auto"/>
      </w:pPr>
    </w:p>
    <w:p w:rsidR="00752E20" w:rsidRDefault="00752E20" w:rsidP="00752E20">
      <w:pPr>
        <w:spacing w:after="200" w:line="276" w:lineRule="auto"/>
      </w:pPr>
      <w:r>
        <w:t>Using SSMS, verify that your database tables were created as expected.  Do not forget to refresh the tree in SSMS to be sure you are looking at the most recent view of existing tables.  You should see something like this.  This figure may not represent the latest set of tables and is given as an example only.</w:t>
      </w:r>
    </w:p>
    <w:p w:rsidR="00752E20" w:rsidRDefault="00752E20" w:rsidP="00752E20">
      <w:pPr>
        <w:keepNext/>
        <w:spacing w:after="200" w:line="276" w:lineRule="auto"/>
        <w:jc w:val="center"/>
      </w:pPr>
      <w:r>
        <w:rPr>
          <w:noProof/>
        </w:rPr>
        <w:lastRenderedPageBreak/>
        <w:drawing>
          <wp:inline distT="0" distB="0" distL="0" distR="0" wp14:anchorId="43706E56" wp14:editId="4B45B10F">
            <wp:extent cx="3838575" cy="6524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38575" cy="6524625"/>
                    </a:xfrm>
                    <a:prstGeom prst="rect">
                      <a:avLst/>
                    </a:prstGeom>
                  </pic:spPr>
                </pic:pic>
              </a:graphicData>
            </a:graphic>
          </wp:inline>
        </w:drawing>
      </w:r>
    </w:p>
    <w:p w:rsidR="00752E20" w:rsidRDefault="00752E20" w:rsidP="00752E20">
      <w:pPr>
        <w:pStyle w:val="Caption"/>
        <w:jc w:val="center"/>
      </w:pPr>
      <w:bookmarkStart w:id="27" w:name="_Toc379356482"/>
      <w:r>
        <w:t xml:space="preserve">Figure </w:t>
      </w:r>
      <w:r>
        <w:fldChar w:fldCharType="begin"/>
      </w:r>
      <w:r>
        <w:instrText xml:space="preserve"> SEQ Figure \* ARABIC </w:instrText>
      </w:r>
      <w:r>
        <w:fldChar w:fldCharType="separate"/>
      </w:r>
      <w:r w:rsidR="005E66BD">
        <w:t>5</w:t>
      </w:r>
      <w:r>
        <w:fldChar w:fldCharType="end"/>
      </w:r>
      <w:r>
        <w:t xml:space="preserve"> Example RBAC Tables in SSMS</w:t>
      </w:r>
      <w:bookmarkEnd w:id="27"/>
    </w:p>
    <w:p w:rsidR="00752E20" w:rsidRDefault="00752E20" w:rsidP="008662CF">
      <w:pPr>
        <w:spacing w:after="200" w:line="276" w:lineRule="auto"/>
      </w:pPr>
    </w:p>
    <w:p w:rsidR="007E43D8" w:rsidRDefault="007E43D8" w:rsidP="007E43D8">
      <w:pPr>
        <w:spacing w:after="200" w:line="276" w:lineRule="auto"/>
      </w:pPr>
      <w:r>
        <w:t>If you encountered an error either at the command prompt or in the log file or do not see the d</w:t>
      </w:r>
      <w:r>
        <w:t>a</w:t>
      </w:r>
      <w:r>
        <w:t>tabase tables in SSMS, resolve the error and rerun the script.  Do not continue on until database objects are successfully created.</w:t>
      </w:r>
    </w:p>
    <w:p w:rsidR="008662CF" w:rsidRDefault="008662CF" w:rsidP="004C01AF">
      <w:pPr>
        <w:pStyle w:val="Heading3"/>
      </w:pPr>
      <w:bookmarkStart w:id="28" w:name="_Toc379357722"/>
      <w:r>
        <w:lastRenderedPageBreak/>
        <w:t>Create Initial Data</w:t>
      </w:r>
      <w:bookmarkEnd w:id="28"/>
    </w:p>
    <w:p w:rsidR="008662CF" w:rsidRDefault="008662CF" w:rsidP="008662CF">
      <w:pPr>
        <w:spacing w:after="200" w:line="276" w:lineRule="auto"/>
      </w:pPr>
      <w:r>
        <w:t xml:space="preserve">The database can be populated by updating and executing </w:t>
      </w:r>
      <w:r w:rsidR="006779B9" w:rsidRPr="00BB4195">
        <w:rPr>
          <w:b/>
        </w:rPr>
        <w:t>INSTALL_ROOT</w:t>
      </w:r>
      <w:r w:rsidR="006779B9">
        <w:rPr>
          <w:b/>
        </w:rPr>
        <w:t>\</w:t>
      </w:r>
      <w:r w:rsidR="006779B9" w:rsidRPr="00BB4195">
        <w:rPr>
          <w:b/>
        </w:rPr>
        <w:t>Scripts</w:t>
      </w:r>
      <w:r w:rsidR="006779B9">
        <w:t>\</w:t>
      </w:r>
      <w:r w:rsidRPr="006779B9">
        <w:rPr>
          <w:b/>
          <w:i/>
        </w:rPr>
        <w:t>PEMS_RBAC_Database_Populate.sql</w:t>
      </w:r>
      <w:r>
        <w:t xml:space="preserve"> script.  Make the following edits to the script.</w:t>
      </w:r>
    </w:p>
    <w:p w:rsidR="008662CF" w:rsidRDefault="008662CF" w:rsidP="008662CF">
      <w:pPr>
        <w:pStyle w:val="ListParagraph"/>
        <w:numPr>
          <w:ilvl w:val="0"/>
          <w:numId w:val="48"/>
        </w:numPr>
        <w:contextualSpacing w:val="0"/>
      </w:pPr>
      <w:r>
        <w:t>Change all instances of the string “PEMS_RBAC_DATABASE_NAME” to the name of the dat</w:t>
      </w:r>
      <w:r>
        <w:t>a</w:t>
      </w:r>
      <w:r>
        <w:t>base.</w:t>
      </w:r>
    </w:p>
    <w:p w:rsidR="008662CF" w:rsidRDefault="008662CF" w:rsidP="008662CF">
      <w:pPr>
        <w:spacing w:after="200" w:line="276" w:lineRule="auto"/>
      </w:pPr>
      <w:r>
        <w:t>Execute the copy of the script.  Open a command prompt and execute the following SQL co</w:t>
      </w:r>
      <w:r>
        <w:t>m</w:t>
      </w:r>
      <w:r>
        <w:t>mand.</w:t>
      </w:r>
    </w:p>
    <w:p w:rsidR="008662CF" w:rsidRPr="00024E00" w:rsidRDefault="008662CF" w:rsidP="008662CF">
      <w:pPr>
        <w:spacing w:after="200" w:line="276" w:lineRule="auto"/>
        <w:ind w:left="720"/>
        <w:rPr>
          <w:b/>
        </w:rPr>
      </w:pPr>
      <w:r w:rsidRPr="00024E00">
        <w:rPr>
          <w:rStyle w:val="input"/>
          <w:b/>
        </w:rPr>
        <w:t>sqlcmd -S [SERVER]\[INSTANCE] -i [PATH]\</w:t>
      </w:r>
      <w:r w:rsidRPr="00024E00">
        <w:rPr>
          <w:b/>
        </w:rPr>
        <w:t>PEMS_RBAC_Database_</w:t>
      </w:r>
      <w:r>
        <w:rPr>
          <w:b/>
        </w:rPr>
        <w:t>Populate</w:t>
      </w:r>
      <w:r w:rsidRPr="00024E00">
        <w:rPr>
          <w:b/>
        </w:rPr>
        <w:t>.sql</w:t>
      </w:r>
      <w:r w:rsidRPr="00024E00">
        <w:rPr>
          <w:rStyle w:val="input"/>
          <w:b/>
        </w:rPr>
        <w:t xml:space="preserve"> -o [PATH]\</w:t>
      </w:r>
      <w:r w:rsidRPr="00024E00">
        <w:rPr>
          <w:b/>
        </w:rPr>
        <w:t>PEMS_RBAC_Database_</w:t>
      </w:r>
      <w:r>
        <w:rPr>
          <w:b/>
        </w:rPr>
        <w:t>Populate</w:t>
      </w:r>
      <w:r w:rsidRPr="00024E00">
        <w:rPr>
          <w:rStyle w:val="input"/>
          <w:b/>
        </w:rPr>
        <w:t>.log</w:t>
      </w:r>
    </w:p>
    <w:p w:rsidR="00747128" w:rsidRPr="00747128" w:rsidRDefault="00747128" w:rsidP="00747128">
      <w:pPr>
        <w:spacing w:after="200" w:line="276" w:lineRule="auto"/>
        <w:ind w:left="720"/>
      </w:pPr>
      <w:r>
        <w:rPr>
          <w:rStyle w:val="input"/>
        </w:rPr>
        <w:t xml:space="preserve">[SERVER]\[INSTANCE] – Name of the SQL Server and, optionally, instance name.  This will be the </w:t>
      </w:r>
      <w:r w:rsidRPr="00F3328B">
        <w:rPr>
          <w:b/>
        </w:rPr>
        <w:t>[SQL_SERVER]</w:t>
      </w:r>
      <w:r>
        <w:rPr>
          <w:b/>
        </w:rPr>
        <w:t xml:space="preserve"> </w:t>
      </w:r>
      <w:r>
        <w:t>as referenced in Section 2.1.</w:t>
      </w:r>
    </w:p>
    <w:p w:rsidR="00DA6C27" w:rsidRPr="00D641CF" w:rsidRDefault="00747128" w:rsidP="00747128">
      <w:pPr>
        <w:spacing w:after="200" w:line="276" w:lineRule="auto"/>
        <w:ind w:left="720"/>
      </w:pPr>
      <w:r>
        <w:rPr>
          <w:rStyle w:val="input"/>
        </w:rPr>
        <w:t xml:space="preserve"> </w:t>
      </w:r>
      <w:r w:rsidR="008662CF">
        <w:rPr>
          <w:rStyle w:val="input"/>
        </w:rPr>
        <w:t xml:space="preserve">[PATH] – Fully qualified path to </w:t>
      </w:r>
      <w:r w:rsidR="008662CF" w:rsidRPr="00656E90">
        <w:rPr>
          <w:i/>
        </w:rPr>
        <w:t>PEMS_RBAC_Database_</w:t>
      </w:r>
      <w:r w:rsidR="008662CF">
        <w:rPr>
          <w:i/>
        </w:rPr>
        <w:t>Populate</w:t>
      </w:r>
      <w:r w:rsidR="008662CF" w:rsidRPr="00656E90">
        <w:rPr>
          <w:i/>
        </w:rPr>
        <w:t>.sql</w:t>
      </w:r>
      <w:r w:rsidR="00DA6C27">
        <w:t xml:space="preserve">  Should be </w:t>
      </w:r>
      <w:r w:rsidR="00DA6C27" w:rsidRPr="00BB4195">
        <w:rPr>
          <w:b/>
        </w:rPr>
        <w:t>INSTALL_ROOT</w:t>
      </w:r>
      <w:r w:rsidR="00DA6C27">
        <w:rPr>
          <w:b/>
        </w:rPr>
        <w:t>\</w:t>
      </w:r>
      <w:r w:rsidR="00DA6C27" w:rsidRPr="00BB4195">
        <w:rPr>
          <w:b/>
        </w:rPr>
        <w:t>Scripts</w:t>
      </w:r>
      <w:r w:rsidR="00DA6C27">
        <w:rPr>
          <w:b/>
        </w:rPr>
        <w:t>\</w:t>
      </w:r>
      <w:r w:rsidR="00DA6C27" w:rsidRPr="00D641CF">
        <w:rPr>
          <w:b/>
          <w:i/>
        </w:rPr>
        <w:t>PEMS_RBAC_Database_</w:t>
      </w:r>
      <w:r w:rsidR="00DA6C27">
        <w:rPr>
          <w:b/>
          <w:i/>
        </w:rPr>
        <w:t>Populate</w:t>
      </w:r>
      <w:r w:rsidR="00DA6C27" w:rsidRPr="00D641CF">
        <w:rPr>
          <w:b/>
          <w:i/>
        </w:rPr>
        <w:t>.sql</w:t>
      </w:r>
    </w:p>
    <w:p w:rsidR="008662CF" w:rsidRDefault="008662CF" w:rsidP="008662CF">
      <w:pPr>
        <w:spacing w:after="200" w:line="276" w:lineRule="auto"/>
        <w:ind w:left="720"/>
      </w:pPr>
    </w:p>
    <w:p w:rsidR="00842F7B" w:rsidRDefault="00842F7B" w:rsidP="00842F7B">
      <w:pPr>
        <w:spacing w:after="200" w:line="276" w:lineRule="auto"/>
      </w:pPr>
      <w:r>
        <w:t xml:space="preserve">Example command window where </w:t>
      </w:r>
      <w:r w:rsidRPr="00BB4195">
        <w:rPr>
          <w:b/>
        </w:rPr>
        <w:t>INSTALL_ROOT</w:t>
      </w:r>
      <w:r>
        <w:rPr>
          <w:b/>
        </w:rPr>
        <w:t xml:space="preserve"> </w:t>
      </w:r>
      <w:r>
        <w:t>is “C:\temp\PEMS”.  The execution of this command should produce no response to command window.  You should simply be returned to the command prompt.</w:t>
      </w:r>
    </w:p>
    <w:p w:rsidR="00842F7B" w:rsidRDefault="00842F7B" w:rsidP="00842F7B">
      <w:pPr>
        <w:keepNext/>
        <w:spacing w:after="200" w:line="276" w:lineRule="auto"/>
        <w:jc w:val="center"/>
      </w:pPr>
      <w:r>
        <w:rPr>
          <w:noProof/>
        </w:rPr>
        <w:drawing>
          <wp:inline distT="0" distB="0" distL="0" distR="0" wp14:anchorId="4BA661CB" wp14:editId="49027E50">
            <wp:extent cx="5943600" cy="3020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20060"/>
                    </a:xfrm>
                    <a:prstGeom prst="rect">
                      <a:avLst/>
                    </a:prstGeom>
                  </pic:spPr>
                </pic:pic>
              </a:graphicData>
            </a:graphic>
          </wp:inline>
        </w:drawing>
      </w:r>
    </w:p>
    <w:p w:rsidR="00842F7B" w:rsidRDefault="00842F7B" w:rsidP="00842F7B">
      <w:pPr>
        <w:pStyle w:val="Caption"/>
        <w:jc w:val="center"/>
      </w:pPr>
      <w:bookmarkStart w:id="29" w:name="_Toc379356483"/>
      <w:r>
        <w:t xml:space="preserve">Figure </w:t>
      </w:r>
      <w:r>
        <w:fldChar w:fldCharType="begin"/>
      </w:r>
      <w:r>
        <w:instrText xml:space="preserve"> SEQ Figure \* ARABIC </w:instrText>
      </w:r>
      <w:r>
        <w:fldChar w:fldCharType="separate"/>
      </w:r>
      <w:r w:rsidR="005E66BD">
        <w:t>6</w:t>
      </w:r>
      <w:r>
        <w:fldChar w:fldCharType="end"/>
      </w:r>
      <w:r>
        <w:t xml:space="preserve"> </w:t>
      </w:r>
      <w:r w:rsidRPr="00DB4078">
        <w:t xml:space="preserve">RBAC Database </w:t>
      </w:r>
      <w:r>
        <w:t>Populate</w:t>
      </w:r>
      <w:r w:rsidRPr="00DB4078">
        <w:t xml:space="preserve"> Response</w:t>
      </w:r>
      <w:bookmarkEnd w:id="29"/>
    </w:p>
    <w:p w:rsidR="00842F7B" w:rsidRDefault="00842F7B" w:rsidP="00842F7B">
      <w:pPr>
        <w:spacing w:after="200" w:line="276" w:lineRule="auto"/>
      </w:pPr>
    </w:p>
    <w:p w:rsidR="009B15B3" w:rsidRDefault="009B15B3" w:rsidP="009B15B3">
      <w:pPr>
        <w:spacing w:after="200" w:line="276" w:lineRule="auto"/>
      </w:pPr>
      <w:r>
        <w:lastRenderedPageBreak/>
        <w:t xml:space="preserve">Review the output file, </w:t>
      </w:r>
      <w:r w:rsidRPr="00024E00">
        <w:rPr>
          <w:rStyle w:val="input"/>
          <w:b/>
        </w:rPr>
        <w:t>[PATH]\</w:t>
      </w:r>
      <w:r w:rsidRPr="00024E00">
        <w:rPr>
          <w:b/>
        </w:rPr>
        <w:t>PEMS_RBAC_Database_</w:t>
      </w:r>
      <w:r>
        <w:rPr>
          <w:b/>
        </w:rPr>
        <w:t>Populate</w:t>
      </w:r>
      <w:r w:rsidRPr="00024E00">
        <w:rPr>
          <w:rStyle w:val="input"/>
          <w:b/>
        </w:rPr>
        <w:t>.log</w:t>
      </w:r>
      <w:r>
        <w:rPr>
          <w:rStyle w:val="input"/>
          <w:b/>
        </w:rPr>
        <w:t xml:space="preserve">, </w:t>
      </w:r>
      <w:r>
        <w:t>to check for any e</w:t>
      </w:r>
      <w:r>
        <w:t>r</w:t>
      </w:r>
      <w:r>
        <w:t xml:space="preserve">rors.  The output file should </w:t>
      </w:r>
      <w:r w:rsidR="009D7178">
        <w:t xml:space="preserve">contain the “Change database…” line and many repeated </w:t>
      </w:r>
      <w:r>
        <w:t xml:space="preserve">lines </w:t>
      </w:r>
      <w:r w:rsidR="009D7178">
        <w:t>ind</w:t>
      </w:r>
      <w:r w:rsidR="009D7178">
        <w:t>i</w:t>
      </w:r>
      <w:r w:rsidR="009D7178">
        <w:t xml:space="preserve">cating “(1 rows affected)” </w:t>
      </w:r>
      <w:r>
        <w:t>as shown below.</w:t>
      </w:r>
      <w:r w:rsidR="009D7178">
        <w:t xml:space="preserve">  Be sure there are no errors in the log file.</w:t>
      </w:r>
    </w:p>
    <w:p w:rsidR="009D7178" w:rsidRDefault="009D7178" w:rsidP="009D7178">
      <w:pPr>
        <w:keepNext/>
        <w:spacing w:after="200" w:line="276" w:lineRule="auto"/>
        <w:jc w:val="center"/>
      </w:pPr>
      <w:r>
        <w:rPr>
          <w:noProof/>
        </w:rPr>
        <w:drawing>
          <wp:inline distT="0" distB="0" distL="0" distR="0" wp14:anchorId="7FB4AD88" wp14:editId="51723EE1">
            <wp:extent cx="5943600" cy="4604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04385"/>
                    </a:xfrm>
                    <a:prstGeom prst="rect">
                      <a:avLst/>
                    </a:prstGeom>
                  </pic:spPr>
                </pic:pic>
              </a:graphicData>
            </a:graphic>
          </wp:inline>
        </w:drawing>
      </w:r>
    </w:p>
    <w:p w:rsidR="009B15B3" w:rsidRPr="00842F7B" w:rsidRDefault="009D7178" w:rsidP="009D7178">
      <w:pPr>
        <w:pStyle w:val="Caption"/>
        <w:jc w:val="center"/>
      </w:pPr>
      <w:bookmarkStart w:id="30" w:name="_Toc379356484"/>
      <w:r>
        <w:t xml:space="preserve">Figure </w:t>
      </w:r>
      <w:r>
        <w:fldChar w:fldCharType="begin"/>
      </w:r>
      <w:r>
        <w:instrText xml:space="preserve"> SEQ Figure \* ARABIC </w:instrText>
      </w:r>
      <w:r>
        <w:fldChar w:fldCharType="separate"/>
      </w:r>
      <w:r w:rsidR="005E66BD">
        <w:t>7</w:t>
      </w:r>
      <w:r>
        <w:fldChar w:fldCharType="end"/>
      </w:r>
      <w:r>
        <w:t xml:space="preserve"> </w:t>
      </w:r>
      <w:r w:rsidRPr="00F357B3">
        <w:t xml:space="preserve">RBAC Database </w:t>
      </w:r>
      <w:r>
        <w:t>Populate</w:t>
      </w:r>
      <w:r w:rsidRPr="00F357B3">
        <w:t xml:space="preserve"> Output</w:t>
      </w:r>
      <w:bookmarkEnd w:id="30"/>
    </w:p>
    <w:p w:rsidR="002B1D0E" w:rsidRDefault="002B1D0E" w:rsidP="008662CF">
      <w:pPr>
        <w:spacing w:after="200" w:line="276" w:lineRule="auto"/>
      </w:pPr>
    </w:p>
    <w:p w:rsidR="008662CF" w:rsidRPr="00656E90" w:rsidRDefault="008662CF" w:rsidP="008662CF">
      <w:pPr>
        <w:spacing w:after="200" w:line="276" w:lineRule="auto"/>
      </w:pPr>
      <w:r>
        <w:t>Review the output file to check for any errors.</w:t>
      </w:r>
      <w:r w:rsidR="002B1D0E">
        <w:t xml:space="preserve">  If errors were encountered, the populate script is out-of-date.  </w:t>
      </w:r>
      <w:r w:rsidR="00C007AF">
        <w:t>Contact the PEMS development team for the latest scripts.</w:t>
      </w:r>
    </w:p>
    <w:p w:rsidR="008662CF" w:rsidRDefault="008662CF" w:rsidP="004C01AF">
      <w:pPr>
        <w:pStyle w:val="Heading1"/>
      </w:pPr>
      <w:bookmarkStart w:id="31" w:name="_Toc379357723"/>
      <w:r>
        <w:lastRenderedPageBreak/>
        <w:t>Create Admin User and Menus</w:t>
      </w:r>
      <w:bookmarkEnd w:id="31"/>
    </w:p>
    <w:p w:rsidR="00166A1B" w:rsidRPr="00166A1B" w:rsidRDefault="00166A1B" w:rsidP="00166A1B">
      <w:pPr>
        <w:pStyle w:val="Body"/>
      </w:pPr>
      <w:r>
        <w:t xml:space="preserve">The installer program, </w:t>
      </w:r>
      <w:r w:rsidRPr="004C3049">
        <w:rPr>
          <w:b/>
        </w:rPr>
        <w:t>Duncan.PEMS.Install.exe</w:t>
      </w:r>
      <w:r>
        <w:t>, will create the administration user and set up the menu and rights for the PEMS Admin site.  This program is a console application and uses command-line p</w:t>
      </w:r>
      <w:r>
        <w:t>a</w:t>
      </w:r>
      <w:r>
        <w:t xml:space="preserve">rameters to configure the Admin instance.  This program can be found in the </w:t>
      </w:r>
      <w:r w:rsidRPr="005D1FC2">
        <w:rPr>
          <w:b/>
        </w:rPr>
        <w:t>INSTALL_ROOT</w:t>
      </w:r>
      <w:r>
        <w:rPr>
          <w:b/>
        </w:rPr>
        <w:t xml:space="preserve"> </w:t>
      </w:r>
      <w:r>
        <w:t>of the installation package.</w:t>
      </w:r>
    </w:p>
    <w:p w:rsidR="008662CF" w:rsidRDefault="008662CF" w:rsidP="008662CF"/>
    <w:p w:rsidR="008662CF" w:rsidRDefault="008662CF" w:rsidP="008662CF">
      <w:r>
        <w:t xml:space="preserve">Edit the </w:t>
      </w:r>
      <w:r w:rsidR="00E2490F" w:rsidRPr="005D1FC2">
        <w:rPr>
          <w:b/>
        </w:rPr>
        <w:t>INSTALL_ROOT</w:t>
      </w:r>
      <w:r w:rsidR="00E2490F">
        <w:rPr>
          <w:b/>
          <w:i/>
        </w:rPr>
        <w:t>\</w:t>
      </w:r>
      <w:r w:rsidRPr="00A80B37">
        <w:rPr>
          <w:b/>
          <w:i/>
        </w:rPr>
        <w:t>Duncan.PEMS.Install.exe.config</w:t>
      </w:r>
      <w:r>
        <w:t xml:space="preserve"> file and update the two conne</w:t>
      </w:r>
      <w:r>
        <w:t>c</w:t>
      </w:r>
      <w:r>
        <w:t xml:space="preserve">tion strings, </w:t>
      </w:r>
      <w:r>
        <w:rPr>
          <w:rFonts w:ascii="System" w:hAnsi="System" w:cs="System"/>
          <w:b/>
          <w:bCs/>
          <w:sz w:val="20"/>
        </w:rPr>
        <w:t xml:space="preserve">Duncan.Membership.Connector </w:t>
      </w:r>
      <w:r w:rsidRPr="00643583">
        <w:rPr>
          <w:rFonts w:ascii="System" w:hAnsi="System" w:cs="System"/>
          <w:bCs/>
          <w:sz w:val="20"/>
        </w:rPr>
        <w:t>and</w:t>
      </w:r>
      <w:r>
        <w:rPr>
          <w:rFonts w:ascii="System" w:hAnsi="System" w:cs="System"/>
          <w:b/>
          <w:bCs/>
          <w:sz w:val="20"/>
        </w:rPr>
        <w:t xml:space="preserve"> PEMRBACEntities, </w:t>
      </w:r>
      <w:r w:rsidRPr="00643583">
        <w:rPr>
          <w:rFonts w:ascii="System" w:hAnsi="System" w:cs="System"/>
          <w:bCs/>
          <w:sz w:val="20"/>
        </w:rPr>
        <w:t>to point to the new database created above.</w:t>
      </w:r>
    </w:p>
    <w:p w:rsidR="008662CF" w:rsidRDefault="008662CF" w:rsidP="008662CF"/>
    <w:p w:rsidR="00D77339" w:rsidRDefault="00D77339" w:rsidP="00A16EF7">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p>
    <w:p w:rsidR="00D77339" w:rsidRDefault="00D77339" w:rsidP="00A16EF7">
      <w:pPr>
        <w:autoSpaceDE w:val="0"/>
        <w:autoSpaceDN w:val="0"/>
        <w:adjustRightInd w:val="0"/>
        <w:spacing w:line="240" w:lineRule="auto"/>
        <w:ind w:left="720"/>
        <w:rPr>
          <w:rFonts w:ascii="Consolas" w:hAnsi="Consolas" w:cs="Consolas"/>
          <w:color w:val="000000"/>
          <w:sz w:val="19"/>
          <w:szCs w:val="19"/>
          <w:highlight w:val="white"/>
        </w:rPr>
      </w:pPr>
      <w:bookmarkStart w:id="32" w:name="OLE_LINK1"/>
      <w:bookmarkStart w:id="33" w:name="OLE_LINK2"/>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Duncan.Membership.Connector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Data Source=</w:t>
      </w:r>
      <w:r w:rsidR="00CD171F">
        <w:rPr>
          <w:rFonts w:ascii="Consolas" w:hAnsi="Consolas" w:cs="Consolas"/>
          <w:color w:val="0000FF"/>
          <w:sz w:val="19"/>
          <w:szCs w:val="19"/>
          <w:highlight w:val="white"/>
        </w:rPr>
        <w:t>[SERVER]\[INSTANCE]</w:t>
      </w:r>
      <w:r>
        <w:rPr>
          <w:rFonts w:ascii="Consolas" w:hAnsi="Consolas" w:cs="Consolas"/>
          <w:color w:val="0000FF"/>
          <w:sz w:val="19"/>
          <w:szCs w:val="19"/>
          <w:highlight w:val="white"/>
        </w:rPr>
        <w:t>;Initial Catalog=</w:t>
      </w:r>
      <w:r w:rsidR="00CD171F">
        <w:rPr>
          <w:rFonts w:ascii="Consolas" w:hAnsi="Consolas" w:cs="Consolas"/>
          <w:color w:val="0000FF"/>
          <w:sz w:val="19"/>
          <w:szCs w:val="19"/>
          <w:highlight w:val="white"/>
        </w:rPr>
        <w:t>[PEMS_RBAC_DATABASE_NAME]</w:t>
      </w:r>
      <w:r>
        <w:rPr>
          <w:rFonts w:ascii="Consolas" w:hAnsi="Consolas" w:cs="Consolas"/>
          <w:color w:val="0000FF"/>
          <w:sz w:val="19"/>
          <w:szCs w:val="19"/>
          <w:highlight w:val="white"/>
        </w:rPr>
        <w:t>;User ID=</w:t>
      </w:r>
      <w:r w:rsidR="00CD171F">
        <w:rPr>
          <w:rFonts w:ascii="Consolas" w:hAnsi="Consolas" w:cs="Consolas"/>
          <w:color w:val="0000FF"/>
          <w:sz w:val="19"/>
          <w:szCs w:val="19"/>
          <w:highlight w:val="white"/>
        </w:rPr>
        <w:t>[USER_NAME];password=[USER_PASSWORD]</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System.Data.SqlClient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16EF7" w:rsidRDefault="00A16EF7" w:rsidP="00A16EF7">
      <w:pPr>
        <w:autoSpaceDE w:val="0"/>
        <w:autoSpaceDN w:val="0"/>
        <w:adjustRightInd w:val="0"/>
        <w:spacing w:line="240" w:lineRule="auto"/>
        <w:ind w:left="1440"/>
        <w:rPr>
          <w:rFonts w:ascii="Consolas" w:hAnsi="Consolas" w:cs="Consolas"/>
          <w:color w:val="0000FF"/>
          <w:sz w:val="19"/>
          <w:szCs w:val="19"/>
          <w:highlight w:val="white"/>
        </w:rPr>
      </w:pPr>
    </w:p>
    <w:p w:rsidR="00C54CBB" w:rsidRDefault="00D77339" w:rsidP="00A16EF7">
      <w:pPr>
        <w:autoSpaceDE w:val="0"/>
        <w:autoSpaceDN w:val="0"/>
        <w:adjustRightInd w:val="0"/>
        <w:spacing w:line="240" w:lineRule="auto"/>
        <w:ind w:left="72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PEMRBACEntities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connectionString</w:t>
      </w:r>
      <w:r w:rsidR="009A452F">
        <w:rPr>
          <w:rFonts w:ascii="Consolas" w:hAnsi="Consolas" w:cs="Consolas"/>
          <w:color w:val="FF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metadata=res://*/RBAC.PEMRBACEntities.csdl|res://*/RBAC.PEMRBACEntities.ssdl|res://*/RBAC.PEMRBACEntities.msl;provider=System.Data.SqlClient;provider</w:t>
      </w:r>
      <w:r w:rsidR="00C54CBB">
        <w:rPr>
          <w:rFonts w:ascii="Consolas" w:hAnsi="Consolas" w:cs="Consolas"/>
          <w:color w:val="0000FF"/>
          <w:sz w:val="19"/>
          <w:szCs w:val="19"/>
          <w:highlight w:val="white"/>
        </w:rPr>
        <w:t xml:space="preserve"> </w:t>
      </w:r>
    </w:p>
    <w:p w:rsidR="009A452F" w:rsidRDefault="00D77339" w:rsidP="00A16EF7">
      <w:pPr>
        <w:autoSpaceDE w:val="0"/>
        <w:autoSpaceDN w:val="0"/>
        <w:adjustRightInd w:val="0"/>
        <w:spacing w:line="240" w:lineRule="auto"/>
        <w:ind w:left="720"/>
        <w:rPr>
          <w:rFonts w:ascii="Consolas" w:hAnsi="Consolas" w:cs="Consolas"/>
          <w:color w:val="0000FF"/>
          <w:sz w:val="19"/>
          <w:szCs w:val="19"/>
          <w:highlight w:val="white"/>
        </w:rPr>
      </w:pPr>
      <w:r>
        <w:rPr>
          <w:rFonts w:ascii="Consolas" w:hAnsi="Consolas" w:cs="Consolas"/>
          <w:color w:val="0000FF"/>
          <w:sz w:val="19"/>
          <w:szCs w:val="19"/>
          <w:highlight w:val="white"/>
        </w:rPr>
        <w:t>co</w:t>
      </w:r>
      <w:r w:rsidR="00C54CBB">
        <w:rPr>
          <w:rFonts w:ascii="Consolas" w:hAnsi="Consolas" w:cs="Consolas"/>
          <w:color w:val="0000FF"/>
          <w:sz w:val="19"/>
          <w:szCs w:val="19"/>
          <w:highlight w:val="white"/>
        </w:rPr>
        <w:t>n</w:t>
      </w:r>
      <w:r>
        <w:rPr>
          <w:rFonts w:ascii="Consolas" w:hAnsi="Consolas" w:cs="Consolas"/>
          <w:color w:val="0000FF"/>
          <w:sz w:val="19"/>
          <w:szCs w:val="19"/>
          <w:highlight w:val="white"/>
        </w:rPr>
        <w:t>nection string=</w:t>
      </w:r>
      <w:r>
        <w:rPr>
          <w:rFonts w:ascii="Consolas" w:hAnsi="Consolas" w:cs="Consolas"/>
          <w:color w:val="FF0000"/>
          <w:sz w:val="19"/>
          <w:szCs w:val="19"/>
          <w:highlight w:val="white"/>
        </w:rPr>
        <w:t>&amp;quot;</w:t>
      </w:r>
      <w:r>
        <w:rPr>
          <w:rFonts w:ascii="Consolas" w:hAnsi="Consolas" w:cs="Consolas"/>
          <w:color w:val="0000FF"/>
          <w:sz w:val="19"/>
          <w:szCs w:val="19"/>
          <w:highlight w:val="white"/>
        </w:rPr>
        <w:t>data source=</w:t>
      </w:r>
      <w:r w:rsidR="00A16EF7">
        <w:rPr>
          <w:rFonts w:ascii="Consolas" w:hAnsi="Consolas" w:cs="Consolas"/>
          <w:color w:val="0000FF"/>
          <w:sz w:val="19"/>
          <w:szCs w:val="19"/>
          <w:highlight w:val="white"/>
        </w:rPr>
        <w:t>[SERVER]</w:t>
      </w:r>
      <w:r>
        <w:rPr>
          <w:rFonts w:ascii="Consolas" w:hAnsi="Consolas" w:cs="Consolas"/>
          <w:color w:val="0000FF"/>
          <w:sz w:val="19"/>
          <w:szCs w:val="19"/>
          <w:highlight w:val="white"/>
        </w:rPr>
        <w:t>\</w:t>
      </w:r>
      <w:r w:rsidR="00A16EF7">
        <w:rPr>
          <w:rFonts w:ascii="Consolas" w:hAnsi="Consolas" w:cs="Consolas"/>
          <w:color w:val="0000FF"/>
          <w:sz w:val="19"/>
          <w:szCs w:val="19"/>
          <w:highlight w:val="white"/>
        </w:rPr>
        <w:t>[INSTANCE]</w:t>
      </w:r>
      <w:r>
        <w:rPr>
          <w:rFonts w:ascii="Consolas" w:hAnsi="Consolas" w:cs="Consolas"/>
          <w:color w:val="0000FF"/>
          <w:sz w:val="19"/>
          <w:szCs w:val="19"/>
          <w:highlight w:val="white"/>
        </w:rPr>
        <w:t>;</w:t>
      </w:r>
    </w:p>
    <w:p w:rsidR="00D77339" w:rsidRDefault="00D77339" w:rsidP="00A16EF7">
      <w:pPr>
        <w:autoSpaceDE w:val="0"/>
        <w:autoSpaceDN w:val="0"/>
        <w:adjustRightInd w:val="0"/>
        <w:spacing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initial catalog=</w:t>
      </w:r>
      <w:r w:rsidR="00CD171F">
        <w:rPr>
          <w:rFonts w:ascii="Consolas" w:hAnsi="Consolas" w:cs="Consolas"/>
          <w:color w:val="0000FF"/>
          <w:sz w:val="19"/>
          <w:szCs w:val="19"/>
          <w:highlight w:val="white"/>
        </w:rPr>
        <w:t>[</w:t>
      </w:r>
      <w:r w:rsidR="00A16EF7">
        <w:rPr>
          <w:rFonts w:ascii="Consolas" w:hAnsi="Consolas" w:cs="Consolas"/>
          <w:color w:val="0000FF"/>
          <w:sz w:val="19"/>
          <w:szCs w:val="19"/>
          <w:highlight w:val="white"/>
        </w:rPr>
        <w:t>PEMS_RBAC_DATABASE_NAME]</w:t>
      </w:r>
      <w:r>
        <w:rPr>
          <w:rFonts w:ascii="Consolas" w:hAnsi="Consolas" w:cs="Consolas"/>
          <w:color w:val="0000FF"/>
          <w:sz w:val="19"/>
          <w:szCs w:val="19"/>
          <w:highlight w:val="white"/>
        </w:rPr>
        <w:t>;user id=</w:t>
      </w:r>
      <w:r w:rsidR="00CD171F">
        <w:rPr>
          <w:rFonts w:ascii="Consolas" w:hAnsi="Consolas" w:cs="Consolas"/>
          <w:color w:val="0000FF"/>
          <w:sz w:val="19"/>
          <w:szCs w:val="19"/>
          <w:highlight w:val="white"/>
        </w:rPr>
        <w:t>[</w:t>
      </w:r>
      <w:r w:rsidR="00A16EF7">
        <w:rPr>
          <w:rFonts w:ascii="Consolas" w:hAnsi="Consolas" w:cs="Consolas"/>
          <w:color w:val="0000FF"/>
          <w:sz w:val="19"/>
          <w:szCs w:val="19"/>
          <w:highlight w:val="white"/>
        </w:rPr>
        <w:t>USER_NAME]</w:t>
      </w:r>
      <w:r>
        <w:rPr>
          <w:rFonts w:ascii="Consolas" w:hAnsi="Consolas" w:cs="Consolas"/>
          <w:color w:val="0000FF"/>
          <w:sz w:val="19"/>
          <w:szCs w:val="19"/>
          <w:highlight w:val="white"/>
        </w:rPr>
        <w:t>;password=</w:t>
      </w:r>
      <w:r w:rsidR="00CD171F">
        <w:rPr>
          <w:rFonts w:ascii="Consolas" w:hAnsi="Consolas" w:cs="Consolas"/>
          <w:color w:val="0000FF"/>
          <w:sz w:val="19"/>
          <w:szCs w:val="19"/>
          <w:highlight w:val="white"/>
        </w:rPr>
        <w:t>[USER_PASSWORD]</w:t>
      </w:r>
      <w:r>
        <w:rPr>
          <w:rFonts w:ascii="Consolas" w:hAnsi="Consolas" w:cs="Consolas"/>
          <w:color w:val="0000FF"/>
          <w:sz w:val="19"/>
          <w:szCs w:val="19"/>
          <w:highlight w:val="white"/>
        </w:rPr>
        <w:t>;MultipleActiveResultSets=True;App=EntityFramework</w:t>
      </w:r>
      <w:r>
        <w:rPr>
          <w:rFonts w:ascii="Consolas" w:hAnsi="Consolas" w:cs="Consolas"/>
          <w:color w:val="FF0000"/>
          <w:sz w:val="19"/>
          <w:szCs w:val="19"/>
          <w:highlight w:val="white"/>
        </w:rPr>
        <w:t>&amp;quot;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System.Data.EntityClient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bookmarkEnd w:id="32"/>
    <w:bookmarkEnd w:id="33"/>
    <w:p w:rsidR="00D77339" w:rsidRDefault="00D77339" w:rsidP="00D7733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p>
    <w:p w:rsidR="00D77339" w:rsidRDefault="00D77339" w:rsidP="008662CF"/>
    <w:p w:rsidR="008662CF" w:rsidRDefault="008662CF" w:rsidP="008662CF">
      <w:pPr>
        <w:spacing w:after="200" w:line="276" w:lineRule="auto"/>
        <w:ind w:left="720"/>
      </w:pPr>
      <w:r>
        <w:rPr>
          <w:rStyle w:val="input"/>
        </w:rPr>
        <w:t>[SERVER] – Name of the SQL Server</w:t>
      </w:r>
    </w:p>
    <w:p w:rsidR="008662CF" w:rsidRDefault="008662CF" w:rsidP="008662CF">
      <w:pPr>
        <w:spacing w:after="200" w:line="276" w:lineRule="auto"/>
        <w:ind w:left="720"/>
        <w:rPr>
          <w:rStyle w:val="input"/>
        </w:rPr>
      </w:pPr>
      <w:r>
        <w:rPr>
          <w:rStyle w:val="input"/>
        </w:rPr>
        <w:t>[INSTANCE] – Name of the target SQL Server instance</w:t>
      </w:r>
    </w:p>
    <w:p w:rsidR="008662CF" w:rsidRDefault="008662CF" w:rsidP="008662CF">
      <w:pPr>
        <w:spacing w:after="200" w:line="276" w:lineRule="auto"/>
        <w:ind w:left="720"/>
        <w:rPr>
          <w:rStyle w:val="input"/>
        </w:rPr>
      </w:pPr>
      <w:r>
        <w:rPr>
          <w:rStyle w:val="input"/>
        </w:rPr>
        <w:t>[</w:t>
      </w:r>
      <w:r>
        <w:t>PEMS_RBAC_DATABASE_NAME</w:t>
      </w:r>
      <w:r>
        <w:rPr>
          <w:rStyle w:val="input"/>
        </w:rPr>
        <w:t>] – Name of database</w:t>
      </w:r>
    </w:p>
    <w:p w:rsidR="008662CF" w:rsidRDefault="008662CF" w:rsidP="008662CF">
      <w:pPr>
        <w:spacing w:after="200" w:line="276" w:lineRule="auto"/>
        <w:ind w:left="720"/>
      </w:pPr>
      <w:r>
        <w:rPr>
          <w:rStyle w:val="input"/>
        </w:rPr>
        <w:t xml:space="preserve">[USER_NAME] – Name of database user.  Is configured as “Duncan” in the </w:t>
      </w:r>
      <w:r w:rsidRPr="00656E90">
        <w:rPr>
          <w:i/>
        </w:rPr>
        <w:t>PEMS_RBAC_Database_</w:t>
      </w:r>
      <w:r>
        <w:rPr>
          <w:i/>
        </w:rPr>
        <w:t>Build</w:t>
      </w:r>
      <w:r w:rsidRPr="00656E90">
        <w:rPr>
          <w:i/>
        </w:rPr>
        <w:t>.sql</w:t>
      </w:r>
      <w:r>
        <w:rPr>
          <w:i/>
        </w:rPr>
        <w:t xml:space="preserve"> </w:t>
      </w:r>
      <w:r>
        <w:t>script.</w:t>
      </w:r>
    </w:p>
    <w:p w:rsidR="00A16EF7" w:rsidRPr="00DE1A5C" w:rsidRDefault="00A16EF7" w:rsidP="008662CF">
      <w:pPr>
        <w:spacing w:after="200" w:line="276" w:lineRule="auto"/>
        <w:ind w:left="720"/>
        <w:rPr>
          <w:rStyle w:val="input"/>
        </w:rPr>
      </w:pPr>
      <w:r>
        <w:t>[</w:t>
      </w:r>
      <w:r w:rsidR="00CD171F">
        <w:t>USER_</w:t>
      </w:r>
      <w:r>
        <w:t>PASSWORD] – Password assigned to the “Duncan” user.</w:t>
      </w:r>
    </w:p>
    <w:p w:rsidR="008662CF" w:rsidRDefault="008662CF" w:rsidP="008662CF"/>
    <w:p w:rsidR="008662CF" w:rsidRDefault="00166A1B" w:rsidP="00A74DFE">
      <w:pPr>
        <w:pStyle w:val="Heading2"/>
      </w:pPr>
      <w:bookmarkStart w:id="34" w:name="_Toc379357724"/>
      <w:r>
        <w:t xml:space="preserve">Execute </w:t>
      </w:r>
      <w:r w:rsidR="00A74DFE">
        <w:t>Installer Program</w:t>
      </w:r>
      <w:bookmarkEnd w:id="34"/>
    </w:p>
    <w:p w:rsidR="002A15F1" w:rsidRDefault="00A67507" w:rsidP="008662CF">
      <w:r>
        <w:t xml:space="preserve">Open a command (cmd) window in the </w:t>
      </w:r>
      <w:r w:rsidRPr="005D1FC2">
        <w:rPr>
          <w:b/>
        </w:rPr>
        <w:t>INSTALL_ROOT</w:t>
      </w:r>
      <w:r>
        <w:rPr>
          <w:b/>
        </w:rPr>
        <w:t xml:space="preserve"> </w:t>
      </w:r>
      <w:r>
        <w:t>of the installation package</w:t>
      </w:r>
      <w:r w:rsidR="002A15F1">
        <w:t xml:space="preserve">.  This is where </w:t>
      </w:r>
      <w:r w:rsidR="002A15F1" w:rsidRPr="004C3049">
        <w:rPr>
          <w:b/>
        </w:rPr>
        <w:t>Duncan.PEMS.Install.exe</w:t>
      </w:r>
      <w:r w:rsidR="002A15F1">
        <w:t xml:space="preserve"> is located</w:t>
      </w:r>
      <w:r>
        <w:t xml:space="preserve">.  </w:t>
      </w:r>
      <w:r w:rsidR="002A15F1">
        <w:t>The following command and switches will create an administration user named ‘</w:t>
      </w:r>
      <w:r w:rsidR="002A15F1" w:rsidRPr="002A15F1">
        <w:rPr>
          <w:i/>
        </w:rPr>
        <w:t>Admin</w:t>
      </w:r>
      <w:r w:rsidR="002A15F1">
        <w:t>’ with a default password of ‘</w:t>
      </w:r>
      <w:r w:rsidR="002A15F1" w:rsidRPr="002A15F1">
        <w:rPr>
          <w:i/>
        </w:rPr>
        <w:t>password</w:t>
      </w:r>
      <w:r w:rsidR="002A15F1">
        <w:t>’.  This is the user and initial password used to log on to the Admin website in later step.  The initial logon process will require a new password so the value of ‘</w:t>
      </w:r>
      <w:r w:rsidR="002A15F1" w:rsidRPr="002A15F1">
        <w:rPr>
          <w:i/>
        </w:rPr>
        <w:t>password</w:t>
      </w:r>
      <w:r w:rsidR="002A15F1">
        <w:t>’ at this point does not represent a security issue.  If you wish, replace ‘</w:t>
      </w:r>
      <w:r w:rsidR="002A15F1" w:rsidRPr="002A15F1">
        <w:rPr>
          <w:i/>
        </w:rPr>
        <w:t>password</w:t>
      </w:r>
      <w:r w:rsidR="002A15F1">
        <w:t xml:space="preserve">’ with your own value but DO NOT FORGET IT.  </w:t>
      </w:r>
    </w:p>
    <w:p w:rsidR="002A15F1" w:rsidRDefault="002A15F1" w:rsidP="008662CF"/>
    <w:p w:rsidR="002A15F1" w:rsidRDefault="002A15F1" w:rsidP="008662CF">
      <w:r>
        <w:t>This command also create the initial authorizations and menu settings for the Admin website.</w:t>
      </w:r>
    </w:p>
    <w:p w:rsidR="002A15F1" w:rsidRDefault="002A15F1" w:rsidP="008662CF"/>
    <w:p w:rsidR="008662CF" w:rsidRDefault="00A27A46" w:rsidP="008662CF">
      <w:r>
        <w:lastRenderedPageBreak/>
        <w:t>Edit the two values indicated and e</w:t>
      </w:r>
      <w:r w:rsidR="008662CF">
        <w:t>xecute the following at the command prompt.</w:t>
      </w:r>
    </w:p>
    <w:p w:rsidR="008662CF" w:rsidRDefault="008662CF" w:rsidP="008662CF"/>
    <w:p w:rsidR="008662CF" w:rsidRPr="004C3049" w:rsidRDefault="008662CF" w:rsidP="008662CF">
      <w:pPr>
        <w:rPr>
          <w:b/>
        </w:rPr>
      </w:pPr>
      <w:r w:rsidRPr="004C3049">
        <w:rPr>
          <w:b/>
        </w:rPr>
        <w:t xml:space="preserve">Duncan.PEMS.Install.exe --admin-user Admin --admin-pwd password --admin-email [ADMIN_EMAIL] --admin-site-template </w:t>
      </w:r>
      <w:r w:rsidR="002A15F1">
        <w:rPr>
          <w:b/>
        </w:rPr>
        <w:t>[XML_PATH]\</w:t>
      </w:r>
      <w:r w:rsidRPr="004C3049">
        <w:rPr>
          <w:b/>
        </w:rPr>
        <w:t>Duncan.Auth.Admin.xml  --admin-site-id 1 --verbose --logfile log.txt</w:t>
      </w:r>
    </w:p>
    <w:p w:rsidR="008662CF" w:rsidRDefault="008662CF" w:rsidP="008662CF"/>
    <w:p w:rsidR="002A15F1" w:rsidRDefault="002A15F1" w:rsidP="002A15F1">
      <w:pPr>
        <w:ind w:left="720"/>
      </w:pPr>
      <w:r>
        <w:t>[ADMIN_EMAIL] - Appropriate e-mail address for PEMS Administrator.</w:t>
      </w:r>
    </w:p>
    <w:p w:rsidR="00A27A46" w:rsidRDefault="00A27A46" w:rsidP="002A15F1">
      <w:pPr>
        <w:ind w:left="720"/>
      </w:pPr>
    </w:p>
    <w:p w:rsidR="002A15F1" w:rsidRDefault="002A15F1" w:rsidP="002A15F1">
      <w:pPr>
        <w:ind w:left="720"/>
      </w:pPr>
      <w:r>
        <w:t xml:space="preserve">[XML_PATH] – Path to the </w:t>
      </w:r>
      <w:r w:rsidRPr="004C3049">
        <w:rPr>
          <w:b/>
        </w:rPr>
        <w:t xml:space="preserve">Duncan.Auth.Admin.xml </w:t>
      </w:r>
      <w:r>
        <w:t xml:space="preserve">file.  Should be located in </w:t>
      </w:r>
      <w:r w:rsidRPr="00BB4195">
        <w:rPr>
          <w:b/>
        </w:rPr>
        <w:t>INSTALL_ROOT</w:t>
      </w:r>
      <w:r>
        <w:rPr>
          <w:b/>
        </w:rPr>
        <w:t>\rbac.</w:t>
      </w:r>
    </w:p>
    <w:p w:rsidR="002A15F1" w:rsidRDefault="002A15F1" w:rsidP="008662CF"/>
    <w:p w:rsidR="007F2937" w:rsidRDefault="007F2937" w:rsidP="008662CF">
      <w:r>
        <w:t xml:space="preserve">The –verbose </w:t>
      </w:r>
      <w:r w:rsidR="00506CF2">
        <w:t>switch</w:t>
      </w:r>
      <w:r>
        <w:t xml:space="preserve"> will emit process progress to the console.  In the above example, the fo</w:t>
      </w:r>
      <w:r>
        <w:t>l</w:t>
      </w:r>
      <w:r>
        <w:t>lowing console output is expected.</w:t>
      </w:r>
    </w:p>
    <w:p w:rsidR="007F2937" w:rsidRDefault="007F2937" w:rsidP="008662CF"/>
    <w:p w:rsidR="007F2937" w:rsidRDefault="007F2937" w:rsidP="007F2937">
      <w:pPr>
        <w:keepNext/>
        <w:jc w:val="center"/>
      </w:pPr>
      <w:r>
        <w:rPr>
          <w:noProof/>
        </w:rPr>
        <w:drawing>
          <wp:inline distT="0" distB="0" distL="0" distR="0" wp14:anchorId="26E31CF9" wp14:editId="71DB5120">
            <wp:extent cx="5943600" cy="3854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54450"/>
                    </a:xfrm>
                    <a:prstGeom prst="rect">
                      <a:avLst/>
                    </a:prstGeom>
                  </pic:spPr>
                </pic:pic>
              </a:graphicData>
            </a:graphic>
          </wp:inline>
        </w:drawing>
      </w:r>
    </w:p>
    <w:p w:rsidR="007F2937" w:rsidRDefault="007F2937" w:rsidP="007F2937">
      <w:pPr>
        <w:pStyle w:val="Caption"/>
        <w:jc w:val="center"/>
      </w:pPr>
      <w:bookmarkStart w:id="35" w:name="_Toc379356485"/>
      <w:r>
        <w:t xml:space="preserve">Figure </w:t>
      </w:r>
      <w:r>
        <w:fldChar w:fldCharType="begin"/>
      </w:r>
      <w:r>
        <w:instrText xml:space="preserve"> SEQ Figure \* ARABIC </w:instrText>
      </w:r>
      <w:r>
        <w:fldChar w:fldCharType="separate"/>
      </w:r>
      <w:r w:rsidR="005E66BD">
        <w:t>8</w:t>
      </w:r>
      <w:r>
        <w:fldChar w:fldCharType="end"/>
      </w:r>
      <w:r>
        <w:t xml:space="preserve"> </w:t>
      </w:r>
      <w:r w:rsidRPr="009F3444">
        <w:t xml:space="preserve">Duncan.PEMS.Install.exe </w:t>
      </w:r>
      <w:r>
        <w:t>Console Output</w:t>
      </w:r>
      <w:bookmarkEnd w:id="35"/>
    </w:p>
    <w:p w:rsidR="007F2937" w:rsidRDefault="007F2937" w:rsidP="008662CF"/>
    <w:p w:rsidR="00506CF2" w:rsidRDefault="00506CF2" w:rsidP="008662CF">
      <w:r>
        <w:t xml:space="preserve">The –logfile option will write out all process progress logs to the indicated file.  Examine that file for any errors.  For example, if an error was encountered, the following console output </w:t>
      </w:r>
      <w:r w:rsidR="00C2663B">
        <w:t>e</w:t>
      </w:r>
      <w:r w:rsidR="00C2663B">
        <w:t>x</w:t>
      </w:r>
      <w:r w:rsidR="00C2663B">
        <w:t>ample indicates the issue.</w:t>
      </w:r>
    </w:p>
    <w:p w:rsidR="00C2663B" w:rsidRDefault="00C2663B" w:rsidP="008662CF"/>
    <w:p w:rsidR="00A65C9F" w:rsidRDefault="00F30481" w:rsidP="00A65C9F">
      <w:pPr>
        <w:keepNext/>
        <w:jc w:val="center"/>
      </w:pPr>
      <w:r>
        <w:rPr>
          <w:noProof/>
        </w:rPr>
        <w:lastRenderedPageBreak/>
        <w:drawing>
          <wp:inline distT="0" distB="0" distL="0" distR="0" wp14:anchorId="05C41C35" wp14:editId="4F7AE02A">
            <wp:extent cx="5943600" cy="1915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15160"/>
                    </a:xfrm>
                    <a:prstGeom prst="rect">
                      <a:avLst/>
                    </a:prstGeom>
                  </pic:spPr>
                </pic:pic>
              </a:graphicData>
            </a:graphic>
          </wp:inline>
        </w:drawing>
      </w:r>
    </w:p>
    <w:p w:rsidR="00F30481" w:rsidRDefault="00F30481" w:rsidP="00A65C9F">
      <w:pPr>
        <w:keepNext/>
        <w:jc w:val="center"/>
      </w:pPr>
      <w:r>
        <w:t>…</w:t>
      </w:r>
    </w:p>
    <w:p w:rsidR="00F30481" w:rsidRDefault="00F30481" w:rsidP="00A65C9F">
      <w:pPr>
        <w:keepNext/>
        <w:jc w:val="center"/>
      </w:pPr>
      <w:r>
        <w:rPr>
          <w:noProof/>
        </w:rPr>
        <w:drawing>
          <wp:inline distT="0" distB="0" distL="0" distR="0" wp14:anchorId="37F68CF7" wp14:editId="088AB42E">
            <wp:extent cx="594360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28700"/>
                    </a:xfrm>
                    <a:prstGeom prst="rect">
                      <a:avLst/>
                    </a:prstGeom>
                  </pic:spPr>
                </pic:pic>
              </a:graphicData>
            </a:graphic>
          </wp:inline>
        </w:drawing>
      </w:r>
    </w:p>
    <w:p w:rsidR="00A65C9F" w:rsidRDefault="00A65C9F" w:rsidP="00A65C9F">
      <w:pPr>
        <w:pStyle w:val="Caption"/>
        <w:jc w:val="center"/>
      </w:pPr>
      <w:bookmarkStart w:id="36" w:name="_Toc379356486"/>
      <w:r>
        <w:t xml:space="preserve">Figure </w:t>
      </w:r>
      <w:r>
        <w:fldChar w:fldCharType="begin"/>
      </w:r>
      <w:r>
        <w:instrText xml:space="preserve"> SEQ Figure \* ARABIC </w:instrText>
      </w:r>
      <w:r>
        <w:fldChar w:fldCharType="separate"/>
      </w:r>
      <w:r w:rsidR="005E66BD">
        <w:t>9</w:t>
      </w:r>
      <w:r>
        <w:fldChar w:fldCharType="end"/>
      </w:r>
      <w:r>
        <w:t xml:space="preserve"> </w:t>
      </w:r>
      <w:r w:rsidRPr="00D06200">
        <w:t xml:space="preserve">Duncan.PEMS.Install.exe </w:t>
      </w:r>
      <w:r>
        <w:t>Log File</w:t>
      </w:r>
      <w:r w:rsidRPr="00D06200">
        <w:t xml:space="preserve"> Output</w:t>
      </w:r>
      <w:bookmarkEnd w:id="36"/>
    </w:p>
    <w:p w:rsidR="00A65C9F" w:rsidRDefault="00A65C9F" w:rsidP="008662CF"/>
    <w:p w:rsidR="00A65C9F" w:rsidRDefault="00A65C9F" w:rsidP="008662CF"/>
    <w:p w:rsidR="00A65C9F" w:rsidRDefault="00A65C9F" w:rsidP="008662CF">
      <w:r>
        <w:t>If errors were encountered the console output and the log file will indicate a description of the error.  The following are examples of an error with the RBAC xml file.</w:t>
      </w:r>
    </w:p>
    <w:p w:rsidR="00A65C9F" w:rsidRDefault="00A65C9F" w:rsidP="008662CF"/>
    <w:p w:rsidR="00C2663B" w:rsidRDefault="00C2663B" w:rsidP="00C2663B">
      <w:pPr>
        <w:keepNext/>
        <w:jc w:val="center"/>
      </w:pPr>
      <w:r>
        <w:rPr>
          <w:noProof/>
        </w:rPr>
        <w:drawing>
          <wp:inline distT="0" distB="0" distL="0" distR="0" wp14:anchorId="4C2EF106" wp14:editId="3FE14261">
            <wp:extent cx="5943600" cy="1178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178560"/>
                    </a:xfrm>
                    <a:prstGeom prst="rect">
                      <a:avLst/>
                    </a:prstGeom>
                  </pic:spPr>
                </pic:pic>
              </a:graphicData>
            </a:graphic>
          </wp:inline>
        </w:drawing>
      </w:r>
    </w:p>
    <w:p w:rsidR="00C2663B" w:rsidRDefault="00C2663B" w:rsidP="00C2663B">
      <w:pPr>
        <w:pStyle w:val="Caption"/>
        <w:jc w:val="center"/>
      </w:pPr>
      <w:bookmarkStart w:id="37" w:name="_Toc379356487"/>
      <w:r>
        <w:t xml:space="preserve">Figure </w:t>
      </w:r>
      <w:r>
        <w:fldChar w:fldCharType="begin"/>
      </w:r>
      <w:r>
        <w:instrText xml:space="preserve"> SEQ Figure \* ARABIC </w:instrText>
      </w:r>
      <w:r>
        <w:fldChar w:fldCharType="separate"/>
      </w:r>
      <w:r w:rsidR="005E66BD">
        <w:t>10</w:t>
      </w:r>
      <w:r>
        <w:fldChar w:fldCharType="end"/>
      </w:r>
      <w:r>
        <w:t xml:space="preserve"> </w:t>
      </w:r>
      <w:r w:rsidRPr="002C68B4">
        <w:t>Duncan.PEMS.Install.exe Console Output</w:t>
      </w:r>
      <w:r>
        <w:t xml:space="preserve"> with Error</w:t>
      </w:r>
      <w:bookmarkEnd w:id="37"/>
    </w:p>
    <w:p w:rsidR="00C75433" w:rsidRDefault="00C75433" w:rsidP="008662CF"/>
    <w:p w:rsidR="00506CF2" w:rsidRDefault="00C75433" w:rsidP="008662CF">
      <w:r>
        <w:t>Same error if –logfile option was selected.</w:t>
      </w:r>
    </w:p>
    <w:p w:rsidR="00C75433" w:rsidRDefault="00C75433" w:rsidP="008662CF"/>
    <w:p w:rsidR="00C75433" w:rsidRDefault="00C75433" w:rsidP="00C75433">
      <w:pPr>
        <w:keepNext/>
        <w:jc w:val="center"/>
      </w:pPr>
      <w:r>
        <w:rPr>
          <w:noProof/>
        </w:rPr>
        <w:drawing>
          <wp:inline distT="0" distB="0" distL="0" distR="0" wp14:anchorId="3FBC5CDA" wp14:editId="3842FA54">
            <wp:extent cx="5943600" cy="896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96620"/>
                    </a:xfrm>
                    <a:prstGeom prst="rect">
                      <a:avLst/>
                    </a:prstGeom>
                  </pic:spPr>
                </pic:pic>
              </a:graphicData>
            </a:graphic>
          </wp:inline>
        </w:drawing>
      </w:r>
    </w:p>
    <w:p w:rsidR="00C75433" w:rsidRDefault="00C75433" w:rsidP="00C75433">
      <w:pPr>
        <w:pStyle w:val="Caption"/>
        <w:jc w:val="center"/>
      </w:pPr>
      <w:bookmarkStart w:id="38" w:name="_Toc379356488"/>
      <w:r>
        <w:t xml:space="preserve">Figure </w:t>
      </w:r>
      <w:r>
        <w:fldChar w:fldCharType="begin"/>
      </w:r>
      <w:r>
        <w:instrText xml:space="preserve"> SEQ Figure \* ARABIC </w:instrText>
      </w:r>
      <w:r>
        <w:fldChar w:fldCharType="separate"/>
      </w:r>
      <w:r w:rsidR="005E66BD">
        <w:t>11</w:t>
      </w:r>
      <w:r>
        <w:fldChar w:fldCharType="end"/>
      </w:r>
      <w:r>
        <w:t xml:space="preserve"> </w:t>
      </w:r>
      <w:r w:rsidRPr="003F0D35">
        <w:t xml:space="preserve">Duncan.PEMS.Install.exe </w:t>
      </w:r>
      <w:r>
        <w:t>Log File</w:t>
      </w:r>
      <w:r w:rsidRPr="003F0D35">
        <w:t xml:space="preserve"> Output with Error</w:t>
      </w:r>
      <w:bookmarkEnd w:id="38"/>
    </w:p>
    <w:p w:rsidR="00C75433" w:rsidRDefault="00C75433" w:rsidP="008662CF"/>
    <w:p w:rsidR="008662CF" w:rsidRPr="008662CF" w:rsidRDefault="00BE7CD2" w:rsidP="008662CF">
      <w:pPr>
        <w:pStyle w:val="Body"/>
      </w:pPr>
      <w:r>
        <w:t xml:space="preserve">Typical errors encountered will be with the </w:t>
      </w:r>
      <w:r w:rsidRPr="004C3049">
        <w:rPr>
          <w:b/>
        </w:rPr>
        <w:t>Duncan.Auth.Admin.xml</w:t>
      </w:r>
      <w:r>
        <w:t>.  This document does not cover the configuration of authorizations and menus via XML.  Please see ‘PEMS Authentication and Menus Users Guide.docx’ for more details.</w:t>
      </w:r>
    </w:p>
    <w:p w:rsidR="004D581D" w:rsidRDefault="004D581D" w:rsidP="00E63FCB">
      <w:pPr>
        <w:pStyle w:val="Heading1"/>
      </w:pPr>
      <w:bookmarkStart w:id="39" w:name="_Toc379357725"/>
      <w:r>
        <w:lastRenderedPageBreak/>
        <w:t>RBAC Database – Post-Populate</w:t>
      </w:r>
      <w:bookmarkEnd w:id="39"/>
    </w:p>
    <w:p w:rsidR="004D581D" w:rsidRDefault="004D581D" w:rsidP="004D581D">
      <w:pPr>
        <w:pStyle w:val="Body"/>
      </w:pPr>
      <w:r>
        <w:t>The RBAC database now contains initial data for the Admin site and Admin user.  Since the Admin site could be instantiated with an id chosen by the installation admin, a post-creation script must be run to cr</w:t>
      </w:r>
      <w:r>
        <w:t>e</w:t>
      </w:r>
      <w:r>
        <w:t>ate the default password for new users created for the Admin site.  This script is:</w:t>
      </w:r>
    </w:p>
    <w:p w:rsidR="004D581D" w:rsidRPr="00C72311" w:rsidRDefault="004D581D" w:rsidP="004D581D">
      <w:pPr>
        <w:pStyle w:val="Body"/>
      </w:pPr>
      <w:r w:rsidRPr="00656E90">
        <w:rPr>
          <w:i/>
        </w:rPr>
        <w:t>PEMS_RBAC_Database_</w:t>
      </w:r>
      <w:r>
        <w:rPr>
          <w:i/>
        </w:rPr>
        <w:t>PostPopulate</w:t>
      </w:r>
      <w:r w:rsidRPr="00656E90">
        <w:rPr>
          <w:i/>
        </w:rPr>
        <w:t>.sql</w:t>
      </w:r>
      <w:r>
        <w:rPr>
          <w:i/>
        </w:rPr>
        <w:t xml:space="preserve"> </w:t>
      </w:r>
      <w:r>
        <w:t>– Populates default password for Admin site.</w:t>
      </w:r>
    </w:p>
    <w:p w:rsidR="004D581D" w:rsidRDefault="004D581D" w:rsidP="004D581D">
      <w:pPr>
        <w:pStyle w:val="Heading2"/>
      </w:pPr>
      <w:bookmarkStart w:id="40" w:name="_Toc379357726"/>
      <w:r>
        <w:t>Post-Populate</w:t>
      </w:r>
      <w:bookmarkEnd w:id="40"/>
    </w:p>
    <w:p w:rsidR="004D581D" w:rsidRDefault="004D581D" w:rsidP="004D581D">
      <w:pPr>
        <w:spacing w:after="200" w:line="276" w:lineRule="auto"/>
      </w:pPr>
      <w:r>
        <w:t>The default password for the Admin site can either be defaulted to the value created in the dat</w:t>
      </w:r>
      <w:r>
        <w:t>a</w:t>
      </w:r>
      <w:r>
        <w:t>base population script (</w:t>
      </w:r>
      <w:r w:rsidRPr="00656E90">
        <w:rPr>
          <w:i/>
        </w:rPr>
        <w:t>PEMS_RBAC_Database_</w:t>
      </w:r>
      <w:r>
        <w:rPr>
          <w:i/>
        </w:rPr>
        <w:t>Populate</w:t>
      </w:r>
      <w:r w:rsidRPr="00656E90">
        <w:rPr>
          <w:i/>
        </w:rPr>
        <w:t>.sql</w:t>
      </w:r>
      <w:r>
        <w:t>) or it can be selected by the insta</w:t>
      </w:r>
      <w:r>
        <w:t>l</w:t>
      </w:r>
      <w:r>
        <w:t xml:space="preserve">lation person by editing </w:t>
      </w:r>
      <w:r w:rsidRPr="00656E90">
        <w:rPr>
          <w:i/>
        </w:rPr>
        <w:t>PEMS_RBAC_Database_</w:t>
      </w:r>
      <w:r>
        <w:rPr>
          <w:i/>
        </w:rPr>
        <w:t>PostPopulate</w:t>
      </w:r>
      <w:r w:rsidRPr="00656E90">
        <w:rPr>
          <w:i/>
        </w:rPr>
        <w:t>.sql</w:t>
      </w:r>
      <w:r>
        <w:t xml:space="preserve"> script before execution.  </w:t>
      </w:r>
    </w:p>
    <w:p w:rsidR="004D581D" w:rsidRDefault="004D581D" w:rsidP="004D581D">
      <w:pPr>
        <w:spacing w:after="200" w:line="276" w:lineRule="auto"/>
      </w:pPr>
      <w:r>
        <w:t xml:space="preserve">The </w:t>
      </w:r>
      <w:r w:rsidR="00024238">
        <w:t xml:space="preserve">default password script for the Admin site can be </w:t>
      </w:r>
      <w:r>
        <w:t xml:space="preserve">database can be </w:t>
      </w:r>
      <w:r w:rsidR="00024238">
        <w:t xml:space="preserve">executed either </w:t>
      </w:r>
      <w:r>
        <w:t>using the Sql Server Management Studio (SSMS) UI or similar management tool or by updating and ex</w:t>
      </w:r>
      <w:r>
        <w:t>e</w:t>
      </w:r>
      <w:r>
        <w:t xml:space="preserve">cuting </w:t>
      </w:r>
      <w:r w:rsidRPr="00BB4195">
        <w:rPr>
          <w:b/>
        </w:rPr>
        <w:t>INSTALL_ROOT</w:t>
      </w:r>
      <w:r>
        <w:rPr>
          <w:b/>
        </w:rPr>
        <w:t>\</w:t>
      </w:r>
      <w:r w:rsidRPr="00BB4195">
        <w:rPr>
          <w:b/>
        </w:rPr>
        <w:t>Scripts</w:t>
      </w:r>
      <w:r>
        <w:t>\</w:t>
      </w:r>
      <w:r w:rsidRPr="00475500">
        <w:rPr>
          <w:b/>
          <w:i/>
        </w:rPr>
        <w:t>PEMS_RBAC_Database_</w:t>
      </w:r>
      <w:r w:rsidR="00024238">
        <w:rPr>
          <w:b/>
          <w:i/>
        </w:rPr>
        <w:t>PostPopulate</w:t>
      </w:r>
      <w:r w:rsidRPr="00475500">
        <w:rPr>
          <w:b/>
          <w:i/>
        </w:rPr>
        <w:t>.sql</w:t>
      </w:r>
      <w:r>
        <w:t xml:space="preserve"> script.  Make the following edits to the script.</w:t>
      </w:r>
    </w:p>
    <w:p w:rsidR="004D581D" w:rsidRDefault="004D581D" w:rsidP="004D581D">
      <w:pPr>
        <w:pStyle w:val="ListParagraph"/>
        <w:numPr>
          <w:ilvl w:val="0"/>
          <w:numId w:val="48"/>
        </w:numPr>
        <w:contextualSpacing w:val="0"/>
      </w:pPr>
      <w:r>
        <w:t>Change all instances of the string “PEMS_RBAC_DATABASE_NAME “to the name of the dat</w:t>
      </w:r>
      <w:r>
        <w:t>a</w:t>
      </w:r>
      <w:r>
        <w:t>base.  Recommended name is “PEMSRBAC”</w:t>
      </w:r>
    </w:p>
    <w:p w:rsidR="004D581D" w:rsidRDefault="004D581D" w:rsidP="004D581D">
      <w:pPr>
        <w:spacing w:after="200" w:line="276" w:lineRule="auto"/>
      </w:pPr>
      <w:r>
        <w:t>Execute the copy of the script.  Open a command prompt and execute the following SQL co</w:t>
      </w:r>
      <w:r>
        <w:t>m</w:t>
      </w:r>
      <w:r>
        <w:t>mand.</w:t>
      </w:r>
    </w:p>
    <w:p w:rsidR="004D581D" w:rsidRPr="00024E00" w:rsidRDefault="004D581D" w:rsidP="004D581D">
      <w:pPr>
        <w:spacing w:after="200" w:line="276" w:lineRule="auto"/>
        <w:ind w:left="720"/>
        <w:rPr>
          <w:b/>
        </w:rPr>
      </w:pPr>
      <w:r w:rsidRPr="00024E00">
        <w:rPr>
          <w:rStyle w:val="input"/>
          <w:b/>
        </w:rPr>
        <w:t>sqlcmd -S [SERVER]\[INSTANCE] -i [PATH]\</w:t>
      </w:r>
      <w:r w:rsidRPr="00024E00">
        <w:rPr>
          <w:b/>
        </w:rPr>
        <w:t>PEMS_RBAC_Database_</w:t>
      </w:r>
      <w:r w:rsidR="00024238">
        <w:rPr>
          <w:b/>
        </w:rPr>
        <w:t>PostPopulate</w:t>
      </w:r>
      <w:r w:rsidRPr="00024E00">
        <w:rPr>
          <w:b/>
        </w:rPr>
        <w:t>.sql</w:t>
      </w:r>
      <w:r w:rsidRPr="00024E00">
        <w:rPr>
          <w:rStyle w:val="input"/>
          <w:b/>
        </w:rPr>
        <w:t xml:space="preserve"> -o [PATH]\</w:t>
      </w:r>
      <w:r w:rsidRPr="00024E00">
        <w:rPr>
          <w:b/>
        </w:rPr>
        <w:t>PEMS_RBAC_Database_</w:t>
      </w:r>
      <w:r w:rsidR="00024238" w:rsidRPr="00024238">
        <w:rPr>
          <w:b/>
        </w:rPr>
        <w:t xml:space="preserve"> </w:t>
      </w:r>
      <w:r w:rsidR="00024238">
        <w:rPr>
          <w:b/>
        </w:rPr>
        <w:t>PostPopulate</w:t>
      </w:r>
      <w:r w:rsidRPr="00024E00">
        <w:rPr>
          <w:rStyle w:val="input"/>
          <w:b/>
        </w:rPr>
        <w:t>.log</w:t>
      </w:r>
    </w:p>
    <w:p w:rsidR="004D581D" w:rsidRPr="00747128" w:rsidRDefault="004D581D" w:rsidP="004D581D">
      <w:pPr>
        <w:spacing w:after="200" w:line="276" w:lineRule="auto"/>
        <w:ind w:left="720"/>
      </w:pPr>
      <w:r>
        <w:rPr>
          <w:rStyle w:val="input"/>
        </w:rPr>
        <w:t xml:space="preserve">[SERVER]\[INSTANCE] – Name of the SQL Server and, optionally, instance name.  This will be the </w:t>
      </w:r>
      <w:r w:rsidRPr="00F3328B">
        <w:rPr>
          <w:b/>
        </w:rPr>
        <w:t>[SQL_SERVER]</w:t>
      </w:r>
      <w:r>
        <w:rPr>
          <w:b/>
        </w:rPr>
        <w:t xml:space="preserve"> </w:t>
      </w:r>
      <w:r>
        <w:t>as referenced in Section 2.1.</w:t>
      </w:r>
    </w:p>
    <w:p w:rsidR="004D581D" w:rsidRPr="009142F8" w:rsidRDefault="004D581D" w:rsidP="004D581D">
      <w:pPr>
        <w:spacing w:after="200" w:line="276" w:lineRule="auto"/>
        <w:ind w:left="720"/>
      </w:pPr>
      <w:r>
        <w:rPr>
          <w:rStyle w:val="input"/>
        </w:rPr>
        <w:t xml:space="preserve"> [PATH] – Fully qualified path to </w:t>
      </w:r>
      <w:r w:rsidRPr="00656E90">
        <w:rPr>
          <w:i/>
        </w:rPr>
        <w:t>PEMS_RBAC_Database_</w:t>
      </w:r>
      <w:r w:rsidR="00024238">
        <w:rPr>
          <w:i/>
        </w:rPr>
        <w:t>PostPopulate</w:t>
      </w:r>
      <w:r w:rsidRPr="00656E90">
        <w:rPr>
          <w:i/>
        </w:rPr>
        <w:t>.sql</w:t>
      </w:r>
      <w:r>
        <w:t xml:space="preserve">.  Should be </w:t>
      </w:r>
      <w:r w:rsidRPr="00BB4195">
        <w:rPr>
          <w:b/>
        </w:rPr>
        <w:t>INSTALL_ROOT</w:t>
      </w:r>
      <w:r>
        <w:rPr>
          <w:b/>
        </w:rPr>
        <w:t>\</w:t>
      </w:r>
      <w:r w:rsidRPr="00BB4195">
        <w:rPr>
          <w:b/>
        </w:rPr>
        <w:t>Scripts</w:t>
      </w:r>
      <w:r>
        <w:rPr>
          <w:b/>
        </w:rPr>
        <w:t>\</w:t>
      </w:r>
      <w:r w:rsidRPr="009142F8">
        <w:rPr>
          <w:b/>
          <w:i/>
        </w:rPr>
        <w:t>PEMS_RBAC_Database_</w:t>
      </w:r>
      <w:r w:rsidR="00024238" w:rsidRPr="00024238">
        <w:rPr>
          <w:b/>
        </w:rPr>
        <w:t xml:space="preserve"> </w:t>
      </w:r>
      <w:r w:rsidR="00024238">
        <w:rPr>
          <w:b/>
        </w:rPr>
        <w:t>PostPopulate</w:t>
      </w:r>
      <w:r w:rsidRPr="009142F8">
        <w:rPr>
          <w:b/>
          <w:i/>
        </w:rPr>
        <w:t>.sql</w:t>
      </w:r>
    </w:p>
    <w:p w:rsidR="004D581D" w:rsidRDefault="004D581D" w:rsidP="004D581D">
      <w:pPr>
        <w:spacing w:after="200" w:line="276" w:lineRule="auto"/>
      </w:pPr>
      <w:r>
        <w:t xml:space="preserve">Example command window where </w:t>
      </w:r>
      <w:r w:rsidRPr="00BB4195">
        <w:rPr>
          <w:b/>
        </w:rPr>
        <w:t>INSTALL_ROOT</w:t>
      </w:r>
      <w:r>
        <w:rPr>
          <w:b/>
        </w:rPr>
        <w:t xml:space="preserve"> </w:t>
      </w:r>
      <w:r>
        <w:t>is “C:\temp\PEMS”.  The execution of this command should produce no response to command window.  You should simply be returned to the command prompt.</w:t>
      </w:r>
    </w:p>
    <w:p w:rsidR="005E66BD" w:rsidRDefault="005E66BD" w:rsidP="005E66BD">
      <w:pPr>
        <w:keepNext/>
        <w:spacing w:after="200" w:line="276" w:lineRule="auto"/>
        <w:jc w:val="center"/>
      </w:pPr>
      <w:r>
        <w:rPr>
          <w:noProof/>
        </w:rPr>
        <w:lastRenderedPageBreak/>
        <w:drawing>
          <wp:inline distT="0" distB="0" distL="0" distR="0" wp14:anchorId="7C8A27E7" wp14:editId="5B29BC62">
            <wp:extent cx="5943600" cy="3037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37840"/>
                    </a:xfrm>
                    <a:prstGeom prst="rect">
                      <a:avLst/>
                    </a:prstGeom>
                  </pic:spPr>
                </pic:pic>
              </a:graphicData>
            </a:graphic>
          </wp:inline>
        </w:drawing>
      </w:r>
    </w:p>
    <w:p w:rsidR="005E66BD" w:rsidRDefault="005E66BD" w:rsidP="005E66BD">
      <w:pPr>
        <w:pStyle w:val="Caption"/>
        <w:jc w:val="center"/>
      </w:pPr>
      <w:bookmarkStart w:id="41" w:name="_Toc379356489"/>
      <w:r>
        <w:t xml:space="preserve">Figure </w:t>
      </w:r>
      <w:r>
        <w:fldChar w:fldCharType="begin"/>
      </w:r>
      <w:r>
        <w:instrText xml:space="preserve"> SEQ Figure \* ARABIC </w:instrText>
      </w:r>
      <w:r>
        <w:fldChar w:fldCharType="separate"/>
      </w:r>
      <w:r>
        <w:t>12</w:t>
      </w:r>
      <w:r>
        <w:fldChar w:fldCharType="end"/>
      </w:r>
      <w:r>
        <w:t xml:space="preserve"> </w:t>
      </w:r>
      <w:r w:rsidRPr="00560F16">
        <w:t xml:space="preserve">RBAC Database </w:t>
      </w:r>
      <w:r>
        <w:t>PostPopulate</w:t>
      </w:r>
      <w:r w:rsidRPr="00560F16">
        <w:t xml:space="preserve"> Response</w:t>
      </w:r>
      <w:bookmarkEnd w:id="41"/>
    </w:p>
    <w:p w:rsidR="004D581D" w:rsidRDefault="004D581D" w:rsidP="004D581D">
      <w:pPr>
        <w:spacing w:after="200" w:line="276" w:lineRule="auto"/>
      </w:pPr>
    </w:p>
    <w:p w:rsidR="004D581D" w:rsidRDefault="004D581D" w:rsidP="004D581D">
      <w:pPr>
        <w:spacing w:after="200" w:line="276" w:lineRule="auto"/>
      </w:pPr>
      <w:r>
        <w:t xml:space="preserve">Review the output file, </w:t>
      </w:r>
      <w:r w:rsidRPr="00024E00">
        <w:rPr>
          <w:rStyle w:val="input"/>
          <w:b/>
        </w:rPr>
        <w:t>[PATH]\</w:t>
      </w:r>
      <w:r w:rsidRPr="00024E00">
        <w:rPr>
          <w:b/>
        </w:rPr>
        <w:t>PEMS_RBAC_Database_</w:t>
      </w:r>
      <w:r w:rsidR="005E66BD">
        <w:rPr>
          <w:b/>
        </w:rPr>
        <w:t>PostPopulate</w:t>
      </w:r>
      <w:r w:rsidRPr="00024E00">
        <w:rPr>
          <w:rStyle w:val="input"/>
          <w:b/>
        </w:rPr>
        <w:t>.log</w:t>
      </w:r>
      <w:r>
        <w:rPr>
          <w:rStyle w:val="input"/>
          <w:b/>
        </w:rPr>
        <w:t xml:space="preserve">, </w:t>
      </w:r>
      <w:r>
        <w:t xml:space="preserve">to check for any errors.  The output file should only contain </w:t>
      </w:r>
      <w:r w:rsidR="005E66BD">
        <w:t>three</w:t>
      </w:r>
      <w:r>
        <w:t xml:space="preserve"> line</w:t>
      </w:r>
      <w:r w:rsidR="005E66BD">
        <w:t>s</w:t>
      </w:r>
      <w:r>
        <w:t>.</w:t>
      </w:r>
      <w:r w:rsidR="005E66BD">
        <w:t xml:space="preserve">  The last line shows what the default password for any new users created in the Admin site will be.  In this example, the default pas</w:t>
      </w:r>
      <w:r w:rsidR="005E66BD">
        <w:t>s</w:t>
      </w:r>
      <w:r w:rsidR="005E66BD">
        <w:t>word is set to ‘Duncan1!’.  If you do not select your own password, this is the password chosen.</w:t>
      </w:r>
    </w:p>
    <w:p w:rsidR="005E66BD" w:rsidRDefault="005E66BD" w:rsidP="005E66BD">
      <w:pPr>
        <w:keepNext/>
        <w:spacing w:after="200" w:line="276" w:lineRule="auto"/>
        <w:jc w:val="center"/>
      </w:pPr>
      <w:r>
        <w:rPr>
          <w:noProof/>
        </w:rPr>
        <w:drawing>
          <wp:inline distT="0" distB="0" distL="0" distR="0" wp14:anchorId="6B2CD1FE" wp14:editId="3180E7AC">
            <wp:extent cx="33528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2800" cy="1828800"/>
                    </a:xfrm>
                    <a:prstGeom prst="rect">
                      <a:avLst/>
                    </a:prstGeom>
                  </pic:spPr>
                </pic:pic>
              </a:graphicData>
            </a:graphic>
          </wp:inline>
        </w:drawing>
      </w:r>
    </w:p>
    <w:p w:rsidR="005E66BD" w:rsidRDefault="005E66BD" w:rsidP="005E66BD">
      <w:pPr>
        <w:pStyle w:val="Caption"/>
        <w:jc w:val="center"/>
      </w:pPr>
      <w:bookmarkStart w:id="42" w:name="_Toc379356490"/>
      <w:r>
        <w:t xml:space="preserve">Figure </w:t>
      </w:r>
      <w:r>
        <w:fldChar w:fldCharType="begin"/>
      </w:r>
      <w:r>
        <w:instrText xml:space="preserve"> SEQ Figure \* ARABIC </w:instrText>
      </w:r>
      <w:r>
        <w:fldChar w:fldCharType="separate"/>
      </w:r>
      <w:r>
        <w:t>13</w:t>
      </w:r>
      <w:r>
        <w:fldChar w:fldCharType="end"/>
      </w:r>
      <w:r>
        <w:t xml:space="preserve"> </w:t>
      </w:r>
      <w:r w:rsidRPr="00E33085">
        <w:t xml:space="preserve">RBAC Database </w:t>
      </w:r>
      <w:r>
        <w:t>PostPopulate</w:t>
      </w:r>
      <w:r w:rsidRPr="00E33085">
        <w:t xml:space="preserve"> Output</w:t>
      </w:r>
      <w:bookmarkEnd w:id="42"/>
    </w:p>
    <w:p w:rsidR="004D581D" w:rsidRDefault="005E66BD" w:rsidP="004D581D">
      <w:pPr>
        <w:keepNext/>
        <w:spacing w:after="200" w:line="276" w:lineRule="auto"/>
        <w:jc w:val="center"/>
      </w:pPr>
      <w:r>
        <w:rPr>
          <w:noProof/>
        </w:rPr>
        <w:t xml:space="preserve"> </w:t>
      </w:r>
    </w:p>
    <w:p w:rsidR="004D581D" w:rsidRDefault="004D581D" w:rsidP="004D581D">
      <w:pPr>
        <w:spacing w:after="200" w:line="276" w:lineRule="auto"/>
      </w:pPr>
      <w:r>
        <w:t>If you encountered an error either at the command prompt or in the log file or do not see the d</w:t>
      </w:r>
      <w:r>
        <w:t>a</w:t>
      </w:r>
      <w:r>
        <w:t xml:space="preserve">tabase in SSMS, resolve the error and rerun the script.  Do not continue on until a </w:t>
      </w:r>
      <w:r w:rsidR="005E66BD">
        <w:t>default pas</w:t>
      </w:r>
      <w:r w:rsidR="005E66BD">
        <w:t>s</w:t>
      </w:r>
      <w:r w:rsidR="005E66BD">
        <w:t>word is</w:t>
      </w:r>
      <w:r>
        <w:t xml:space="preserve"> successfully created.</w:t>
      </w:r>
    </w:p>
    <w:p w:rsidR="004D581D" w:rsidRPr="004D581D" w:rsidRDefault="004D581D" w:rsidP="004D581D">
      <w:pPr>
        <w:pStyle w:val="Body"/>
      </w:pPr>
    </w:p>
    <w:p w:rsidR="00E63FCB" w:rsidRDefault="001C3436" w:rsidP="00E63FCB">
      <w:pPr>
        <w:pStyle w:val="Heading1"/>
      </w:pPr>
      <w:bookmarkStart w:id="43" w:name="_Toc379357727"/>
      <w:r>
        <w:lastRenderedPageBreak/>
        <w:t>PEMS Website Installation</w:t>
      </w:r>
      <w:bookmarkEnd w:id="43"/>
      <w:r>
        <w:t xml:space="preserve"> </w:t>
      </w:r>
    </w:p>
    <w:p w:rsidR="005C4AE7" w:rsidRDefault="005C4AE7" w:rsidP="005C4AE7">
      <w:pPr>
        <w:pStyle w:val="Heading2"/>
      </w:pPr>
      <w:bookmarkStart w:id="44" w:name="_Toc379357728"/>
      <w:r>
        <w:t>Create PEMS Website</w:t>
      </w:r>
      <w:bookmarkEnd w:id="44"/>
    </w:p>
    <w:p w:rsidR="00012C6C" w:rsidRDefault="00012C6C" w:rsidP="005C4AE7">
      <w:pPr>
        <w:spacing w:after="200" w:line="276" w:lineRule="auto"/>
      </w:pPr>
      <w:r>
        <w:t>The creation of the PEMS website requires planning and the acquisition of a domain with which to make the website available for public use.  This document does not cover that process.</w:t>
      </w:r>
      <w:r w:rsidR="00FC1B55">
        <w:t xml:space="preserve">  It is assumed that a domain has been determined at this point.</w:t>
      </w:r>
    </w:p>
    <w:p w:rsidR="00D1565B" w:rsidRDefault="00D1565B" w:rsidP="005C4AE7">
      <w:pPr>
        <w:spacing w:after="200" w:line="276" w:lineRule="auto"/>
      </w:pPr>
      <w:r w:rsidRPr="00D1565B">
        <w:rPr>
          <w:b/>
        </w:rPr>
        <w:t>[WEB_HOST_NAME]</w:t>
      </w:r>
      <w:r>
        <w:t xml:space="preserve"> will serve as a place holder to indicate usage of the selected domain. </w:t>
      </w:r>
      <w:r w:rsidR="00417595">
        <w:t xml:space="preserve"> In this example, the host name will be </w:t>
      </w:r>
      <w:r w:rsidR="00417595" w:rsidRPr="00417595">
        <w:rPr>
          <w:i/>
        </w:rPr>
        <w:t>Duncan.pems.com</w:t>
      </w:r>
      <w:r w:rsidR="00417595">
        <w:t>.</w:t>
      </w:r>
    </w:p>
    <w:p w:rsidR="00D1565B" w:rsidRDefault="00D1565B" w:rsidP="005C4AE7">
      <w:pPr>
        <w:spacing w:after="200" w:line="276" w:lineRule="auto"/>
      </w:pPr>
      <w:r>
        <w:t xml:space="preserve">Determine the physical path where the web site source files will be installed.  A typical location is a directory located under C:\inetpub\wwwroot.  Make a determination where the web site source files will be located and create a directory there.  </w:t>
      </w:r>
    </w:p>
    <w:p w:rsidR="00012C6C" w:rsidRPr="00B67CD9" w:rsidRDefault="00D1565B" w:rsidP="005C4AE7">
      <w:pPr>
        <w:spacing w:after="200" w:line="276" w:lineRule="auto"/>
      </w:pPr>
      <w:r w:rsidRPr="00D1565B">
        <w:rPr>
          <w:b/>
        </w:rPr>
        <w:t>[PHYSICAL_PATH]</w:t>
      </w:r>
      <w:r>
        <w:rPr>
          <w:b/>
        </w:rPr>
        <w:t xml:space="preserve"> – </w:t>
      </w:r>
      <w:r w:rsidRPr="00D1565B">
        <w:t>Pl</w:t>
      </w:r>
      <w:r>
        <w:t>a</w:t>
      </w:r>
      <w:r w:rsidRPr="00D1565B">
        <w:t xml:space="preserve">ceholder for </w:t>
      </w:r>
      <w:r>
        <w:t xml:space="preserve">physical </w:t>
      </w:r>
      <w:r w:rsidRPr="00D1565B">
        <w:t>location of</w:t>
      </w:r>
      <w:r>
        <w:rPr>
          <w:b/>
        </w:rPr>
        <w:t xml:space="preserve"> </w:t>
      </w:r>
      <w:r w:rsidRPr="00D1565B">
        <w:t xml:space="preserve">the PEMS web site.  This is where </w:t>
      </w:r>
      <w:r>
        <w:t>the source files will be copied to in later steps and where the website will reference under IIS.</w:t>
      </w:r>
      <w:r w:rsidR="00B67CD9">
        <w:t xml:space="preserve">  In this example, the physical location will be </w:t>
      </w:r>
      <w:r w:rsidR="00B67CD9" w:rsidRPr="00B67CD9">
        <w:rPr>
          <w:i/>
        </w:rPr>
        <w:t>C:\inetpub\wwwroot\pems</w:t>
      </w:r>
      <w:r w:rsidR="00B67CD9">
        <w:t>.</w:t>
      </w:r>
    </w:p>
    <w:p w:rsidR="003B1B41" w:rsidRDefault="003B1B41" w:rsidP="003B1B41">
      <w:pPr>
        <w:pStyle w:val="Heading3"/>
      </w:pPr>
      <w:bookmarkStart w:id="45" w:name="_Toc379357729"/>
      <w:r>
        <w:t>Create Site</w:t>
      </w:r>
      <w:bookmarkEnd w:id="45"/>
    </w:p>
    <w:p w:rsidR="005C4AE7" w:rsidRDefault="005C1D94" w:rsidP="005C4AE7">
      <w:pPr>
        <w:spacing w:after="200" w:line="276" w:lineRule="auto"/>
      </w:pPr>
      <w:r>
        <w:t xml:space="preserve">Access the IIS Management Console on the appropriate web server that is going to host the PEMS installation.  </w:t>
      </w:r>
      <w:r w:rsidR="005C4AE7">
        <w:t>Create the PEMS Web Site instance in IIS.</w:t>
      </w:r>
      <w:r w:rsidR="00B005EF">
        <w:t xml:space="preserve">  </w:t>
      </w:r>
    </w:p>
    <w:p w:rsidR="00030FE5" w:rsidRDefault="00E5397C" w:rsidP="00030FE5">
      <w:pPr>
        <w:keepNext/>
        <w:spacing w:after="200" w:line="276" w:lineRule="auto"/>
        <w:jc w:val="center"/>
      </w:pPr>
      <w:r>
        <w:rPr>
          <w:noProof/>
        </w:rPr>
        <w:drawing>
          <wp:inline distT="0" distB="0" distL="0" distR="0" wp14:anchorId="394488A0" wp14:editId="153A457C">
            <wp:extent cx="2114550"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4550" cy="1809750"/>
                    </a:xfrm>
                    <a:prstGeom prst="rect">
                      <a:avLst/>
                    </a:prstGeom>
                  </pic:spPr>
                </pic:pic>
              </a:graphicData>
            </a:graphic>
          </wp:inline>
        </w:drawing>
      </w:r>
    </w:p>
    <w:p w:rsidR="00E5397C" w:rsidRDefault="00030FE5" w:rsidP="00030FE5">
      <w:pPr>
        <w:pStyle w:val="Caption"/>
        <w:jc w:val="center"/>
      </w:pPr>
      <w:bookmarkStart w:id="46" w:name="_Toc379356491"/>
      <w:r>
        <w:t xml:space="preserve">Figure </w:t>
      </w:r>
      <w:r>
        <w:fldChar w:fldCharType="begin"/>
      </w:r>
      <w:r>
        <w:instrText xml:space="preserve"> SEQ Figure \* ARABIC </w:instrText>
      </w:r>
      <w:r>
        <w:fldChar w:fldCharType="separate"/>
      </w:r>
      <w:r w:rsidR="005E66BD">
        <w:t>14</w:t>
      </w:r>
      <w:r>
        <w:fldChar w:fldCharType="end"/>
      </w:r>
      <w:r>
        <w:t xml:space="preserve"> - IIS </w:t>
      </w:r>
      <w:r w:rsidR="00733143">
        <w:t xml:space="preserve">PEMS </w:t>
      </w:r>
      <w:r>
        <w:t>Web</w:t>
      </w:r>
      <w:r w:rsidR="00733143">
        <w:t>s</w:t>
      </w:r>
      <w:r>
        <w:t>ite Creation</w:t>
      </w:r>
      <w:bookmarkEnd w:id="46"/>
    </w:p>
    <w:p w:rsidR="000E3FA5" w:rsidRDefault="000E3FA5" w:rsidP="005C4AE7">
      <w:pPr>
        <w:spacing w:after="200" w:line="276" w:lineRule="auto"/>
      </w:pPr>
    </w:p>
    <w:p w:rsidR="00E5397C" w:rsidRDefault="00B005EF" w:rsidP="005C4AE7">
      <w:pPr>
        <w:spacing w:after="200" w:line="276" w:lineRule="auto"/>
      </w:pPr>
      <w:r>
        <w:t>To create the web site, right-click on ‘Sites’ and select ‘Add Web Site…” to create a new web site.</w:t>
      </w:r>
      <w:r w:rsidR="00C02A65">
        <w:t xml:space="preserve">  Fill out the indicated fields below.</w:t>
      </w:r>
    </w:p>
    <w:p w:rsidR="00951219" w:rsidRDefault="00C02A65" w:rsidP="00951219">
      <w:pPr>
        <w:keepNext/>
        <w:spacing w:after="200" w:line="276" w:lineRule="auto"/>
        <w:jc w:val="center"/>
      </w:pPr>
      <w:r>
        <w:rPr>
          <w:noProof/>
        </w:rPr>
        <w:lastRenderedPageBreak/>
        <w:drawing>
          <wp:inline distT="0" distB="0" distL="0" distR="0" wp14:anchorId="778853FA" wp14:editId="440A84EC">
            <wp:extent cx="5095875" cy="4914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95875" cy="4914900"/>
                    </a:xfrm>
                    <a:prstGeom prst="rect">
                      <a:avLst/>
                    </a:prstGeom>
                  </pic:spPr>
                </pic:pic>
              </a:graphicData>
            </a:graphic>
          </wp:inline>
        </w:drawing>
      </w:r>
    </w:p>
    <w:p w:rsidR="005C4AE7" w:rsidRDefault="00951219" w:rsidP="00951219">
      <w:pPr>
        <w:pStyle w:val="Caption"/>
        <w:jc w:val="center"/>
      </w:pPr>
      <w:bookmarkStart w:id="47" w:name="_Toc379356492"/>
      <w:r>
        <w:t xml:space="preserve">Figure </w:t>
      </w:r>
      <w:r>
        <w:fldChar w:fldCharType="begin"/>
      </w:r>
      <w:r>
        <w:instrText xml:space="preserve"> SEQ Figure \* ARABIC </w:instrText>
      </w:r>
      <w:r>
        <w:fldChar w:fldCharType="separate"/>
      </w:r>
      <w:r w:rsidR="005E66BD">
        <w:t>15</w:t>
      </w:r>
      <w:r>
        <w:fldChar w:fldCharType="end"/>
      </w:r>
      <w:r>
        <w:t xml:space="preserve"> - IIS PEMS Site Details</w:t>
      </w:r>
      <w:bookmarkEnd w:id="47"/>
    </w:p>
    <w:p w:rsidR="00B005EF" w:rsidRDefault="005C4AE7" w:rsidP="005C4AE7">
      <w:r>
        <w:t xml:space="preserve">Enter </w:t>
      </w:r>
      <w:r w:rsidR="00B005EF">
        <w:t>the following fields:</w:t>
      </w:r>
    </w:p>
    <w:p w:rsidR="000E68D8" w:rsidRDefault="000E68D8" w:rsidP="00F16216">
      <w:pPr>
        <w:ind w:left="720"/>
        <w:rPr>
          <w:b/>
        </w:rPr>
      </w:pPr>
    </w:p>
    <w:p w:rsidR="00B005EF" w:rsidRDefault="005C4AE7" w:rsidP="00F16216">
      <w:pPr>
        <w:ind w:left="720"/>
      </w:pPr>
      <w:r w:rsidRPr="00231463">
        <w:rPr>
          <w:b/>
        </w:rPr>
        <w:t>Site name</w:t>
      </w:r>
      <w:r w:rsidR="00B005EF">
        <w:rPr>
          <w:b/>
        </w:rPr>
        <w:t xml:space="preserve"> </w:t>
      </w:r>
      <w:r w:rsidR="00B005EF">
        <w:t>– Name as it will appear in IIS.  Recommend calling site “PEMS”.</w:t>
      </w:r>
    </w:p>
    <w:p w:rsidR="003B1B41" w:rsidRDefault="003B1B41" w:rsidP="00F16216">
      <w:pPr>
        <w:ind w:left="720"/>
      </w:pPr>
    </w:p>
    <w:p w:rsidR="003B1B41" w:rsidRDefault="003B1B41" w:rsidP="00F16216">
      <w:pPr>
        <w:ind w:left="720"/>
      </w:pPr>
      <w:r w:rsidRPr="003B1B41">
        <w:rPr>
          <w:b/>
        </w:rPr>
        <w:t>Application pool</w:t>
      </w:r>
      <w:r>
        <w:t xml:space="preserve"> – IIS will automatically assign a new Application Pool.  Note the name for later use.</w:t>
      </w:r>
    </w:p>
    <w:p w:rsidR="000E68D8" w:rsidRDefault="000E68D8" w:rsidP="00F16216">
      <w:pPr>
        <w:ind w:left="720"/>
        <w:rPr>
          <w:b/>
        </w:rPr>
      </w:pPr>
    </w:p>
    <w:p w:rsidR="00B005EF" w:rsidRDefault="005C4AE7" w:rsidP="00F16216">
      <w:pPr>
        <w:ind w:left="720"/>
      </w:pPr>
      <w:r w:rsidRPr="00231463">
        <w:rPr>
          <w:b/>
        </w:rPr>
        <w:t>Physical path</w:t>
      </w:r>
      <w:r>
        <w:rPr>
          <w:b/>
        </w:rPr>
        <w:t xml:space="preserve"> </w:t>
      </w:r>
      <w:r w:rsidR="00B005EF">
        <w:t>– Physical path on local machine where web site files will be located.  You will be publishing the PEMS web site files to the Physical path later in this install</w:t>
      </w:r>
      <w:r w:rsidR="00B005EF">
        <w:t>a</w:t>
      </w:r>
      <w:r w:rsidR="00B005EF">
        <w:t>tion.</w:t>
      </w:r>
      <w:r w:rsidR="00B67CD9">
        <w:t xml:space="preserve">  This path will be referenced as </w:t>
      </w:r>
      <w:r w:rsidR="00B67CD9" w:rsidRPr="00D1565B">
        <w:rPr>
          <w:b/>
        </w:rPr>
        <w:t>[PHYSICAL_PATH]</w:t>
      </w:r>
      <w:r w:rsidR="00B67CD9">
        <w:rPr>
          <w:b/>
        </w:rPr>
        <w:t xml:space="preserve"> </w:t>
      </w:r>
      <w:r w:rsidR="00B67CD9">
        <w:t>in this document</w:t>
      </w:r>
      <w:r w:rsidR="00B67CD9">
        <w:rPr>
          <w:b/>
        </w:rPr>
        <w:t>.</w:t>
      </w:r>
    </w:p>
    <w:p w:rsidR="000E68D8" w:rsidRDefault="000E68D8" w:rsidP="00F16216">
      <w:pPr>
        <w:ind w:left="720"/>
        <w:rPr>
          <w:b/>
        </w:rPr>
      </w:pPr>
    </w:p>
    <w:p w:rsidR="005C4AE7" w:rsidRDefault="005C4AE7" w:rsidP="00F16216">
      <w:pPr>
        <w:ind w:left="720"/>
      </w:pPr>
      <w:r w:rsidRPr="002A22C1">
        <w:rPr>
          <w:b/>
        </w:rPr>
        <w:t>Host name</w:t>
      </w:r>
      <w:r w:rsidR="00B005EF">
        <w:rPr>
          <w:b/>
        </w:rPr>
        <w:t xml:space="preserve"> </w:t>
      </w:r>
      <w:r w:rsidR="00B005EF">
        <w:t xml:space="preserve">– Optional host name.  Not required if this site will handle all web traffic on this instance of IIS.  </w:t>
      </w:r>
      <w:r>
        <w:t>The Host name will be the root web site name that will be published to the customers.</w:t>
      </w:r>
      <w:r w:rsidR="00B005EF">
        <w:t xml:space="preserve">  This host will be determined by Duncan and appropriately registered.</w:t>
      </w:r>
      <w:r w:rsidR="00B67CD9">
        <w:t xml:space="preserve">  This host name will be referenced by </w:t>
      </w:r>
      <w:r w:rsidR="00B67CD9" w:rsidRPr="00D1565B">
        <w:rPr>
          <w:b/>
        </w:rPr>
        <w:t>[WEB_HOST_NAME]</w:t>
      </w:r>
      <w:r w:rsidR="00B67CD9">
        <w:rPr>
          <w:b/>
        </w:rPr>
        <w:t xml:space="preserve"> </w:t>
      </w:r>
      <w:r w:rsidR="00B67CD9">
        <w:t>in this document.</w:t>
      </w:r>
      <w:r w:rsidR="00417595">
        <w:t xml:space="preserve">  </w:t>
      </w:r>
    </w:p>
    <w:p w:rsidR="00C02A65" w:rsidRDefault="00C02A65" w:rsidP="00F16216">
      <w:pPr>
        <w:ind w:left="720"/>
      </w:pPr>
    </w:p>
    <w:p w:rsidR="00C02A65" w:rsidRDefault="00C02A65" w:rsidP="00F16216">
      <w:pPr>
        <w:ind w:left="720"/>
      </w:pPr>
      <w:r w:rsidRPr="00C02A65">
        <w:rPr>
          <w:b/>
        </w:rPr>
        <w:t>Binding: Type</w:t>
      </w:r>
      <w:r>
        <w:t xml:space="preserve"> – Leave as http.</w:t>
      </w:r>
    </w:p>
    <w:p w:rsidR="003B1B41" w:rsidRDefault="003B1B41" w:rsidP="00F16216">
      <w:pPr>
        <w:ind w:left="720"/>
        <w:rPr>
          <w:b/>
        </w:rPr>
      </w:pPr>
    </w:p>
    <w:p w:rsidR="00C02A65" w:rsidRDefault="00C02A65" w:rsidP="00F16216">
      <w:pPr>
        <w:ind w:left="720"/>
      </w:pPr>
      <w:r w:rsidRPr="00C02A65">
        <w:rPr>
          <w:b/>
        </w:rPr>
        <w:lastRenderedPageBreak/>
        <w:t>Binding: IP address</w:t>
      </w:r>
      <w:r>
        <w:t xml:space="preserve"> – Leave as ‘All Unassigned’ unless server has been configured with multiple NIC cards (IP addresses).  Verify this setting with the network administrator.</w:t>
      </w:r>
    </w:p>
    <w:p w:rsidR="003B1B41" w:rsidRDefault="003B1B41" w:rsidP="00F16216">
      <w:pPr>
        <w:ind w:left="720"/>
        <w:rPr>
          <w:b/>
        </w:rPr>
      </w:pPr>
    </w:p>
    <w:p w:rsidR="00C02A65" w:rsidRDefault="00C02A65" w:rsidP="00F16216">
      <w:pPr>
        <w:ind w:left="720"/>
      </w:pPr>
      <w:r w:rsidRPr="00C02A65">
        <w:rPr>
          <w:b/>
        </w:rPr>
        <w:t>Binding: Port</w:t>
      </w:r>
      <w:r>
        <w:t xml:space="preserve"> – Leave this set at 80 unless requested by network administrator to use other port.  A different port may be assigned based on other network attributes and sec</w:t>
      </w:r>
      <w:r>
        <w:t>u</w:t>
      </w:r>
      <w:r>
        <w:t>rity settings.</w:t>
      </w:r>
    </w:p>
    <w:p w:rsidR="003B1B41" w:rsidRDefault="003B1B41" w:rsidP="00F16216">
      <w:pPr>
        <w:ind w:left="720"/>
        <w:rPr>
          <w:b/>
        </w:rPr>
      </w:pPr>
    </w:p>
    <w:p w:rsidR="00C02A65" w:rsidRDefault="00C02A65" w:rsidP="00F16216">
      <w:pPr>
        <w:ind w:left="720"/>
      </w:pPr>
      <w:r w:rsidRPr="00C02A65">
        <w:rPr>
          <w:b/>
        </w:rPr>
        <w:t>Start Web site immediately</w:t>
      </w:r>
      <w:r>
        <w:t xml:space="preserve"> – Uncheck this.  Site will be started later in the install pr</w:t>
      </w:r>
      <w:r>
        <w:t>o</w:t>
      </w:r>
      <w:r>
        <w:t>cess.</w:t>
      </w:r>
    </w:p>
    <w:p w:rsidR="001014B7" w:rsidRDefault="001014B7" w:rsidP="001014B7">
      <w:pPr>
        <w:ind w:left="720"/>
      </w:pPr>
    </w:p>
    <w:p w:rsidR="001014B7" w:rsidRDefault="001014B7" w:rsidP="001014B7">
      <w:r>
        <w:t>Click ‘OK’ to apply settings and create PEMS website.</w:t>
      </w:r>
    </w:p>
    <w:p w:rsidR="001014B7" w:rsidRDefault="001014B7" w:rsidP="001014B7"/>
    <w:p w:rsidR="005C4AE7" w:rsidRDefault="003B1B41" w:rsidP="003B1B41">
      <w:pPr>
        <w:pStyle w:val="Heading3"/>
      </w:pPr>
      <w:bookmarkStart w:id="48" w:name="_Toc379357730"/>
      <w:r>
        <w:t>Configure App Pool</w:t>
      </w:r>
      <w:bookmarkEnd w:id="48"/>
    </w:p>
    <w:p w:rsidR="003B1B41" w:rsidRDefault="003B1B41" w:rsidP="003B1B41">
      <w:pPr>
        <w:pStyle w:val="Body"/>
      </w:pPr>
      <w:r>
        <w:t xml:space="preserve">Configure the website App Pool via IIS Manager.  </w:t>
      </w:r>
    </w:p>
    <w:p w:rsidR="003B1B41" w:rsidRDefault="003B1B41" w:rsidP="003B1B41">
      <w:pPr>
        <w:pStyle w:val="Body"/>
        <w:keepNext/>
        <w:jc w:val="center"/>
      </w:pPr>
      <w:r>
        <w:rPr>
          <w:noProof/>
        </w:rPr>
        <w:drawing>
          <wp:inline distT="0" distB="0" distL="0" distR="0" wp14:anchorId="629A292D" wp14:editId="4F2A7C36">
            <wp:extent cx="5943600" cy="2217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17420"/>
                    </a:xfrm>
                    <a:prstGeom prst="rect">
                      <a:avLst/>
                    </a:prstGeom>
                  </pic:spPr>
                </pic:pic>
              </a:graphicData>
            </a:graphic>
          </wp:inline>
        </w:drawing>
      </w:r>
    </w:p>
    <w:p w:rsidR="003B1B41" w:rsidRDefault="003B1B41" w:rsidP="003B1B41">
      <w:pPr>
        <w:pStyle w:val="Caption"/>
        <w:jc w:val="center"/>
      </w:pPr>
      <w:bookmarkStart w:id="49" w:name="_Toc379356493"/>
      <w:r>
        <w:t xml:space="preserve">Figure </w:t>
      </w:r>
      <w:r>
        <w:fldChar w:fldCharType="begin"/>
      </w:r>
      <w:r>
        <w:instrText xml:space="preserve"> SEQ Figure \* ARABIC </w:instrText>
      </w:r>
      <w:r>
        <w:fldChar w:fldCharType="separate"/>
      </w:r>
      <w:r w:rsidR="005E66BD">
        <w:t>16</w:t>
      </w:r>
      <w:r>
        <w:fldChar w:fldCharType="end"/>
      </w:r>
      <w:r>
        <w:t xml:space="preserve"> Navigate to PEMS App Pool</w:t>
      </w:r>
      <w:bookmarkEnd w:id="49"/>
    </w:p>
    <w:p w:rsidR="003B1B41" w:rsidRPr="00FA5AB0" w:rsidRDefault="003B1B41" w:rsidP="003B1B41">
      <w:pPr>
        <w:pStyle w:val="Body"/>
      </w:pPr>
      <w:r>
        <w:t xml:space="preserve">Click on </w:t>
      </w:r>
      <w:r w:rsidRPr="003B1B41">
        <w:rPr>
          <w:b/>
        </w:rPr>
        <w:t>Application Pool</w:t>
      </w:r>
      <w:r>
        <w:t xml:space="preserve"> under Connections on left side of IIS Manager.  Next, </w:t>
      </w:r>
      <w:r w:rsidR="00FA5AB0">
        <w:t xml:space="preserve">click on the appropriate app pool as noted from the creation of the web site.  In this example it is ‘PEMS’.  Finally, click on </w:t>
      </w:r>
      <w:r w:rsidR="00FA5AB0" w:rsidRPr="00FA5AB0">
        <w:rPr>
          <w:b/>
        </w:rPr>
        <w:t>A</w:t>
      </w:r>
      <w:r w:rsidR="00FA5AB0" w:rsidRPr="00FA5AB0">
        <w:rPr>
          <w:b/>
        </w:rPr>
        <w:t>d</w:t>
      </w:r>
      <w:r w:rsidR="00FA5AB0" w:rsidRPr="00FA5AB0">
        <w:rPr>
          <w:b/>
        </w:rPr>
        <w:t>vanced Settings…</w:t>
      </w:r>
      <w:r w:rsidR="00FA5AB0">
        <w:rPr>
          <w:b/>
        </w:rPr>
        <w:t xml:space="preserve"> </w:t>
      </w:r>
      <w:r w:rsidR="00FA5AB0">
        <w:t xml:space="preserve"> on the right hand Actions column.  This will bring up the following dialog.</w:t>
      </w:r>
    </w:p>
    <w:p w:rsidR="00951219" w:rsidRDefault="004E40E3" w:rsidP="00951219">
      <w:pPr>
        <w:keepNext/>
        <w:jc w:val="center"/>
      </w:pPr>
      <w:r>
        <w:rPr>
          <w:noProof/>
        </w:rPr>
        <w:lastRenderedPageBreak/>
        <w:drawing>
          <wp:inline distT="0" distB="0" distL="0" distR="0" wp14:anchorId="2BEC0DCB" wp14:editId="19D9E6FC">
            <wp:extent cx="4295775" cy="5229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95775" cy="5229225"/>
                    </a:xfrm>
                    <a:prstGeom prst="rect">
                      <a:avLst/>
                    </a:prstGeom>
                  </pic:spPr>
                </pic:pic>
              </a:graphicData>
            </a:graphic>
          </wp:inline>
        </w:drawing>
      </w:r>
    </w:p>
    <w:p w:rsidR="005C4AE7" w:rsidRDefault="00951219" w:rsidP="00951219">
      <w:pPr>
        <w:pStyle w:val="Caption"/>
        <w:jc w:val="center"/>
      </w:pPr>
      <w:bookmarkStart w:id="50" w:name="_Toc379356494"/>
      <w:r>
        <w:t xml:space="preserve">Figure </w:t>
      </w:r>
      <w:r>
        <w:fldChar w:fldCharType="begin"/>
      </w:r>
      <w:r>
        <w:instrText xml:space="preserve"> SEQ Figure \* ARABIC </w:instrText>
      </w:r>
      <w:r>
        <w:fldChar w:fldCharType="separate"/>
      </w:r>
      <w:r w:rsidR="005E66BD">
        <w:t>17</w:t>
      </w:r>
      <w:r>
        <w:fldChar w:fldCharType="end"/>
      </w:r>
      <w:r>
        <w:t xml:space="preserve"> - IIS PEMS .NET Version and Process Model</w:t>
      </w:r>
      <w:bookmarkEnd w:id="50"/>
    </w:p>
    <w:p w:rsidR="00951219" w:rsidRDefault="00951219" w:rsidP="005C4AE7"/>
    <w:p w:rsidR="00B34D1B" w:rsidRDefault="00B34D1B" w:rsidP="005C4AE7">
      <w:r>
        <w:t>Edit the application pool for the web site.  Under Advanced Settings for the application app pool</w:t>
      </w:r>
      <w:r w:rsidR="00951219">
        <w:t>,</w:t>
      </w:r>
      <w:r>
        <w:t xml:space="preserve"> set the following:</w:t>
      </w:r>
    </w:p>
    <w:p w:rsidR="00FA5AB0" w:rsidRDefault="00FA5AB0" w:rsidP="005C4AE7"/>
    <w:p w:rsidR="00B34D1B" w:rsidRDefault="00B34D1B" w:rsidP="00B34D1B">
      <w:pPr>
        <w:ind w:left="720"/>
      </w:pPr>
      <w:r>
        <w:t>.</w:t>
      </w:r>
      <w:r w:rsidRPr="000978B2">
        <w:rPr>
          <w:b/>
        </w:rPr>
        <w:t xml:space="preserve">NET Framework </w:t>
      </w:r>
      <w:r>
        <w:rPr>
          <w:b/>
        </w:rPr>
        <w:t>V</w:t>
      </w:r>
      <w:r w:rsidRPr="000978B2">
        <w:rPr>
          <w:b/>
        </w:rPr>
        <w:t>ersion</w:t>
      </w:r>
      <w:r>
        <w:t xml:space="preserve"> – v4.0</w:t>
      </w:r>
    </w:p>
    <w:p w:rsidR="00B34D1B" w:rsidRDefault="00B34D1B" w:rsidP="00B34D1B">
      <w:pPr>
        <w:ind w:left="720"/>
      </w:pPr>
      <w:r w:rsidRPr="00B34D1B">
        <w:rPr>
          <w:b/>
        </w:rPr>
        <w:t>Managed Pipeline Mode</w:t>
      </w:r>
      <w:r>
        <w:t xml:space="preserve"> – Integrated</w:t>
      </w:r>
    </w:p>
    <w:p w:rsidR="00B34D1B" w:rsidRDefault="00B34D1B" w:rsidP="00B34D1B">
      <w:pPr>
        <w:ind w:left="720"/>
      </w:pPr>
      <w:r w:rsidRPr="00B34D1B">
        <w:rPr>
          <w:b/>
        </w:rPr>
        <w:t>Idle Time-out (minutes)</w:t>
      </w:r>
      <w:r>
        <w:t xml:space="preserve"> – 120</w:t>
      </w:r>
    </w:p>
    <w:p w:rsidR="005C4AE7" w:rsidRDefault="005C4AE7" w:rsidP="005C4AE7"/>
    <w:p w:rsidR="005C4AE7" w:rsidRDefault="00FA5AB0" w:rsidP="005C4AE7">
      <w:r>
        <w:t xml:space="preserve">Click ‘OK’.  </w:t>
      </w:r>
      <w:r w:rsidR="005C4AE7">
        <w:t>These basic settings will create and enable the PEMS Site.</w:t>
      </w:r>
    </w:p>
    <w:p w:rsidR="005C4AE7" w:rsidRDefault="005C4AE7" w:rsidP="005C4AE7">
      <w:pPr>
        <w:pStyle w:val="Heading2"/>
      </w:pPr>
      <w:bookmarkStart w:id="51" w:name="_Toc379357731"/>
      <w:r>
        <w:t xml:space="preserve">Publish PEMS </w:t>
      </w:r>
      <w:r w:rsidR="008C618F">
        <w:t xml:space="preserve">Website </w:t>
      </w:r>
      <w:r>
        <w:t>Source</w:t>
      </w:r>
      <w:bookmarkEnd w:id="51"/>
    </w:p>
    <w:p w:rsidR="008C618F" w:rsidRDefault="008C618F" w:rsidP="008C618F">
      <w:pPr>
        <w:pStyle w:val="Body"/>
      </w:pPr>
      <w:r>
        <w:t>If the PEMS Website was provided as an installation package, you can skip this section.  This section will create the package of files required to create the PEMS Website.</w:t>
      </w:r>
    </w:p>
    <w:p w:rsidR="008C618F" w:rsidRPr="008C618F" w:rsidRDefault="008C618F" w:rsidP="008C618F">
      <w:pPr>
        <w:pStyle w:val="Body"/>
      </w:pPr>
    </w:p>
    <w:p w:rsidR="005C4AE7" w:rsidRPr="008C618F" w:rsidRDefault="005C4AE7" w:rsidP="005C4AE7">
      <w:r>
        <w:lastRenderedPageBreak/>
        <w:t>Create a PEMS web site publish package with Visual Studio 2012 Web Site Publish facility.</w:t>
      </w:r>
      <w:r w:rsidR="00823E94">
        <w:t xml:space="preserve">  </w:t>
      </w:r>
      <w:r w:rsidR="008C618F">
        <w:t xml:space="preserve">Obtain the latest configuration-managed version of the </w:t>
      </w:r>
      <w:r w:rsidR="008C618F" w:rsidRPr="008C618F">
        <w:rPr>
          <w:b/>
        </w:rPr>
        <w:t>Duncan.PEMS.Web</w:t>
      </w:r>
      <w:r w:rsidR="008C618F">
        <w:rPr>
          <w:b/>
        </w:rPr>
        <w:t xml:space="preserve"> </w:t>
      </w:r>
      <w:r w:rsidR="008C618F">
        <w:t xml:space="preserve">project and open it in Microsoft Visual Studio 2012.  Right-click on the project and select </w:t>
      </w:r>
      <w:r w:rsidR="008C618F" w:rsidRPr="008C618F">
        <w:rPr>
          <w:b/>
        </w:rPr>
        <w:t>Publish…</w:t>
      </w:r>
      <w:r w:rsidR="008C618F">
        <w:rPr>
          <w:b/>
        </w:rPr>
        <w:t xml:space="preserve"> </w:t>
      </w:r>
      <w:r w:rsidR="008C618F">
        <w:t xml:space="preserve"> The following dialog will open.</w:t>
      </w:r>
    </w:p>
    <w:p w:rsidR="008C618F" w:rsidRDefault="008C618F" w:rsidP="005C4AE7"/>
    <w:p w:rsidR="00951219" w:rsidRDefault="005C4AE7" w:rsidP="00951219">
      <w:pPr>
        <w:keepNext/>
        <w:jc w:val="center"/>
      </w:pPr>
      <w:r>
        <w:rPr>
          <w:noProof/>
        </w:rPr>
        <w:drawing>
          <wp:inline distT="0" distB="0" distL="0" distR="0" wp14:anchorId="577F1AE7" wp14:editId="4237E317">
            <wp:extent cx="5943600" cy="4624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624705"/>
                    </a:xfrm>
                    <a:prstGeom prst="rect">
                      <a:avLst/>
                    </a:prstGeom>
                  </pic:spPr>
                </pic:pic>
              </a:graphicData>
            </a:graphic>
          </wp:inline>
        </w:drawing>
      </w:r>
    </w:p>
    <w:p w:rsidR="005C4AE7" w:rsidRDefault="00951219" w:rsidP="00951219">
      <w:pPr>
        <w:pStyle w:val="Caption"/>
        <w:jc w:val="center"/>
      </w:pPr>
      <w:bookmarkStart w:id="52" w:name="_Toc379356495"/>
      <w:r>
        <w:t xml:space="preserve">Figure </w:t>
      </w:r>
      <w:r>
        <w:fldChar w:fldCharType="begin"/>
      </w:r>
      <w:r>
        <w:instrText xml:space="preserve"> SEQ Figure \* ARABIC </w:instrText>
      </w:r>
      <w:r>
        <w:fldChar w:fldCharType="separate"/>
      </w:r>
      <w:r w:rsidR="005E66BD">
        <w:t>18</w:t>
      </w:r>
      <w:r>
        <w:fldChar w:fldCharType="end"/>
      </w:r>
      <w:r>
        <w:t xml:space="preserve"> - PEMS Publish Step 1</w:t>
      </w:r>
      <w:bookmarkEnd w:id="52"/>
    </w:p>
    <w:p w:rsidR="00912AE8" w:rsidRDefault="00912AE8" w:rsidP="005C4AE7"/>
    <w:p w:rsidR="005C4AE7" w:rsidRDefault="005C4AE7" w:rsidP="005C4AE7">
      <w:r>
        <w:t>Select an existing publish profile or create a new profile.  Click ‘Next &gt;’.</w:t>
      </w:r>
    </w:p>
    <w:p w:rsidR="00162381" w:rsidRDefault="005C4AE7" w:rsidP="00162381">
      <w:pPr>
        <w:keepNext/>
        <w:jc w:val="center"/>
      </w:pPr>
      <w:r>
        <w:rPr>
          <w:noProof/>
        </w:rPr>
        <w:lastRenderedPageBreak/>
        <w:drawing>
          <wp:inline distT="0" distB="0" distL="0" distR="0" wp14:anchorId="750FB4A8" wp14:editId="76927FEC">
            <wp:extent cx="5943600" cy="4626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626610"/>
                    </a:xfrm>
                    <a:prstGeom prst="rect">
                      <a:avLst/>
                    </a:prstGeom>
                  </pic:spPr>
                </pic:pic>
              </a:graphicData>
            </a:graphic>
          </wp:inline>
        </w:drawing>
      </w:r>
    </w:p>
    <w:p w:rsidR="005C4AE7" w:rsidRDefault="00162381" w:rsidP="00162381">
      <w:pPr>
        <w:pStyle w:val="Caption"/>
        <w:jc w:val="center"/>
      </w:pPr>
      <w:bookmarkStart w:id="53" w:name="_Toc379356496"/>
      <w:r>
        <w:t xml:space="preserve">Figure </w:t>
      </w:r>
      <w:r>
        <w:fldChar w:fldCharType="begin"/>
      </w:r>
      <w:r>
        <w:instrText xml:space="preserve"> SEQ Figure \* ARABIC </w:instrText>
      </w:r>
      <w:r>
        <w:fldChar w:fldCharType="separate"/>
      </w:r>
      <w:r w:rsidR="005E66BD">
        <w:t>19</w:t>
      </w:r>
      <w:r>
        <w:fldChar w:fldCharType="end"/>
      </w:r>
      <w:r>
        <w:t xml:space="preserve"> - PEMS Publish Step 2</w:t>
      </w:r>
      <w:bookmarkEnd w:id="53"/>
    </w:p>
    <w:p w:rsidR="00162381" w:rsidRDefault="00162381" w:rsidP="005C4AE7"/>
    <w:p w:rsidR="005C4AE7" w:rsidRDefault="005C4AE7" w:rsidP="005C4AE7">
      <w:r>
        <w:t xml:space="preserve">Select </w:t>
      </w:r>
      <w:r w:rsidRPr="0062730A">
        <w:rPr>
          <w:b/>
        </w:rPr>
        <w:t xml:space="preserve">Publish </w:t>
      </w:r>
      <w:r>
        <w:rPr>
          <w:b/>
        </w:rPr>
        <w:t>m</w:t>
      </w:r>
      <w:r w:rsidRPr="0062730A">
        <w:rPr>
          <w:b/>
        </w:rPr>
        <w:t>ethod</w:t>
      </w:r>
      <w:r>
        <w:t xml:space="preserve"> of ‘File System’.  Select a </w:t>
      </w:r>
      <w:r w:rsidRPr="0062730A">
        <w:rPr>
          <w:b/>
        </w:rPr>
        <w:t>Target location</w:t>
      </w:r>
      <w:r>
        <w:t xml:space="preserve"> on your local computer.  De</w:t>
      </w:r>
      <w:r>
        <w:t>s</w:t>
      </w:r>
      <w:r>
        <w:t>tination URL is not required.    Click ‘Next &gt;’.</w:t>
      </w:r>
    </w:p>
    <w:p w:rsidR="00162381" w:rsidRDefault="005C4AE7" w:rsidP="00162381">
      <w:pPr>
        <w:keepNext/>
        <w:jc w:val="center"/>
      </w:pPr>
      <w:r>
        <w:rPr>
          <w:noProof/>
        </w:rPr>
        <w:lastRenderedPageBreak/>
        <w:drawing>
          <wp:inline distT="0" distB="0" distL="0" distR="0" wp14:anchorId="6D427A57" wp14:editId="2A5C5451">
            <wp:extent cx="5943600" cy="461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616450"/>
                    </a:xfrm>
                    <a:prstGeom prst="rect">
                      <a:avLst/>
                    </a:prstGeom>
                  </pic:spPr>
                </pic:pic>
              </a:graphicData>
            </a:graphic>
          </wp:inline>
        </w:drawing>
      </w:r>
    </w:p>
    <w:p w:rsidR="005C4AE7" w:rsidRDefault="00162381" w:rsidP="00162381">
      <w:pPr>
        <w:pStyle w:val="Caption"/>
        <w:jc w:val="center"/>
      </w:pPr>
      <w:bookmarkStart w:id="54" w:name="_Toc379356497"/>
      <w:r>
        <w:t xml:space="preserve">Figure </w:t>
      </w:r>
      <w:r>
        <w:fldChar w:fldCharType="begin"/>
      </w:r>
      <w:r>
        <w:instrText xml:space="preserve"> SEQ Figure \* ARABIC </w:instrText>
      </w:r>
      <w:r>
        <w:fldChar w:fldCharType="separate"/>
      </w:r>
      <w:r w:rsidR="005E66BD">
        <w:t>20</w:t>
      </w:r>
      <w:r>
        <w:fldChar w:fldCharType="end"/>
      </w:r>
      <w:r>
        <w:t xml:space="preserve"> - PEMS Publish Step 3</w:t>
      </w:r>
      <w:bookmarkEnd w:id="54"/>
    </w:p>
    <w:p w:rsidR="00162381" w:rsidRDefault="00162381" w:rsidP="005C4AE7"/>
    <w:p w:rsidR="005C4AE7" w:rsidRDefault="005C4AE7" w:rsidP="005C4AE7">
      <w:r>
        <w:t xml:space="preserve">Select the </w:t>
      </w:r>
      <w:r w:rsidRPr="009D48FF">
        <w:rPr>
          <w:b/>
        </w:rPr>
        <w:t>Configuration</w:t>
      </w:r>
      <w:r>
        <w:t xml:space="preserve"> that will be published.  Generally you should be selecting ‘Release’.  It is recommended to check </w:t>
      </w:r>
      <w:r w:rsidRPr="009C36B9">
        <w:rPr>
          <w:b/>
        </w:rPr>
        <w:t>Delete all existing files prior to publish</w:t>
      </w:r>
      <w:r>
        <w:rPr>
          <w:b/>
        </w:rPr>
        <w:t xml:space="preserve"> </w:t>
      </w:r>
      <w:r>
        <w:t>to create a clean release.    Click ‘Next &gt;’.</w:t>
      </w:r>
    </w:p>
    <w:p w:rsidR="00162381" w:rsidRDefault="005C4AE7" w:rsidP="00162381">
      <w:pPr>
        <w:keepNext/>
        <w:jc w:val="center"/>
      </w:pPr>
      <w:r>
        <w:rPr>
          <w:noProof/>
        </w:rPr>
        <w:lastRenderedPageBreak/>
        <w:drawing>
          <wp:inline distT="0" distB="0" distL="0" distR="0" wp14:anchorId="331B72E1" wp14:editId="3F12F835">
            <wp:extent cx="5943600" cy="4620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20260"/>
                    </a:xfrm>
                    <a:prstGeom prst="rect">
                      <a:avLst/>
                    </a:prstGeom>
                  </pic:spPr>
                </pic:pic>
              </a:graphicData>
            </a:graphic>
          </wp:inline>
        </w:drawing>
      </w:r>
    </w:p>
    <w:p w:rsidR="005C4AE7" w:rsidRPr="009C36B9" w:rsidRDefault="00162381" w:rsidP="00162381">
      <w:pPr>
        <w:pStyle w:val="Caption"/>
        <w:jc w:val="center"/>
      </w:pPr>
      <w:bookmarkStart w:id="55" w:name="_Toc379356498"/>
      <w:r>
        <w:t xml:space="preserve">Figure </w:t>
      </w:r>
      <w:r>
        <w:fldChar w:fldCharType="begin"/>
      </w:r>
      <w:r>
        <w:instrText xml:space="preserve"> SEQ Figure \* ARABIC </w:instrText>
      </w:r>
      <w:r>
        <w:fldChar w:fldCharType="separate"/>
      </w:r>
      <w:r w:rsidR="005E66BD">
        <w:t>21</w:t>
      </w:r>
      <w:r>
        <w:fldChar w:fldCharType="end"/>
      </w:r>
      <w:r>
        <w:t xml:space="preserve"> - </w:t>
      </w:r>
      <w:r w:rsidRPr="00652242">
        <w:t xml:space="preserve">PEMS Publish </w:t>
      </w:r>
      <w:r>
        <w:t>Step 4</w:t>
      </w:r>
      <w:bookmarkEnd w:id="55"/>
    </w:p>
    <w:p w:rsidR="00162381" w:rsidRDefault="00162381" w:rsidP="005C4AE7"/>
    <w:p w:rsidR="005C4AE7" w:rsidRDefault="005C4AE7" w:rsidP="005C4AE7">
      <w:r>
        <w:t>Review your settings then click ‘Publish’.</w:t>
      </w:r>
      <w:r w:rsidR="008C618F">
        <w:t xml:space="preserve">  </w:t>
      </w:r>
      <w:r>
        <w:t>This will publish all of the files required to create an instance of PEMS on an IIS instance.</w:t>
      </w:r>
      <w:r w:rsidR="008C618F">
        <w:t xml:space="preserve">  Visual Studio will indicate progress and result of publish under the ‘Output’ tab at the bottom.</w:t>
      </w:r>
    </w:p>
    <w:p w:rsidR="00EC2470" w:rsidRDefault="00EC2470" w:rsidP="005C4AE7"/>
    <w:p w:rsidR="00EC2470" w:rsidRDefault="00EC2470" w:rsidP="00EC2470">
      <w:pPr>
        <w:keepNext/>
        <w:jc w:val="center"/>
      </w:pPr>
      <w:r>
        <w:rPr>
          <w:noProof/>
        </w:rPr>
        <w:drawing>
          <wp:inline distT="0" distB="0" distL="0" distR="0" wp14:anchorId="55C8D442" wp14:editId="1483BB00">
            <wp:extent cx="5943600" cy="2481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81580"/>
                    </a:xfrm>
                    <a:prstGeom prst="rect">
                      <a:avLst/>
                    </a:prstGeom>
                  </pic:spPr>
                </pic:pic>
              </a:graphicData>
            </a:graphic>
          </wp:inline>
        </w:drawing>
      </w:r>
    </w:p>
    <w:p w:rsidR="00EC2470" w:rsidRDefault="00EC2470" w:rsidP="00EC2470">
      <w:pPr>
        <w:pStyle w:val="Caption"/>
        <w:jc w:val="center"/>
      </w:pPr>
      <w:bookmarkStart w:id="56" w:name="_Toc379356499"/>
      <w:r>
        <w:t xml:space="preserve">Figure </w:t>
      </w:r>
      <w:r>
        <w:fldChar w:fldCharType="begin"/>
      </w:r>
      <w:r>
        <w:instrText xml:space="preserve"> SEQ Figure \* ARABIC </w:instrText>
      </w:r>
      <w:r>
        <w:fldChar w:fldCharType="separate"/>
      </w:r>
      <w:r w:rsidR="005E66BD">
        <w:t>22</w:t>
      </w:r>
      <w:r>
        <w:fldChar w:fldCharType="end"/>
      </w:r>
      <w:r>
        <w:t xml:space="preserve"> Typical Publish Result</w:t>
      </w:r>
      <w:bookmarkEnd w:id="56"/>
    </w:p>
    <w:p w:rsidR="005C4AE7" w:rsidRDefault="005C4AE7" w:rsidP="005C4AE7"/>
    <w:p w:rsidR="008C618F" w:rsidRDefault="008C618F" w:rsidP="008C618F">
      <w:pPr>
        <w:pStyle w:val="Heading2"/>
      </w:pPr>
      <w:bookmarkStart w:id="57" w:name="_Toc379357732"/>
      <w:r>
        <w:lastRenderedPageBreak/>
        <w:t>Deploy PEMS Website Source</w:t>
      </w:r>
      <w:bookmarkEnd w:id="57"/>
    </w:p>
    <w:p w:rsidR="00F05444" w:rsidRDefault="00F05444" w:rsidP="00F05444">
      <w:pPr>
        <w:pStyle w:val="Body"/>
      </w:pPr>
      <w:r>
        <w:t>If PEMS Website files were provided as a package, navigate to file location and copy all files and folders.</w:t>
      </w:r>
    </w:p>
    <w:p w:rsidR="00F05444" w:rsidRDefault="00F05444" w:rsidP="00F05444">
      <w:pPr>
        <w:pStyle w:val="Body"/>
      </w:pPr>
      <w:r>
        <w:t xml:space="preserve">If PEMS Website has just been published as indicated above, navigate to </w:t>
      </w:r>
      <w:r w:rsidRPr="0062730A">
        <w:rPr>
          <w:b/>
        </w:rPr>
        <w:t>Target location</w:t>
      </w:r>
      <w:r>
        <w:rPr>
          <w:b/>
        </w:rPr>
        <w:t xml:space="preserve"> </w:t>
      </w:r>
      <w:r>
        <w:t>for the pu</w:t>
      </w:r>
      <w:r>
        <w:t>b</w:t>
      </w:r>
      <w:r>
        <w:t xml:space="preserve">lished files and copy all files and directories from this directory.  </w:t>
      </w:r>
    </w:p>
    <w:p w:rsidR="00F05444" w:rsidRPr="00810DDB" w:rsidRDefault="00F05444" w:rsidP="00F05444">
      <w:pPr>
        <w:pStyle w:val="Body"/>
      </w:pPr>
      <w:r>
        <w:t xml:space="preserve">Paste the copied files into the </w:t>
      </w:r>
      <w:r w:rsidRPr="00231463">
        <w:rPr>
          <w:b/>
        </w:rPr>
        <w:t>Physical path</w:t>
      </w:r>
      <w:r>
        <w:rPr>
          <w:b/>
        </w:rPr>
        <w:t xml:space="preserve">  (</w:t>
      </w:r>
      <w:r w:rsidRPr="00D1565B">
        <w:rPr>
          <w:b/>
        </w:rPr>
        <w:t>[PHYSICAL_PATH]</w:t>
      </w:r>
      <w:r>
        <w:rPr>
          <w:b/>
        </w:rPr>
        <w:t xml:space="preserve">) </w:t>
      </w:r>
      <w:r>
        <w:t>location configured in IIS above.  If this is an initial installation copy all of the files including web.config, connectionStrings.config, mailSe</w:t>
      </w:r>
      <w:r>
        <w:t>t</w:t>
      </w:r>
      <w:r>
        <w:t>tings.config, and NLog.config.</w:t>
      </w:r>
    </w:p>
    <w:p w:rsidR="00F05444" w:rsidRPr="00F05444" w:rsidRDefault="00F05444" w:rsidP="00F05444">
      <w:pPr>
        <w:pStyle w:val="Body"/>
      </w:pPr>
    </w:p>
    <w:p w:rsidR="0053261B" w:rsidRDefault="0053261B" w:rsidP="0053261B">
      <w:pPr>
        <w:pStyle w:val="Heading2"/>
      </w:pPr>
      <w:bookmarkStart w:id="58" w:name="_Toc379357733"/>
      <w:r>
        <w:t>PEMS Website Directory Rights</w:t>
      </w:r>
      <w:bookmarkEnd w:id="58"/>
    </w:p>
    <w:p w:rsidR="0053261B" w:rsidRDefault="0053261B" w:rsidP="0053261B">
      <w:pPr>
        <w:pStyle w:val="Body"/>
      </w:pPr>
      <w:r>
        <w:t>The PEMS web application requires that IIS user (the user that IIS executes under) have write rights to the ‘App_Data’ directory of PEMS.</w:t>
      </w:r>
    </w:p>
    <w:p w:rsidR="0053261B" w:rsidRPr="0053261B" w:rsidRDefault="0053261B" w:rsidP="0053261B">
      <w:pPr>
        <w:pStyle w:val="Body"/>
      </w:pPr>
      <w:r>
        <w:t xml:space="preserve">Open Windows Explorer, navigate to </w:t>
      </w:r>
      <w:r w:rsidRPr="00D1565B">
        <w:rPr>
          <w:b/>
        </w:rPr>
        <w:t>[PHYSICAL_PATH]</w:t>
      </w:r>
      <w:r>
        <w:t>/App_Data folder and grant write rights to that folder and its child folders.</w:t>
      </w:r>
    </w:p>
    <w:p w:rsidR="00E235A3" w:rsidRDefault="001C3436" w:rsidP="00463960">
      <w:pPr>
        <w:pStyle w:val="Heading1"/>
      </w:pPr>
      <w:bookmarkStart w:id="59" w:name="_Toc379357734"/>
      <w:r>
        <w:lastRenderedPageBreak/>
        <w:t>Discount Website Installation</w:t>
      </w:r>
      <w:bookmarkEnd w:id="59"/>
    </w:p>
    <w:p w:rsidR="00C4665B" w:rsidRDefault="00C4665B" w:rsidP="00C4665B">
      <w:pPr>
        <w:pStyle w:val="Heading2"/>
      </w:pPr>
      <w:bookmarkStart w:id="60" w:name="_Toc379357735"/>
      <w:r>
        <w:t>Create Discount Website</w:t>
      </w:r>
      <w:bookmarkEnd w:id="60"/>
    </w:p>
    <w:p w:rsidR="000F59B3" w:rsidRDefault="000F59B3" w:rsidP="000F59B3">
      <w:pPr>
        <w:spacing w:after="200" w:line="276" w:lineRule="auto"/>
      </w:pPr>
      <w:r>
        <w:t>The creation of the Discount websites requires planning and the acquisition of a domain with which to make each website available for public use.  This document does not cover that process.  It is assumed that a domain has been determined at this point.</w:t>
      </w:r>
    </w:p>
    <w:p w:rsidR="00015E61" w:rsidRDefault="00015E61" w:rsidP="00015E61">
      <w:pPr>
        <w:spacing w:after="200" w:line="276" w:lineRule="auto"/>
      </w:pPr>
      <w:r>
        <w:t>Access the IIS Management Console on the appropriate web server that is going to host the Di</w:t>
      </w:r>
      <w:r>
        <w:t>s</w:t>
      </w:r>
      <w:r>
        <w:t>count installation.  Create the Discount Web Site instance in IIS.  There is a separate instance of the Discount site for each customer.</w:t>
      </w:r>
    </w:p>
    <w:p w:rsidR="000F59B3" w:rsidRDefault="000F59B3" w:rsidP="000F59B3">
      <w:pPr>
        <w:spacing w:after="200" w:line="276" w:lineRule="auto"/>
      </w:pPr>
      <w:r w:rsidRPr="00D1565B">
        <w:rPr>
          <w:b/>
        </w:rPr>
        <w:t>[</w:t>
      </w:r>
      <w:r w:rsidR="00C372F6">
        <w:rPr>
          <w:b/>
        </w:rPr>
        <w:t>DISCOUNT_</w:t>
      </w:r>
      <w:r w:rsidRPr="00D1565B">
        <w:rPr>
          <w:b/>
        </w:rPr>
        <w:t>WEB_HOST_NAME]</w:t>
      </w:r>
      <w:r>
        <w:t xml:space="preserve"> will serve as a place holder to indicate usage of the s</w:t>
      </w:r>
      <w:r>
        <w:t>e</w:t>
      </w:r>
      <w:r>
        <w:t xml:space="preserve">lected domain.  In this example, the host name will be </w:t>
      </w:r>
      <w:r>
        <w:rPr>
          <w:i/>
        </w:rPr>
        <w:t>discount</w:t>
      </w:r>
      <w:r w:rsidRPr="00417595">
        <w:rPr>
          <w:i/>
        </w:rPr>
        <w:t>.pems.com</w:t>
      </w:r>
      <w:r>
        <w:t>.</w:t>
      </w:r>
    </w:p>
    <w:p w:rsidR="000F59B3" w:rsidRDefault="000F59B3" w:rsidP="000F59B3">
      <w:pPr>
        <w:spacing w:after="200" w:line="276" w:lineRule="auto"/>
      </w:pPr>
      <w:r>
        <w:t xml:space="preserve">Determine the physical path where the web site source files will be installed.  A typical location is a directory located under C:\inetpub\wwwroot.  Make a determination where the web site source files will be located and create a directory there.  </w:t>
      </w:r>
    </w:p>
    <w:p w:rsidR="000F59B3" w:rsidRDefault="000F59B3" w:rsidP="000F59B3">
      <w:pPr>
        <w:spacing w:after="200" w:line="276" w:lineRule="auto"/>
      </w:pPr>
      <w:r w:rsidRPr="00D1565B">
        <w:rPr>
          <w:b/>
        </w:rPr>
        <w:t>[</w:t>
      </w:r>
      <w:r w:rsidR="00C372F6">
        <w:rPr>
          <w:b/>
        </w:rPr>
        <w:t>DISCOUNT_</w:t>
      </w:r>
      <w:r w:rsidRPr="00D1565B">
        <w:rPr>
          <w:b/>
        </w:rPr>
        <w:t>PHYSICAL_PATH]</w:t>
      </w:r>
      <w:r>
        <w:rPr>
          <w:b/>
        </w:rPr>
        <w:t xml:space="preserve"> – </w:t>
      </w:r>
      <w:r w:rsidRPr="00D1565B">
        <w:t>Pl</w:t>
      </w:r>
      <w:r>
        <w:t>a</w:t>
      </w:r>
      <w:r w:rsidRPr="00D1565B">
        <w:t xml:space="preserve">ceholder for </w:t>
      </w:r>
      <w:r>
        <w:t xml:space="preserve">physical </w:t>
      </w:r>
      <w:r w:rsidRPr="00D1565B">
        <w:t>location of</w:t>
      </w:r>
      <w:r>
        <w:rPr>
          <w:b/>
        </w:rPr>
        <w:t xml:space="preserve"> </w:t>
      </w:r>
      <w:r w:rsidRPr="00D1565B">
        <w:t xml:space="preserve">the PEMS web site.  This is where </w:t>
      </w:r>
      <w:r>
        <w:t xml:space="preserve">the source files will be copied to in later steps and where the website will reference under IIS.  In this example, the physical location will be </w:t>
      </w:r>
      <w:r>
        <w:rPr>
          <w:i/>
        </w:rPr>
        <w:t>C:\inetpub\wwwroot\discount</w:t>
      </w:r>
      <w:r w:rsidR="004E179A">
        <w:rPr>
          <w:i/>
        </w:rPr>
        <w:t>.NSC</w:t>
      </w:r>
      <w:r>
        <w:t>.</w:t>
      </w:r>
    </w:p>
    <w:p w:rsidR="00E71A6B" w:rsidRDefault="00E71A6B" w:rsidP="00E71A6B">
      <w:pPr>
        <w:pStyle w:val="Heading3"/>
      </w:pPr>
      <w:bookmarkStart w:id="61" w:name="_Toc379357736"/>
      <w:r>
        <w:t>Create Site</w:t>
      </w:r>
      <w:bookmarkEnd w:id="61"/>
    </w:p>
    <w:p w:rsidR="00E71A6B" w:rsidRDefault="00E71A6B" w:rsidP="00E71A6B">
      <w:pPr>
        <w:spacing w:after="200" w:line="276" w:lineRule="auto"/>
      </w:pPr>
      <w:r>
        <w:t>Access the IIS Management Console on the appropriate web server that is going to host the Di</w:t>
      </w:r>
      <w:r>
        <w:t>s</w:t>
      </w:r>
      <w:r>
        <w:t xml:space="preserve">count installation.  Create the Discount Website instance in IIS.  </w:t>
      </w:r>
    </w:p>
    <w:p w:rsidR="00E71A6B" w:rsidRPr="00B67CD9" w:rsidRDefault="00E71A6B" w:rsidP="000F59B3">
      <w:pPr>
        <w:spacing w:after="200" w:line="276" w:lineRule="auto"/>
      </w:pPr>
    </w:p>
    <w:p w:rsidR="009A5737" w:rsidRDefault="005C1D94" w:rsidP="009A5737">
      <w:pPr>
        <w:keepNext/>
        <w:spacing w:after="200" w:line="276" w:lineRule="auto"/>
        <w:jc w:val="center"/>
      </w:pPr>
      <w:r>
        <w:rPr>
          <w:noProof/>
        </w:rPr>
        <w:drawing>
          <wp:inline distT="0" distB="0" distL="0" distR="0" wp14:anchorId="1CA9AC5E" wp14:editId="344662EC">
            <wp:extent cx="2114550" cy="1809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4550" cy="1809750"/>
                    </a:xfrm>
                    <a:prstGeom prst="rect">
                      <a:avLst/>
                    </a:prstGeom>
                  </pic:spPr>
                </pic:pic>
              </a:graphicData>
            </a:graphic>
          </wp:inline>
        </w:drawing>
      </w:r>
    </w:p>
    <w:p w:rsidR="005C1D94" w:rsidRDefault="009A5737" w:rsidP="009A5737">
      <w:pPr>
        <w:pStyle w:val="Caption"/>
        <w:jc w:val="center"/>
      </w:pPr>
      <w:bookmarkStart w:id="62" w:name="_Toc379356500"/>
      <w:r>
        <w:t xml:space="preserve">Figure </w:t>
      </w:r>
      <w:r>
        <w:fldChar w:fldCharType="begin"/>
      </w:r>
      <w:r>
        <w:instrText xml:space="preserve"> SEQ Figure \* ARABIC </w:instrText>
      </w:r>
      <w:r>
        <w:fldChar w:fldCharType="separate"/>
      </w:r>
      <w:r w:rsidR="005E66BD">
        <w:t>23</w:t>
      </w:r>
      <w:r>
        <w:fldChar w:fldCharType="end"/>
      </w:r>
      <w:r>
        <w:t xml:space="preserve"> - </w:t>
      </w:r>
      <w:r w:rsidRPr="00C23C70">
        <w:t xml:space="preserve">IIS </w:t>
      </w:r>
      <w:r w:rsidR="00733143">
        <w:t xml:space="preserve">Discount </w:t>
      </w:r>
      <w:r w:rsidRPr="00C23C70">
        <w:t>Web</w:t>
      </w:r>
      <w:r w:rsidR="00733143">
        <w:t>s</w:t>
      </w:r>
      <w:r w:rsidRPr="00C23C70">
        <w:t>ite Creation</w:t>
      </w:r>
      <w:bookmarkEnd w:id="62"/>
    </w:p>
    <w:p w:rsidR="009A5737" w:rsidRDefault="009A5737" w:rsidP="005C1D94">
      <w:pPr>
        <w:spacing w:after="200" w:line="276" w:lineRule="auto"/>
      </w:pPr>
    </w:p>
    <w:p w:rsidR="005C1D94" w:rsidRDefault="005C1D94" w:rsidP="005C1D94">
      <w:pPr>
        <w:spacing w:after="200" w:line="276" w:lineRule="auto"/>
      </w:pPr>
      <w:r>
        <w:t>To create the web site, right-click on ‘Sites’ and select ‘Add Web Site…” to create a new web site.</w:t>
      </w:r>
    </w:p>
    <w:p w:rsidR="005C1D94" w:rsidRPr="006D127F" w:rsidRDefault="006D127F" w:rsidP="005C1D94">
      <w:pPr>
        <w:spacing w:after="200" w:line="276" w:lineRule="auto"/>
        <w:rPr>
          <w:color w:val="FF0000"/>
        </w:rPr>
      </w:pPr>
      <w:r w:rsidRPr="006D127F">
        <w:rPr>
          <w:color w:val="FF0000"/>
        </w:rPr>
        <w:t>CREATE HTTP Version then add binding to HTTPS after.</w:t>
      </w:r>
    </w:p>
    <w:p w:rsidR="00FA5C21" w:rsidRDefault="00F8218B" w:rsidP="00FA5C21">
      <w:pPr>
        <w:keepNext/>
        <w:spacing w:after="200" w:line="276" w:lineRule="auto"/>
        <w:jc w:val="center"/>
      </w:pPr>
      <w:r>
        <w:rPr>
          <w:noProof/>
        </w:rPr>
        <w:lastRenderedPageBreak/>
        <w:drawing>
          <wp:inline distT="0" distB="0" distL="0" distR="0" wp14:anchorId="0B4DCA3C" wp14:editId="425412C0">
            <wp:extent cx="5105400" cy="4953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05400" cy="4953000"/>
                    </a:xfrm>
                    <a:prstGeom prst="rect">
                      <a:avLst/>
                    </a:prstGeom>
                  </pic:spPr>
                </pic:pic>
              </a:graphicData>
            </a:graphic>
          </wp:inline>
        </w:drawing>
      </w:r>
      <w:r w:rsidR="00B66749">
        <w:rPr>
          <w:noProof/>
        </w:rPr>
        <w:t xml:space="preserve"> </w:t>
      </w:r>
    </w:p>
    <w:p w:rsidR="005C1D94" w:rsidRDefault="00FA5C21" w:rsidP="00FA5C21">
      <w:pPr>
        <w:pStyle w:val="Caption"/>
        <w:jc w:val="center"/>
      </w:pPr>
      <w:bookmarkStart w:id="63" w:name="_Toc379356501"/>
      <w:r>
        <w:t xml:space="preserve">Figure </w:t>
      </w:r>
      <w:r>
        <w:fldChar w:fldCharType="begin"/>
      </w:r>
      <w:r>
        <w:instrText xml:space="preserve"> SEQ Figure \* ARABIC </w:instrText>
      </w:r>
      <w:r>
        <w:fldChar w:fldCharType="separate"/>
      </w:r>
      <w:r w:rsidR="005E66BD">
        <w:t>24</w:t>
      </w:r>
      <w:r>
        <w:fldChar w:fldCharType="end"/>
      </w:r>
      <w:r w:rsidRPr="00E72F91">
        <w:t xml:space="preserve"> - IIS </w:t>
      </w:r>
      <w:r>
        <w:t>Discount</w:t>
      </w:r>
      <w:r w:rsidRPr="00E72F91">
        <w:t xml:space="preserve"> Site Details</w:t>
      </w:r>
      <w:bookmarkEnd w:id="63"/>
    </w:p>
    <w:p w:rsidR="00FA5C21" w:rsidRDefault="00FA5C21" w:rsidP="005C1D94"/>
    <w:p w:rsidR="005C1D94" w:rsidRDefault="005C1D94" w:rsidP="005C1D94">
      <w:r>
        <w:t>Enter the following fields:</w:t>
      </w:r>
    </w:p>
    <w:p w:rsidR="004E179A" w:rsidRDefault="004E179A" w:rsidP="009A5737">
      <w:pPr>
        <w:ind w:left="720"/>
        <w:rPr>
          <w:b/>
        </w:rPr>
      </w:pPr>
    </w:p>
    <w:p w:rsidR="005C1D94" w:rsidRDefault="005C1D94" w:rsidP="009A5737">
      <w:pPr>
        <w:ind w:left="720"/>
      </w:pPr>
      <w:r w:rsidRPr="00231463">
        <w:rPr>
          <w:b/>
        </w:rPr>
        <w:t>Site name</w:t>
      </w:r>
      <w:r>
        <w:rPr>
          <w:b/>
        </w:rPr>
        <w:t xml:space="preserve"> </w:t>
      </w:r>
      <w:r>
        <w:t>– Name as it will appear in IIS.  Recommend calling site “PEMS.Discount”.</w:t>
      </w:r>
    </w:p>
    <w:p w:rsidR="004E179A" w:rsidRDefault="004E179A" w:rsidP="004E179A">
      <w:pPr>
        <w:ind w:left="720"/>
      </w:pPr>
    </w:p>
    <w:p w:rsidR="004E179A" w:rsidRDefault="004E179A" w:rsidP="004E179A">
      <w:pPr>
        <w:ind w:left="720"/>
      </w:pPr>
      <w:r w:rsidRPr="003B1B41">
        <w:rPr>
          <w:b/>
        </w:rPr>
        <w:t>Application pool</w:t>
      </w:r>
      <w:r>
        <w:t xml:space="preserve"> – IIS will automatically assign a new Application Pool.  Note the name for later use.</w:t>
      </w:r>
    </w:p>
    <w:p w:rsidR="004E179A" w:rsidRDefault="004E179A" w:rsidP="004E179A">
      <w:pPr>
        <w:ind w:left="720"/>
        <w:rPr>
          <w:b/>
        </w:rPr>
      </w:pPr>
    </w:p>
    <w:p w:rsidR="004E179A" w:rsidRDefault="004E179A" w:rsidP="004E179A">
      <w:pPr>
        <w:ind w:left="720"/>
      </w:pPr>
      <w:r w:rsidRPr="00231463">
        <w:rPr>
          <w:b/>
        </w:rPr>
        <w:t>Physical path</w:t>
      </w:r>
      <w:r>
        <w:rPr>
          <w:b/>
        </w:rPr>
        <w:t xml:space="preserve"> </w:t>
      </w:r>
      <w:r>
        <w:t>– Physical path on local machine where web site files will be located.  You will be publishing the PEMS web site files to the Physical path later in this install</w:t>
      </w:r>
      <w:r>
        <w:t>a</w:t>
      </w:r>
      <w:r>
        <w:t xml:space="preserve">tion.  This path will be referenced as </w:t>
      </w:r>
      <w:r w:rsidRPr="00D1565B">
        <w:rPr>
          <w:b/>
        </w:rPr>
        <w:t>[</w:t>
      </w:r>
      <w:r>
        <w:rPr>
          <w:b/>
        </w:rPr>
        <w:t>DISCOUNT_</w:t>
      </w:r>
      <w:r w:rsidRPr="00D1565B">
        <w:rPr>
          <w:b/>
        </w:rPr>
        <w:t>PHYSICAL_PATH]</w:t>
      </w:r>
      <w:r>
        <w:rPr>
          <w:b/>
        </w:rPr>
        <w:t xml:space="preserve"> </w:t>
      </w:r>
      <w:r>
        <w:t>in this doc</w:t>
      </w:r>
      <w:r>
        <w:t>u</w:t>
      </w:r>
      <w:r>
        <w:t>ment</w:t>
      </w:r>
      <w:r>
        <w:rPr>
          <w:b/>
        </w:rPr>
        <w:t>.</w:t>
      </w:r>
    </w:p>
    <w:p w:rsidR="004E179A" w:rsidRDefault="004E179A" w:rsidP="004E179A">
      <w:pPr>
        <w:ind w:left="720"/>
        <w:rPr>
          <w:b/>
        </w:rPr>
      </w:pPr>
    </w:p>
    <w:p w:rsidR="004E179A" w:rsidRDefault="00ED46CD" w:rsidP="004E179A">
      <w:pPr>
        <w:ind w:left="720"/>
      </w:pPr>
      <w:r w:rsidRPr="002A22C1">
        <w:rPr>
          <w:b/>
        </w:rPr>
        <w:t>Host name</w:t>
      </w:r>
      <w:r>
        <w:rPr>
          <w:b/>
        </w:rPr>
        <w:t xml:space="preserve"> </w:t>
      </w:r>
      <w:r>
        <w:t xml:space="preserve">– Optional host name.  Not required if this site will handle all web traffic on this instance of IIS.  The Host name will be the root web site name that will be published to the customers.  This host will be determined by Duncan and appropriately registered.  This host name will be referenced by </w:t>
      </w:r>
      <w:r w:rsidRPr="00D1565B">
        <w:rPr>
          <w:b/>
        </w:rPr>
        <w:t>[WEB_HOST_NAME]</w:t>
      </w:r>
      <w:r>
        <w:rPr>
          <w:b/>
        </w:rPr>
        <w:t xml:space="preserve"> </w:t>
      </w:r>
      <w:r>
        <w:t xml:space="preserve">in this document.  </w:t>
      </w:r>
    </w:p>
    <w:p w:rsidR="00ED46CD" w:rsidRDefault="00ED46CD" w:rsidP="004E179A">
      <w:pPr>
        <w:ind w:left="720"/>
      </w:pPr>
    </w:p>
    <w:p w:rsidR="004E179A" w:rsidRDefault="004E179A" w:rsidP="004E179A">
      <w:pPr>
        <w:ind w:left="720"/>
      </w:pPr>
      <w:r w:rsidRPr="00C02A65">
        <w:rPr>
          <w:b/>
        </w:rPr>
        <w:lastRenderedPageBreak/>
        <w:t>Binding: Type</w:t>
      </w:r>
      <w:r>
        <w:t xml:space="preserve"> – Leave as http.</w:t>
      </w:r>
    </w:p>
    <w:p w:rsidR="004E179A" w:rsidRDefault="004E179A" w:rsidP="004E179A">
      <w:pPr>
        <w:ind w:left="720"/>
        <w:rPr>
          <w:b/>
        </w:rPr>
      </w:pPr>
    </w:p>
    <w:p w:rsidR="004E179A" w:rsidRDefault="004E179A" w:rsidP="004E179A">
      <w:pPr>
        <w:ind w:left="720"/>
      </w:pPr>
      <w:r w:rsidRPr="00C02A65">
        <w:rPr>
          <w:b/>
        </w:rPr>
        <w:t>Binding: IP address</w:t>
      </w:r>
      <w:r>
        <w:t xml:space="preserve"> – Leave as ‘All Unassigned’ unless server has been configured with multiple NIC cards (IP addresses).  Verify this setting with the network administrator.</w:t>
      </w:r>
    </w:p>
    <w:p w:rsidR="004E179A" w:rsidRDefault="004E179A" w:rsidP="004E179A">
      <w:pPr>
        <w:ind w:left="720"/>
        <w:rPr>
          <w:b/>
        </w:rPr>
      </w:pPr>
    </w:p>
    <w:p w:rsidR="004E179A" w:rsidRDefault="004E179A" w:rsidP="004E179A">
      <w:pPr>
        <w:ind w:left="720"/>
      </w:pPr>
      <w:r w:rsidRPr="00C02A65">
        <w:rPr>
          <w:b/>
        </w:rPr>
        <w:t>Binding: Port</w:t>
      </w:r>
      <w:r>
        <w:t xml:space="preserve"> – Leave this set at 80 unless requested by network administrator to use other port.  A different port may be assigned based on other network attributes and sec</w:t>
      </w:r>
      <w:r>
        <w:t>u</w:t>
      </w:r>
      <w:r>
        <w:t>rity settings.</w:t>
      </w:r>
    </w:p>
    <w:p w:rsidR="004E179A" w:rsidRDefault="004E179A" w:rsidP="004E179A">
      <w:pPr>
        <w:ind w:left="720"/>
        <w:rPr>
          <w:b/>
        </w:rPr>
      </w:pPr>
    </w:p>
    <w:p w:rsidR="004E179A" w:rsidRDefault="004E179A" w:rsidP="004E179A">
      <w:pPr>
        <w:ind w:left="720"/>
      </w:pPr>
      <w:r w:rsidRPr="00C02A65">
        <w:rPr>
          <w:b/>
        </w:rPr>
        <w:t>Start Web site immediately</w:t>
      </w:r>
      <w:r>
        <w:t xml:space="preserve"> – Uncheck this.  Site will be started later in the install pr</w:t>
      </w:r>
      <w:r>
        <w:t>o</w:t>
      </w:r>
      <w:r>
        <w:t>cess.</w:t>
      </w:r>
    </w:p>
    <w:p w:rsidR="00DE54C9" w:rsidRDefault="00DE54C9" w:rsidP="004E179A">
      <w:pPr>
        <w:ind w:left="720"/>
      </w:pPr>
    </w:p>
    <w:p w:rsidR="0006728B" w:rsidRDefault="0006728B" w:rsidP="0006728B">
      <w:r>
        <w:t>Click ‘OK’ to apply settings and create Discount website.</w:t>
      </w:r>
    </w:p>
    <w:p w:rsidR="00A90170" w:rsidRDefault="00A90170" w:rsidP="0006728B"/>
    <w:p w:rsidR="0054289F" w:rsidRDefault="0054289F" w:rsidP="0054289F">
      <w:pPr>
        <w:pStyle w:val="Heading3"/>
      </w:pPr>
      <w:bookmarkStart w:id="64" w:name="_Toc379357737"/>
      <w:r>
        <w:t>Create HTTPS Binding</w:t>
      </w:r>
      <w:bookmarkEnd w:id="64"/>
    </w:p>
    <w:p w:rsidR="00A90170" w:rsidRDefault="00A45160" w:rsidP="0006728B">
      <w:r>
        <w:t xml:space="preserve">Edit Discount site bindings to enable HTTPS.  </w:t>
      </w:r>
      <w:r w:rsidR="005743EE">
        <w:t>It is assumed that the Certificate has been o</w:t>
      </w:r>
      <w:r w:rsidR="005743EE">
        <w:t>b</w:t>
      </w:r>
      <w:r w:rsidR="005743EE">
        <w:t>tained and installed on the IIS Server.</w:t>
      </w:r>
    </w:p>
    <w:p w:rsidR="00A45160" w:rsidRDefault="00A45160" w:rsidP="0006728B"/>
    <w:p w:rsidR="00A45160" w:rsidRDefault="00A45160" w:rsidP="00A45160">
      <w:pPr>
        <w:keepNext/>
        <w:jc w:val="center"/>
      </w:pPr>
      <w:r>
        <w:rPr>
          <w:noProof/>
        </w:rPr>
        <w:drawing>
          <wp:inline distT="0" distB="0" distL="0" distR="0" wp14:anchorId="2E601702" wp14:editId="375F779A">
            <wp:extent cx="2266950" cy="1838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66950" cy="1838325"/>
                    </a:xfrm>
                    <a:prstGeom prst="rect">
                      <a:avLst/>
                    </a:prstGeom>
                  </pic:spPr>
                </pic:pic>
              </a:graphicData>
            </a:graphic>
          </wp:inline>
        </w:drawing>
      </w:r>
    </w:p>
    <w:p w:rsidR="00A45160" w:rsidRDefault="00A45160" w:rsidP="00A45160">
      <w:pPr>
        <w:pStyle w:val="Caption"/>
        <w:jc w:val="center"/>
      </w:pPr>
      <w:bookmarkStart w:id="65" w:name="_Toc379356502"/>
      <w:r>
        <w:t xml:space="preserve">Figure </w:t>
      </w:r>
      <w:r>
        <w:fldChar w:fldCharType="begin"/>
      </w:r>
      <w:r>
        <w:instrText xml:space="preserve"> SEQ Figure \* ARABIC </w:instrText>
      </w:r>
      <w:r>
        <w:fldChar w:fldCharType="separate"/>
      </w:r>
      <w:r w:rsidR="005E66BD">
        <w:t>25</w:t>
      </w:r>
      <w:r>
        <w:fldChar w:fldCharType="end"/>
      </w:r>
      <w:r>
        <w:t xml:space="preserve"> </w:t>
      </w:r>
      <w:r w:rsidRPr="00953121">
        <w:t>Discount Site Bindings</w:t>
      </w:r>
      <w:bookmarkEnd w:id="65"/>
    </w:p>
    <w:p w:rsidR="00B64DA2" w:rsidRDefault="00B64DA2" w:rsidP="0006728B"/>
    <w:p w:rsidR="00A45160" w:rsidRDefault="00B64DA2" w:rsidP="0006728B">
      <w:r>
        <w:t xml:space="preserve">Right-click on the Discount site (name was set as </w:t>
      </w:r>
      <w:r w:rsidRPr="00B64DA2">
        <w:rPr>
          <w:i/>
        </w:rPr>
        <w:t>Site name:</w:t>
      </w:r>
      <w:r>
        <w:t xml:space="preserve"> in previous step) and select “Edit Bindings…”.  This will bring up the following dialog.</w:t>
      </w:r>
    </w:p>
    <w:p w:rsidR="006E5E6D" w:rsidRDefault="006E5E6D" w:rsidP="0006728B"/>
    <w:p w:rsidR="00DE54C9" w:rsidRDefault="00DE54C9" w:rsidP="00DE54C9">
      <w:pPr>
        <w:keepNext/>
        <w:jc w:val="center"/>
      </w:pPr>
      <w:r>
        <w:rPr>
          <w:noProof/>
        </w:rPr>
        <w:lastRenderedPageBreak/>
        <w:drawing>
          <wp:inline distT="0" distB="0" distL="0" distR="0" wp14:anchorId="647C1A8C" wp14:editId="08135144">
            <wp:extent cx="4665494" cy="2203598"/>
            <wp:effectExtent l="0" t="0" r="190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9907" cy="2205682"/>
                    </a:xfrm>
                    <a:prstGeom prst="rect">
                      <a:avLst/>
                    </a:prstGeom>
                  </pic:spPr>
                </pic:pic>
              </a:graphicData>
            </a:graphic>
          </wp:inline>
        </w:drawing>
      </w:r>
    </w:p>
    <w:p w:rsidR="00DE54C9" w:rsidRDefault="00DE54C9" w:rsidP="00DE54C9">
      <w:pPr>
        <w:pStyle w:val="Caption"/>
        <w:jc w:val="center"/>
      </w:pPr>
      <w:bookmarkStart w:id="66" w:name="_Toc379356503"/>
      <w:r>
        <w:t xml:space="preserve">Figure </w:t>
      </w:r>
      <w:r>
        <w:fldChar w:fldCharType="begin"/>
      </w:r>
      <w:r>
        <w:instrText xml:space="preserve"> SEQ Figure \* ARABIC </w:instrText>
      </w:r>
      <w:r>
        <w:fldChar w:fldCharType="separate"/>
      </w:r>
      <w:r w:rsidR="005E66BD">
        <w:t>26</w:t>
      </w:r>
      <w:r>
        <w:fldChar w:fldCharType="end"/>
      </w:r>
      <w:r>
        <w:t xml:space="preserve"> Discount Edit Site Bindings</w:t>
      </w:r>
      <w:bookmarkEnd w:id="66"/>
    </w:p>
    <w:p w:rsidR="00016F86" w:rsidRDefault="00016F86" w:rsidP="00016F86">
      <w:pPr>
        <w:pStyle w:val="Body"/>
      </w:pPr>
      <w:r>
        <w:t>Click the “Add…” button to bring up the following dialog.</w:t>
      </w:r>
    </w:p>
    <w:p w:rsidR="006E5E6D" w:rsidRDefault="006E5E6D" w:rsidP="006E5E6D">
      <w:pPr>
        <w:pStyle w:val="Body"/>
        <w:keepNext/>
        <w:jc w:val="center"/>
      </w:pPr>
      <w:r>
        <w:rPr>
          <w:noProof/>
        </w:rPr>
        <w:drawing>
          <wp:inline distT="0" distB="0" distL="0" distR="0" wp14:anchorId="68216076" wp14:editId="637E8900">
            <wp:extent cx="4619625" cy="2552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19625" cy="2552700"/>
                    </a:xfrm>
                    <a:prstGeom prst="rect">
                      <a:avLst/>
                    </a:prstGeom>
                  </pic:spPr>
                </pic:pic>
              </a:graphicData>
            </a:graphic>
          </wp:inline>
        </w:drawing>
      </w:r>
    </w:p>
    <w:p w:rsidR="006E5E6D" w:rsidRDefault="006E5E6D" w:rsidP="006E5E6D">
      <w:pPr>
        <w:pStyle w:val="Caption"/>
        <w:jc w:val="center"/>
      </w:pPr>
      <w:bookmarkStart w:id="67" w:name="_Toc379356504"/>
      <w:r>
        <w:t xml:space="preserve">Figure </w:t>
      </w:r>
      <w:r>
        <w:fldChar w:fldCharType="begin"/>
      </w:r>
      <w:r>
        <w:instrText xml:space="preserve"> SEQ Figure \* ARABIC </w:instrText>
      </w:r>
      <w:r>
        <w:fldChar w:fldCharType="separate"/>
      </w:r>
      <w:r w:rsidR="005E66BD">
        <w:t>27</w:t>
      </w:r>
      <w:r>
        <w:fldChar w:fldCharType="end"/>
      </w:r>
      <w:r>
        <w:t xml:space="preserve"> </w:t>
      </w:r>
      <w:r w:rsidRPr="00832588">
        <w:t>Discount Edit Site Bindings</w:t>
      </w:r>
      <w:r>
        <w:t xml:space="preserve"> HTTPS</w:t>
      </w:r>
      <w:bookmarkEnd w:id="67"/>
    </w:p>
    <w:p w:rsidR="006E5E6D" w:rsidRDefault="006E5E6D" w:rsidP="006E5E6D"/>
    <w:p w:rsidR="006E5E6D" w:rsidRDefault="006E5E6D" w:rsidP="006E5E6D">
      <w:r>
        <w:t>Enter the following fields:</w:t>
      </w:r>
    </w:p>
    <w:p w:rsidR="006E5E6D" w:rsidRDefault="006E5E6D" w:rsidP="006E5E6D">
      <w:pPr>
        <w:ind w:left="720"/>
        <w:rPr>
          <w:b/>
        </w:rPr>
      </w:pPr>
    </w:p>
    <w:p w:rsidR="006E5E6D" w:rsidRDefault="006E5E6D" w:rsidP="006E5E6D">
      <w:pPr>
        <w:ind w:left="720"/>
      </w:pPr>
      <w:r w:rsidRPr="00C02A65">
        <w:rPr>
          <w:b/>
        </w:rPr>
        <w:t>Type</w:t>
      </w:r>
      <w:r>
        <w:t xml:space="preserve"> – Select “https”.</w:t>
      </w:r>
    </w:p>
    <w:p w:rsidR="006E5E6D" w:rsidRDefault="006E5E6D" w:rsidP="006E5E6D">
      <w:pPr>
        <w:ind w:left="720"/>
        <w:rPr>
          <w:b/>
        </w:rPr>
      </w:pPr>
    </w:p>
    <w:p w:rsidR="006E5E6D" w:rsidRDefault="006E5E6D" w:rsidP="006E5E6D">
      <w:pPr>
        <w:ind w:left="720"/>
      </w:pPr>
      <w:r w:rsidRPr="00C02A65">
        <w:rPr>
          <w:b/>
        </w:rPr>
        <w:t>IP address</w:t>
      </w:r>
      <w:r>
        <w:t xml:space="preserve"> – Leave as ‘All Unassigned’ unless server has been configured with multiple NIC cards (IP addresses).  Verify this setting with the network administrator.</w:t>
      </w:r>
    </w:p>
    <w:p w:rsidR="006E5E6D" w:rsidRDefault="006E5E6D" w:rsidP="006E5E6D">
      <w:pPr>
        <w:ind w:left="720"/>
        <w:rPr>
          <w:b/>
        </w:rPr>
      </w:pPr>
    </w:p>
    <w:p w:rsidR="006E5E6D" w:rsidRDefault="006E5E6D" w:rsidP="006E5E6D">
      <w:pPr>
        <w:ind w:left="720"/>
      </w:pPr>
      <w:r w:rsidRPr="00C02A65">
        <w:rPr>
          <w:b/>
        </w:rPr>
        <w:t>Port</w:t>
      </w:r>
      <w:r>
        <w:t xml:space="preserve"> – Leave this set at 443 unless requested by network administrator to use other port.  A different port may be assigned based on other network attributes and security settings.</w:t>
      </w:r>
    </w:p>
    <w:p w:rsidR="008F7428" w:rsidRDefault="008F7428" w:rsidP="006E5E6D">
      <w:pPr>
        <w:ind w:left="720"/>
      </w:pPr>
    </w:p>
    <w:p w:rsidR="008F7428" w:rsidRDefault="008F7428" w:rsidP="006E5E6D">
      <w:pPr>
        <w:ind w:left="720"/>
      </w:pPr>
      <w:r>
        <w:rPr>
          <w:b/>
        </w:rPr>
        <w:t>SSL certificate</w:t>
      </w:r>
      <w:r>
        <w:t xml:space="preserve"> – Select the appropriate certificate that was pre-installed on IIS.  The di</w:t>
      </w:r>
      <w:r>
        <w:t>a</w:t>
      </w:r>
      <w:r>
        <w:t>log pictured above has a certificate that is for demonstration purposes and is not the ce</w:t>
      </w:r>
      <w:r>
        <w:t>r</w:t>
      </w:r>
      <w:r>
        <w:t>tificate that will be selected.</w:t>
      </w:r>
    </w:p>
    <w:p w:rsidR="006E5E6D" w:rsidRDefault="0058389C" w:rsidP="006E5E6D">
      <w:pPr>
        <w:pStyle w:val="Body"/>
      </w:pPr>
      <w:r>
        <w:t>Click “OK” to assign the new binding.  Click “Close” on the next dialog.</w:t>
      </w:r>
    </w:p>
    <w:p w:rsidR="006E5E6D" w:rsidRPr="006E5E6D" w:rsidRDefault="006E5E6D" w:rsidP="006E5E6D">
      <w:pPr>
        <w:pStyle w:val="Body"/>
      </w:pPr>
    </w:p>
    <w:p w:rsidR="00E71A6B" w:rsidRDefault="00E71A6B" w:rsidP="00E71A6B">
      <w:pPr>
        <w:pStyle w:val="Heading3"/>
      </w:pPr>
      <w:bookmarkStart w:id="68" w:name="_Toc379357738"/>
      <w:r>
        <w:t>Configure App Pool</w:t>
      </w:r>
      <w:bookmarkEnd w:id="68"/>
    </w:p>
    <w:p w:rsidR="00E71A6B" w:rsidRDefault="00E71A6B" w:rsidP="00E71A6B">
      <w:pPr>
        <w:pStyle w:val="Body"/>
      </w:pPr>
      <w:r>
        <w:t xml:space="preserve">Configure the website App Pool via IIS Manager.  </w:t>
      </w:r>
    </w:p>
    <w:p w:rsidR="00E71A6B" w:rsidRDefault="00462F39" w:rsidP="00E71A6B">
      <w:pPr>
        <w:pStyle w:val="Body"/>
        <w:keepNext/>
        <w:jc w:val="center"/>
      </w:pPr>
      <w:r>
        <w:rPr>
          <w:noProof/>
        </w:rPr>
        <w:drawing>
          <wp:inline distT="0" distB="0" distL="0" distR="0" wp14:anchorId="085AA1B1" wp14:editId="17F9AADE">
            <wp:extent cx="5943600" cy="22148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14880"/>
                    </a:xfrm>
                    <a:prstGeom prst="rect">
                      <a:avLst/>
                    </a:prstGeom>
                  </pic:spPr>
                </pic:pic>
              </a:graphicData>
            </a:graphic>
          </wp:inline>
        </w:drawing>
      </w:r>
    </w:p>
    <w:p w:rsidR="00E71A6B" w:rsidRDefault="00E71A6B" w:rsidP="00E71A6B">
      <w:pPr>
        <w:pStyle w:val="Caption"/>
        <w:jc w:val="center"/>
      </w:pPr>
      <w:bookmarkStart w:id="69" w:name="_Toc379356505"/>
      <w:r>
        <w:t xml:space="preserve">Figure </w:t>
      </w:r>
      <w:r>
        <w:fldChar w:fldCharType="begin"/>
      </w:r>
      <w:r>
        <w:instrText xml:space="preserve"> SEQ Figure \* ARABIC </w:instrText>
      </w:r>
      <w:r>
        <w:fldChar w:fldCharType="separate"/>
      </w:r>
      <w:r w:rsidR="005E66BD">
        <w:t>28</w:t>
      </w:r>
      <w:r>
        <w:fldChar w:fldCharType="end"/>
      </w:r>
      <w:r>
        <w:t xml:space="preserve"> Navigate to </w:t>
      </w:r>
      <w:r w:rsidR="00462F39">
        <w:t xml:space="preserve">Discount </w:t>
      </w:r>
      <w:r>
        <w:t>App Pool</w:t>
      </w:r>
      <w:bookmarkEnd w:id="69"/>
    </w:p>
    <w:p w:rsidR="005C1D94" w:rsidRDefault="005C1D94" w:rsidP="005C1D94"/>
    <w:p w:rsidR="00E71A6B" w:rsidRPr="00FA5AB0" w:rsidRDefault="00E71A6B" w:rsidP="00E71A6B">
      <w:pPr>
        <w:pStyle w:val="Body"/>
      </w:pPr>
      <w:r>
        <w:t xml:space="preserve">Click on </w:t>
      </w:r>
      <w:r w:rsidRPr="003B1B41">
        <w:rPr>
          <w:b/>
        </w:rPr>
        <w:t>Application Pool</w:t>
      </w:r>
      <w:r>
        <w:t xml:space="preserve"> under Connections on left side of IIS Manager.  Next, click on the appropriate app pool as noted from the creation of the web site.  In this example it is ‘</w:t>
      </w:r>
      <w:r w:rsidR="00EE1607">
        <w:t>Discount.NSC</w:t>
      </w:r>
      <w:r>
        <w:t xml:space="preserve">’.  Finally, click on </w:t>
      </w:r>
      <w:r w:rsidRPr="00FA5AB0">
        <w:rPr>
          <w:b/>
        </w:rPr>
        <w:t>Advanced Settings…</w:t>
      </w:r>
      <w:r>
        <w:rPr>
          <w:b/>
        </w:rPr>
        <w:t xml:space="preserve"> </w:t>
      </w:r>
      <w:r>
        <w:t xml:space="preserve"> on the right hand Actions column.  This will bring up the following dialog.</w:t>
      </w:r>
    </w:p>
    <w:p w:rsidR="00E71A6B" w:rsidRDefault="00E71A6B" w:rsidP="005C1D94"/>
    <w:p w:rsidR="00912AE8" w:rsidRDefault="005C1D94" w:rsidP="00912AE8">
      <w:pPr>
        <w:keepNext/>
        <w:jc w:val="center"/>
      </w:pPr>
      <w:r>
        <w:rPr>
          <w:noProof/>
        </w:rPr>
        <w:lastRenderedPageBreak/>
        <w:drawing>
          <wp:inline distT="0" distB="0" distL="0" distR="0" wp14:anchorId="601CB687" wp14:editId="48933581">
            <wp:extent cx="4295775" cy="5229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95775" cy="5229225"/>
                    </a:xfrm>
                    <a:prstGeom prst="rect">
                      <a:avLst/>
                    </a:prstGeom>
                  </pic:spPr>
                </pic:pic>
              </a:graphicData>
            </a:graphic>
          </wp:inline>
        </w:drawing>
      </w:r>
    </w:p>
    <w:p w:rsidR="005C1D94" w:rsidRDefault="00912AE8" w:rsidP="00912AE8">
      <w:pPr>
        <w:pStyle w:val="Caption"/>
        <w:jc w:val="center"/>
      </w:pPr>
      <w:bookmarkStart w:id="70" w:name="_Toc379356506"/>
      <w:r>
        <w:t xml:space="preserve">Figure </w:t>
      </w:r>
      <w:r>
        <w:fldChar w:fldCharType="begin"/>
      </w:r>
      <w:r>
        <w:instrText xml:space="preserve"> SEQ Figure \* ARABIC </w:instrText>
      </w:r>
      <w:r>
        <w:fldChar w:fldCharType="separate"/>
      </w:r>
      <w:r w:rsidR="005E66BD">
        <w:t>29</w:t>
      </w:r>
      <w:r>
        <w:fldChar w:fldCharType="end"/>
      </w:r>
      <w:r>
        <w:t xml:space="preserve"> - </w:t>
      </w:r>
      <w:r w:rsidRPr="0079057F">
        <w:t xml:space="preserve">IIS </w:t>
      </w:r>
      <w:r>
        <w:t>Discount</w:t>
      </w:r>
      <w:r w:rsidRPr="0079057F">
        <w:t xml:space="preserve"> .NET Version and Process Model</w:t>
      </w:r>
      <w:bookmarkEnd w:id="70"/>
    </w:p>
    <w:p w:rsidR="00912AE8" w:rsidRDefault="00912AE8" w:rsidP="005C1D94"/>
    <w:p w:rsidR="005C1D94" w:rsidRDefault="005C1D94" w:rsidP="005C1D94">
      <w:r>
        <w:t>Edit the application pool for the web site.  Under Advanced Settings for the application app pool, set the following:</w:t>
      </w:r>
    </w:p>
    <w:p w:rsidR="005C1D94" w:rsidRDefault="005C1D94" w:rsidP="005C1D94">
      <w:pPr>
        <w:ind w:left="720"/>
      </w:pPr>
      <w:r>
        <w:t>.</w:t>
      </w:r>
      <w:r w:rsidRPr="000978B2">
        <w:rPr>
          <w:b/>
        </w:rPr>
        <w:t xml:space="preserve">NET Framework </w:t>
      </w:r>
      <w:r>
        <w:rPr>
          <w:b/>
        </w:rPr>
        <w:t>V</w:t>
      </w:r>
      <w:r w:rsidRPr="000978B2">
        <w:rPr>
          <w:b/>
        </w:rPr>
        <w:t>ersion</w:t>
      </w:r>
      <w:r>
        <w:t xml:space="preserve"> – v4.0</w:t>
      </w:r>
    </w:p>
    <w:p w:rsidR="005C1D94" w:rsidRDefault="005C1D94" w:rsidP="005C1D94">
      <w:pPr>
        <w:ind w:left="720"/>
      </w:pPr>
      <w:r w:rsidRPr="00B34D1B">
        <w:rPr>
          <w:b/>
        </w:rPr>
        <w:t>Managed Pipeline Mode</w:t>
      </w:r>
      <w:r>
        <w:t xml:space="preserve"> – Integrated</w:t>
      </w:r>
    </w:p>
    <w:p w:rsidR="005C1D94" w:rsidRDefault="005C1D94" w:rsidP="005C1D94">
      <w:pPr>
        <w:ind w:left="720"/>
      </w:pPr>
      <w:r w:rsidRPr="00B34D1B">
        <w:rPr>
          <w:b/>
        </w:rPr>
        <w:t>Idle Time-out (minutes)</w:t>
      </w:r>
      <w:r>
        <w:t xml:space="preserve"> – 120</w:t>
      </w:r>
    </w:p>
    <w:p w:rsidR="005C1D94" w:rsidRDefault="005C1D94" w:rsidP="005C1D94"/>
    <w:p w:rsidR="005C1D94" w:rsidRDefault="005C1D94" w:rsidP="005C1D94">
      <w:r>
        <w:t xml:space="preserve">These basic settings will create and enable the </w:t>
      </w:r>
      <w:r w:rsidR="00FB1E8C">
        <w:t xml:space="preserve">Discount </w:t>
      </w:r>
      <w:r>
        <w:t>Site.</w:t>
      </w:r>
    </w:p>
    <w:p w:rsidR="005C1D94" w:rsidRPr="005C1D94" w:rsidRDefault="005C1D94" w:rsidP="005C1D94">
      <w:pPr>
        <w:pStyle w:val="Body"/>
      </w:pPr>
    </w:p>
    <w:p w:rsidR="00C4665B" w:rsidRDefault="00C4665B" w:rsidP="00C4665B">
      <w:pPr>
        <w:pStyle w:val="Heading2"/>
      </w:pPr>
      <w:bookmarkStart w:id="71" w:name="_Toc379357739"/>
      <w:r>
        <w:t>Publish and Deploy Discount Source</w:t>
      </w:r>
      <w:bookmarkEnd w:id="71"/>
    </w:p>
    <w:p w:rsidR="00470C60" w:rsidRDefault="00470C60" w:rsidP="00470C60">
      <w:pPr>
        <w:pStyle w:val="Body"/>
      </w:pPr>
      <w:r>
        <w:t>If the Discount Website was provided as an installation package, you can skip this section.  This section will create the package of files required to create the Discount Website.</w:t>
      </w:r>
    </w:p>
    <w:p w:rsidR="00470C60" w:rsidRPr="008C618F" w:rsidRDefault="00470C60" w:rsidP="00470C60">
      <w:pPr>
        <w:pStyle w:val="Body"/>
      </w:pPr>
    </w:p>
    <w:p w:rsidR="009C0095" w:rsidRDefault="00470C60" w:rsidP="00470C60">
      <w:r>
        <w:lastRenderedPageBreak/>
        <w:t xml:space="preserve">Create a Discount website publish package with Visual Studio 2012 Website Publish facility.  Obtain the latest configuration-managed version of the </w:t>
      </w:r>
      <w:r w:rsidRPr="00470C60">
        <w:rPr>
          <w:b/>
        </w:rPr>
        <w:t>Duncan.Discount.Web</w:t>
      </w:r>
      <w:r>
        <w:rPr>
          <w:b/>
        </w:rPr>
        <w:t xml:space="preserve"> </w:t>
      </w:r>
      <w:r>
        <w:t xml:space="preserve">project and open it in Microsoft Visual Studio 2012.  Right-click on the project and select </w:t>
      </w:r>
      <w:r w:rsidRPr="008C618F">
        <w:rPr>
          <w:b/>
        </w:rPr>
        <w:t>Publish…</w:t>
      </w:r>
      <w:r>
        <w:rPr>
          <w:b/>
        </w:rPr>
        <w:t xml:space="preserve"> </w:t>
      </w:r>
      <w:r>
        <w:t xml:space="preserve"> The follo</w:t>
      </w:r>
      <w:r>
        <w:t>w</w:t>
      </w:r>
      <w:r>
        <w:t>ing dialog will open.</w:t>
      </w:r>
    </w:p>
    <w:p w:rsidR="009C0095" w:rsidRDefault="009C0095" w:rsidP="00457414"/>
    <w:p w:rsidR="009C0095" w:rsidRDefault="009C0095" w:rsidP="00457414"/>
    <w:p w:rsidR="00A06188" w:rsidRDefault="00457414" w:rsidP="00A06188">
      <w:pPr>
        <w:keepNext/>
        <w:jc w:val="center"/>
      </w:pPr>
      <w:r>
        <w:rPr>
          <w:noProof/>
        </w:rPr>
        <w:drawing>
          <wp:inline distT="0" distB="0" distL="0" distR="0" wp14:anchorId="5278753F" wp14:editId="7236D47D">
            <wp:extent cx="5943600" cy="46247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624705"/>
                    </a:xfrm>
                    <a:prstGeom prst="rect">
                      <a:avLst/>
                    </a:prstGeom>
                  </pic:spPr>
                </pic:pic>
              </a:graphicData>
            </a:graphic>
          </wp:inline>
        </w:drawing>
      </w:r>
    </w:p>
    <w:p w:rsidR="00457414" w:rsidRDefault="00A06188" w:rsidP="00A06188">
      <w:pPr>
        <w:pStyle w:val="Caption"/>
        <w:jc w:val="center"/>
      </w:pPr>
      <w:bookmarkStart w:id="72" w:name="_Toc379356507"/>
      <w:r>
        <w:t xml:space="preserve">Figure </w:t>
      </w:r>
      <w:r>
        <w:fldChar w:fldCharType="begin"/>
      </w:r>
      <w:r>
        <w:instrText xml:space="preserve"> SEQ Figure \* ARABIC </w:instrText>
      </w:r>
      <w:r>
        <w:fldChar w:fldCharType="separate"/>
      </w:r>
      <w:r w:rsidR="005E66BD">
        <w:t>30</w:t>
      </w:r>
      <w:r>
        <w:fldChar w:fldCharType="end"/>
      </w:r>
      <w:r>
        <w:t xml:space="preserve"> - Discount</w:t>
      </w:r>
      <w:r w:rsidRPr="009E0453">
        <w:t xml:space="preserve"> Publish Step 1</w:t>
      </w:r>
      <w:bookmarkEnd w:id="72"/>
    </w:p>
    <w:p w:rsidR="00A06188" w:rsidRDefault="00A06188" w:rsidP="00457414"/>
    <w:p w:rsidR="00457414" w:rsidRDefault="00457414" w:rsidP="00457414">
      <w:r>
        <w:t>Select an existing publish profile or create a new profile.  Click ‘Next &gt;’.</w:t>
      </w:r>
    </w:p>
    <w:p w:rsidR="00A06188" w:rsidRDefault="00457414" w:rsidP="00A06188">
      <w:pPr>
        <w:keepNext/>
        <w:jc w:val="center"/>
      </w:pPr>
      <w:r>
        <w:rPr>
          <w:noProof/>
        </w:rPr>
        <w:lastRenderedPageBreak/>
        <w:drawing>
          <wp:inline distT="0" distB="0" distL="0" distR="0" wp14:anchorId="3C82C11D" wp14:editId="7F373931">
            <wp:extent cx="5943600" cy="4626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626610"/>
                    </a:xfrm>
                    <a:prstGeom prst="rect">
                      <a:avLst/>
                    </a:prstGeom>
                  </pic:spPr>
                </pic:pic>
              </a:graphicData>
            </a:graphic>
          </wp:inline>
        </w:drawing>
      </w:r>
    </w:p>
    <w:p w:rsidR="00457414" w:rsidRDefault="00A06188" w:rsidP="00A06188">
      <w:pPr>
        <w:pStyle w:val="Caption"/>
        <w:jc w:val="center"/>
      </w:pPr>
      <w:bookmarkStart w:id="73" w:name="_Toc379356508"/>
      <w:r>
        <w:t xml:space="preserve">Figure </w:t>
      </w:r>
      <w:r>
        <w:fldChar w:fldCharType="begin"/>
      </w:r>
      <w:r>
        <w:instrText xml:space="preserve"> SEQ Figure \* ARABIC </w:instrText>
      </w:r>
      <w:r>
        <w:fldChar w:fldCharType="separate"/>
      </w:r>
      <w:r w:rsidR="005E66BD">
        <w:t>31</w:t>
      </w:r>
      <w:r>
        <w:fldChar w:fldCharType="end"/>
      </w:r>
      <w:r>
        <w:t xml:space="preserve"> - Discount Publish Step 2</w:t>
      </w:r>
      <w:bookmarkEnd w:id="73"/>
    </w:p>
    <w:p w:rsidR="00A06188" w:rsidRDefault="00A06188" w:rsidP="00457414"/>
    <w:p w:rsidR="00457414" w:rsidRDefault="00457414" w:rsidP="00457414">
      <w:r>
        <w:t xml:space="preserve">Select </w:t>
      </w:r>
      <w:r w:rsidRPr="0062730A">
        <w:rPr>
          <w:b/>
        </w:rPr>
        <w:t xml:space="preserve">Publish </w:t>
      </w:r>
      <w:r>
        <w:rPr>
          <w:b/>
        </w:rPr>
        <w:t>m</w:t>
      </w:r>
      <w:r w:rsidRPr="0062730A">
        <w:rPr>
          <w:b/>
        </w:rPr>
        <w:t>ethod</w:t>
      </w:r>
      <w:r>
        <w:t xml:space="preserve"> of ‘File System’.  Select a </w:t>
      </w:r>
      <w:r w:rsidRPr="0062730A">
        <w:rPr>
          <w:b/>
        </w:rPr>
        <w:t>Target location</w:t>
      </w:r>
      <w:r>
        <w:t xml:space="preserve"> on your local computer.  De</w:t>
      </w:r>
      <w:r>
        <w:t>s</w:t>
      </w:r>
      <w:r>
        <w:t>tination URL is not required.    Click ‘Next &gt;’.</w:t>
      </w:r>
    </w:p>
    <w:p w:rsidR="00A06188" w:rsidRDefault="00457414" w:rsidP="00A06188">
      <w:pPr>
        <w:keepNext/>
        <w:jc w:val="center"/>
      </w:pPr>
      <w:r>
        <w:rPr>
          <w:noProof/>
        </w:rPr>
        <w:lastRenderedPageBreak/>
        <w:drawing>
          <wp:inline distT="0" distB="0" distL="0" distR="0" wp14:anchorId="049A0DD5" wp14:editId="25114FC4">
            <wp:extent cx="5943600" cy="461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616450"/>
                    </a:xfrm>
                    <a:prstGeom prst="rect">
                      <a:avLst/>
                    </a:prstGeom>
                  </pic:spPr>
                </pic:pic>
              </a:graphicData>
            </a:graphic>
          </wp:inline>
        </w:drawing>
      </w:r>
    </w:p>
    <w:p w:rsidR="00457414" w:rsidRDefault="00A06188" w:rsidP="00A06188">
      <w:pPr>
        <w:pStyle w:val="Caption"/>
        <w:jc w:val="center"/>
      </w:pPr>
      <w:bookmarkStart w:id="74" w:name="_Toc379356509"/>
      <w:r>
        <w:t xml:space="preserve">Figure </w:t>
      </w:r>
      <w:r>
        <w:fldChar w:fldCharType="begin"/>
      </w:r>
      <w:r>
        <w:instrText xml:space="preserve"> SEQ Figure \* ARABIC </w:instrText>
      </w:r>
      <w:r>
        <w:fldChar w:fldCharType="separate"/>
      </w:r>
      <w:r w:rsidR="005E66BD">
        <w:t>32</w:t>
      </w:r>
      <w:r>
        <w:fldChar w:fldCharType="end"/>
      </w:r>
      <w:r>
        <w:t xml:space="preserve"> - Discount Publish Step 3</w:t>
      </w:r>
      <w:bookmarkEnd w:id="74"/>
    </w:p>
    <w:p w:rsidR="00A06188" w:rsidRDefault="00A06188" w:rsidP="00457414"/>
    <w:p w:rsidR="00457414" w:rsidRDefault="00457414" w:rsidP="00457414">
      <w:r>
        <w:t xml:space="preserve">Select the </w:t>
      </w:r>
      <w:r w:rsidRPr="009D48FF">
        <w:rPr>
          <w:b/>
        </w:rPr>
        <w:t>Configuration</w:t>
      </w:r>
      <w:r>
        <w:t xml:space="preserve"> that will be published.  Generally you should be selecting ‘Release’.  It is recommended to check </w:t>
      </w:r>
      <w:r w:rsidRPr="009C36B9">
        <w:rPr>
          <w:b/>
        </w:rPr>
        <w:t>Delete all existing files prior to publish</w:t>
      </w:r>
      <w:r>
        <w:rPr>
          <w:b/>
        </w:rPr>
        <w:t xml:space="preserve"> </w:t>
      </w:r>
      <w:r>
        <w:t>to create a clean release.    Click ‘Next &gt;’.</w:t>
      </w:r>
    </w:p>
    <w:p w:rsidR="00A06188" w:rsidRDefault="00457414" w:rsidP="00A06188">
      <w:pPr>
        <w:keepNext/>
        <w:jc w:val="center"/>
      </w:pPr>
      <w:r>
        <w:rPr>
          <w:noProof/>
        </w:rPr>
        <w:lastRenderedPageBreak/>
        <w:drawing>
          <wp:inline distT="0" distB="0" distL="0" distR="0" wp14:anchorId="242DCC33" wp14:editId="0BFF8AA3">
            <wp:extent cx="5943600" cy="46202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20260"/>
                    </a:xfrm>
                    <a:prstGeom prst="rect">
                      <a:avLst/>
                    </a:prstGeom>
                  </pic:spPr>
                </pic:pic>
              </a:graphicData>
            </a:graphic>
          </wp:inline>
        </w:drawing>
      </w:r>
    </w:p>
    <w:p w:rsidR="00457414" w:rsidRPr="009C36B9" w:rsidRDefault="00A06188" w:rsidP="00A06188">
      <w:pPr>
        <w:pStyle w:val="Caption"/>
        <w:jc w:val="center"/>
      </w:pPr>
      <w:bookmarkStart w:id="75" w:name="_Toc379356510"/>
      <w:r>
        <w:t xml:space="preserve">Figure </w:t>
      </w:r>
      <w:r>
        <w:fldChar w:fldCharType="begin"/>
      </w:r>
      <w:r>
        <w:instrText xml:space="preserve"> SEQ Figure \* ARABIC </w:instrText>
      </w:r>
      <w:r>
        <w:fldChar w:fldCharType="separate"/>
      </w:r>
      <w:r w:rsidR="005E66BD">
        <w:t>33</w:t>
      </w:r>
      <w:r>
        <w:fldChar w:fldCharType="end"/>
      </w:r>
      <w:r w:rsidRPr="00265659">
        <w:t xml:space="preserve"> - Discount Pu</w:t>
      </w:r>
      <w:r>
        <w:t>blish Step 4</w:t>
      </w:r>
      <w:bookmarkEnd w:id="75"/>
    </w:p>
    <w:p w:rsidR="00A06188" w:rsidRDefault="00A06188" w:rsidP="00457414"/>
    <w:p w:rsidR="00CC503B" w:rsidRDefault="00CC503B" w:rsidP="00CC503B">
      <w:r>
        <w:t>Review your settings then click ‘Publish’.  This will publish all of the files required to create an instance of Discount on an IIS instance.  Visual Studio will indicate progress and result of pu</w:t>
      </w:r>
      <w:r>
        <w:t>b</w:t>
      </w:r>
      <w:r>
        <w:t>lish under the ‘Output’ tab at the bottom.</w:t>
      </w:r>
    </w:p>
    <w:p w:rsidR="00CC503B" w:rsidRDefault="00CC503B" w:rsidP="00CC503B"/>
    <w:p w:rsidR="00CC503B" w:rsidRDefault="00CC503B" w:rsidP="00457414">
      <w:r>
        <w:rPr>
          <w:noProof/>
        </w:rPr>
        <w:drawing>
          <wp:inline distT="0" distB="0" distL="0" distR="0" wp14:anchorId="657634FA" wp14:editId="02DB49A5">
            <wp:extent cx="5943600" cy="15163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16380"/>
                    </a:xfrm>
                    <a:prstGeom prst="rect">
                      <a:avLst/>
                    </a:prstGeom>
                  </pic:spPr>
                </pic:pic>
              </a:graphicData>
            </a:graphic>
          </wp:inline>
        </w:drawing>
      </w:r>
    </w:p>
    <w:p w:rsidR="00CC503B" w:rsidRDefault="00CC503B" w:rsidP="00457414"/>
    <w:p w:rsidR="00966433" w:rsidRDefault="00966433" w:rsidP="00966433">
      <w:pPr>
        <w:pStyle w:val="Heading2"/>
      </w:pPr>
      <w:bookmarkStart w:id="76" w:name="_Toc379357740"/>
      <w:r>
        <w:t>Deploy PEMS Website Source</w:t>
      </w:r>
      <w:bookmarkEnd w:id="76"/>
    </w:p>
    <w:p w:rsidR="00966433" w:rsidRDefault="00966433" w:rsidP="00966433">
      <w:pPr>
        <w:pStyle w:val="Body"/>
      </w:pPr>
      <w:r>
        <w:t xml:space="preserve">If </w:t>
      </w:r>
      <w:r w:rsidR="000A194C">
        <w:t>Discount</w:t>
      </w:r>
      <w:r>
        <w:t xml:space="preserve"> Website files were provided as a package, navigate to file location and copy all files and fol</w:t>
      </w:r>
      <w:r>
        <w:t>d</w:t>
      </w:r>
      <w:r>
        <w:t>ers.</w:t>
      </w:r>
    </w:p>
    <w:p w:rsidR="00966433" w:rsidRDefault="00966433" w:rsidP="00966433">
      <w:pPr>
        <w:pStyle w:val="Body"/>
      </w:pPr>
      <w:r>
        <w:lastRenderedPageBreak/>
        <w:t xml:space="preserve">If </w:t>
      </w:r>
      <w:r w:rsidR="000A194C">
        <w:t>Discount</w:t>
      </w:r>
      <w:r>
        <w:t xml:space="preserve"> Website has just been published as indicated above, navigate to </w:t>
      </w:r>
      <w:r w:rsidRPr="0062730A">
        <w:rPr>
          <w:b/>
        </w:rPr>
        <w:t>Target location</w:t>
      </w:r>
      <w:r>
        <w:rPr>
          <w:b/>
        </w:rPr>
        <w:t xml:space="preserve"> </w:t>
      </w:r>
      <w:r>
        <w:t>for the pu</w:t>
      </w:r>
      <w:r>
        <w:t>b</w:t>
      </w:r>
      <w:r>
        <w:t xml:space="preserve">lished files and copy all files and directories from this directory.  </w:t>
      </w:r>
    </w:p>
    <w:p w:rsidR="00966433" w:rsidRDefault="00966433" w:rsidP="00966433">
      <w:pPr>
        <w:pStyle w:val="Body"/>
      </w:pPr>
      <w:r>
        <w:t xml:space="preserve">Paste the copied files into the </w:t>
      </w:r>
      <w:r w:rsidRPr="00231463">
        <w:rPr>
          <w:b/>
        </w:rPr>
        <w:t>Physical path</w:t>
      </w:r>
      <w:r>
        <w:rPr>
          <w:b/>
        </w:rPr>
        <w:t xml:space="preserve">  (</w:t>
      </w:r>
      <w:r w:rsidRPr="00D1565B">
        <w:rPr>
          <w:b/>
        </w:rPr>
        <w:t>[</w:t>
      </w:r>
      <w:r w:rsidR="00C372F6">
        <w:rPr>
          <w:b/>
        </w:rPr>
        <w:t>DISCOUNT_</w:t>
      </w:r>
      <w:r w:rsidRPr="00D1565B">
        <w:rPr>
          <w:b/>
        </w:rPr>
        <w:t>PHYSICAL_PATH]</w:t>
      </w:r>
      <w:r>
        <w:rPr>
          <w:b/>
        </w:rPr>
        <w:t xml:space="preserve">) </w:t>
      </w:r>
      <w:r>
        <w:t>location configured in IIS above.  If this is an initial installation copy all of the files including web.config, connectio</w:t>
      </w:r>
      <w:r>
        <w:t>n</w:t>
      </w:r>
      <w:r>
        <w:t>Strings.config, and mailSettings.config.</w:t>
      </w:r>
    </w:p>
    <w:p w:rsidR="008F0F3B" w:rsidRDefault="008F0F3B" w:rsidP="008F0F3B">
      <w:pPr>
        <w:pStyle w:val="Heading3"/>
      </w:pPr>
      <w:bookmarkStart w:id="77" w:name="_Toc379357741"/>
      <w:r>
        <w:t>Deploy Additional Lib Directory</w:t>
      </w:r>
      <w:bookmarkEnd w:id="77"/>
    </w:p>
    <w:p w:rsidR="008F0F3B" w:rsidRDefault="008F0F3B" w:rsidP="008F0F3B">
      <w:pPr>
        <w:pStyle w:val="Body"/>
      </w:pPr>
      <w:r>
        <w:t>There is an additional directory that is not created as part of the project “Publish” process.  This directory contains older version(s) of .dll files that are required by third-party libraries such as Izenda.</w:t>
      </w:r>
    </w:p>
    <w:p w:rsidR="008F0F3B" w:rsidRDefault="008F0F3B" w:rsidP="008F0F3B">
      <w:pPr>
        <w:pStyle w:val="Body"/>
      </w:pPr>
      <w:r>
        <w:t xml:space="preserve">Copy the folder </w:t>
      </w:r>
      <w:r w:rsidRPr="005D1FC2">
        <w:rPr>
          <w:b/>
        </w:rPr>
        <w:t>INSTALL_ROOT</w:t>
      </w:r>
      <w:r>
        <w:rPr>
          <w:b/>
        </w:rPr>
        <w:t>\</w:t>
      </w:r>
      <w:r w:rsidRPr="005D1FC2">
        <w:rPr>
          <w:b/>
        </w:rPr>
        <w:t>lib</w:t>
      </w:r>
      <w:r>
        <w:rPr>
          <w:b/>
        </w:rPr>
        <w:t xml:space="preserve"> </w:t>
      </w:r>
      <w:r>
        <w:t xml:space="preserve">and all of its contents into the </w:t>
      </w:r>
      <w:r w:rsidRPr="00231463">
        <w:rPr>
          <w:b/>
        </w:rPr>
        <w:t>Physical path</w:t>
      </w:r>
      <w:r>
        <w:rPr>
          <w:b/>
        </w:rPr>
        <w:t xml:space="preserve"> (</w:t>
      </w:r>
      <w:r w:rsidRPr="00D1565B">
        <w:rPr>
          <w:b/>
        </w:rPr>
        <w:t>[</w:t>
      </w:r>
      <w:r>
        <w:rPr>
          <w:b/>
        </w:rPr>
        <w:t>DISCOUNT_</w:t>
      </w:r>
      <w:r w:rsidRPr="00D1565B">
        <w:rPr>
          <w:b/>
        </w:rPr>
        <w:t>PHYSICAL_PATH]</w:t>
      </w:r>
      <w:r>
        <w:rPr>
          <w:b/>
        </w:rPr>
        <w:t>)</w:t>
      </w:r>
      <w:r>
        <w:t>.  This will create a folder at the root of the PEMS web application called “lib” with copies of any older .dll versions needed by PEMS.</w:t>
      </w:r>
    </w:p>
    <w:p w:rsidR="008F0F3B" w:rsidRPr="008F0F3B" w:rsidRDefault="008F0F3B" w:rsidP="008F0F3B">
      <w:pPr>
        <w:pStyle w:val="Body"/>
      </w:pPr>
      <w:r>
        <w:t xml:space="preserve">It is important that the relative directory structure stay intact since there is an entry in the </w:t>
      </w:r>
      <w:r w:rsidRPr="008F0F3B">
        <w:rPr>
          <w:i/>
        </w:rPr>
        <w:t>web.config</w:t>
      </w:r>
      <w:r>
        <w:t xml:space="preserve"> for PEMS that references files in this location.</w:t>
      </w:r>
    </w:p>
    <w:p w:rsidR="008F0F3B" w:rsidRPr="008F0F3B" w:rsidRDefault="008F0F3B" w:rsidP="008F0F3B">
      <w:pPr>
        <w:pStyle w:val="Body"/>
      </w:pPr>
    </w:p>
    <w:p w:rsidR="00CC0550" w:rsidRDefault="001C3436">
      <w:pPr>
        <w:pStyle w:val="Heading1"/>
      </w:pPr>
      <w:bookmarkStart w:id="78" w:name="_Toc379357742"/>
      <w:bookmarkEnd w:id="2"/>
      <w:bookmarkEnd w:id="3"/>
      <w:bookmarkEnd w:id="4"/>
      <w:bookmarkEnd w:id="5"/>
      <w:bookmarkEnd w:id="6"/>
      <w:bookmarkEnd w:id="7"/>
      <w:bookmarkEnd w:id="8"/>
      <w:bookmarkEnd w:id="9"/>
      <w:bookmarkEnd w:id="10"/>
      <w:bookmarkEnd w:id="11"/>
      <w:r>
        <w:lastRenderedPageBreak/>
        <w:t>Configuration Files</w:t>
      </w:r>
      <w:r w:rsidR="00F20601">
        <w:t xml:space="preserve"> </w:t>
      </w:r>
      <w:r w:rsidR="00AD1DC8">
        <w:t>–</w:t>
      </w:r>
      <w:r w:rsidR="00F20601">
        <w:t xml:space="preserve"> PEMS</w:t>
      </w:r>
      <w:bookmarkEnd w:id="78"/>
    </w:p>
    <w:p w:rsidR="00AD1DC8" w:rsidRDefault="00AD1DC8" w:rsidP="00AD1DC8">
      <w:pPr>
        <w:pStyle w:val="Body"/>
      </w:pPr>
      <w:r>
        <w:t xml:space="preserve">Copies of all the configuration files used for the PEMS Website can be found under </w:t>
      </w:r>
      <w:r w:rsidRPr="005D1FC2">
        <w:rPr>
          <w:b/>
        </w:rPr>
        <w:t>INSTALL_ROOT</w:t>
      </w:r>
      <w:r>
        <w:rPr>
          <w:b/>
        </w:rPr>
        <w:t>\</w:t>
      </w:r>
      <w:r w:rsidRPr="005D1FC2">
        <w:rPr>
          <w:b/>
        </w:rPr>
        <w:t>ConfigFiles</w:t>
      </w:r>
      <w:r>
        <w:rPr>
          <w:b/>
        </w:rPr>
        <w:t>\</w:t>
      </w:r>
      <w:r w:rsidRPr="005D1FC2">
        <w:rPr>
          <w:b/>
        </w:rPr>
        <w:t>PEMS</w:t>
      </w:r>
      <w:r>
        <w:rPr>
          <w:b/>
        </w:rPr>
        <w:t>.</w:t>
      </w:r>
      <w:r>
        <w:t xml:space="preserve">  It is recommended that you make bac</w:t>
      </w:r>
      <w:r w:rsidR="00056F93">
        <w:t>kup copies of the config</w:t>
      </w:r>
      <w:r w:rsidR="00056F93">
        <w:t>u</w:t>
      </w:r>
      <w:r w:rsidR="00056F93">
        <w:t>ration files before you edit them.</w:t>
      </w:r>
    </w:p>
    <w:p w:rsidR="00056F93" w:rsidRDefault="00056F93" w:rsidP="00AD1DC8">
      <w:pPr>
        <w:pStyle w:val="Body"/>
      </w:pPr>
      <w:r>
        <w:t>The following files will be used to configure the PEMS Website.</w:t>
      </w:r>
    </w:p>
    <w:p w:rsidR="00056F93" w:rsidRDefault="00056F93" w:rsidP="00056F93">
      <w:pPr>
        <w:pStyle w:val="Body"/>
        <w:numPr>
          <w:ilvl w:val="0"/>
          <w:numId w:val="48"/>
        </w:numPr>
      </w:pPr>
      <w:r>
        <w:t>mailSettings.config – Configures e-mail connectivity for site.</w:t>
      </w:r>
    </w:p>
    <w:p w:rsidR="00056F93" w:rsidRDefault="00056F93" w:rsidP="00056F93">
      <w:pPr>
        <w:pStyle w:val="Body"/>
        <w:numPr>
          <w:ilvl w:val="0"/>
          <w:numId w:val="48"/>
        </w:numPr>
      </w:pPr>
      <w:r>
        <w:t>connectionStrings.config – Configures database connection strings for site.</w:t>
      </w:r>
    </w:p>
    <w:p w:rsidR="00056F93" w:rsidRDefault="00056F93" w:rsidP="00056F93">
      <w:pPr>
        <w:pStyle w:val="Body"/>
        <w:numPr>
          <w:ilvl w:val="0"/>
          <w:numId w:val="48"/>
        </w:numPr>
      </w:pPr>
      <w:r>
        <w:t>NLog.config – Logging configuration.</w:t>
      </w:r>
    </w:p>
    <w:p w:rsidR="00056F93" w:rsidRPr="00AD1DC8" w:rsidRDefault="00056F93" w:rsidP="00056F93">
      <w:pPr>
        <w:pStyle w:val="Body"/>
        <w:numPr>
          <w:ilvl w:val="0"/>
          <w:numId w:val="48"/>
        </w:numPr>
      </w:pPr>
      <w:r>
        <w:t>web.config – Website and application configuration.</w:t>
      </w:r>
    </w:p>
    <w:p w:rsidR="00AD1DC8" w:rsidRPr="00AD1DC8" w:rsidRDefault="00AD1DC8" w:rsidP="00AD1DC8">
      <w:pPr>
        <w:pStyle w:val="Body"/>
      </w:pPr>
    </w:p>
    <w:p w:rsidR="00A21451" w:rsidRDefault="00A21451" w:rsidP="00A21451">
      <w:pPr>
        <w:pStyle w:val="Heading2"/>
      </w:pPr>
      <w:bookmarkStart w:id="79" w:name="_Toc379357743"/>
      <w:r>
        <w:t>mailSettings.config</w:t>
      </w:r>
      <w:bookmarkEnd w:id="79"/>
    </w:p>
    <w:p w:rsidR="001072DD" w:rsidRDefault="001072DD" w:rsidP="001072DD">
      <w:r>
        <w:t>Setting used to send mail on behalf of the PEMS System.  All PEMS-generated e-mail (I.E. Fo</w:t>
      </w:r>
      <w:r>
        <w:t>r</w:t>
      </w:r>
      <w:r>
        <w:t>got password) will be sent from these settings and credentials.</w:t>
      </w:r>
    </w:p>
    <w:p w:rsidR="001072DD" w:rsidRDefault="001072DD" w:rsidP="001072DD"/>
    <w:p w:rsidR="001072DD" w:rsidRDefault="001072DD" w:rsidP="001072D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xml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1072DD" w:rsidRDefault="001072DD" w:rsidP="001072DD">
      <w:pPr>
        <w:autoSpaceDE w:val="0"/>
        <w:autoSpaceDN w:val="0"/>
        <w:adjustRightInd w:val="0"/>
        <w:rPr>
          <w:rFonts w:ascii="Consolas" w:hAnsi="Consolas" w:cs="Consolas"/>
          <w:color w:val="000000"/>
          <w:sz w:val="19"/>
          <w:szCs w:val="19"/>
          <w:highlight w:val="white"/>
        </w:rPr>
      </w:pPr>
    </w:p>
    <w:p w:rsidR="001072DD" w:rsidRDefault="001072DD" w:rsidP="001072D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smtp</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from</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[MAIL_FROM_ADDRESS]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072DD" w:rsidRDefault="001072DD" w:rsidP="001072D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network</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host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[MAIL_HOST]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port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[MAIL_PORT]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defaultCredentials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userName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[MAIL_USER]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password</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[MAIL_USER]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072DD" w:rsidRDefault="001072DD" w:rsidP="001072DD">
      <w:r>
        <w:rPr>
          <w:rFonts w:ascii="Consolas" w:hAnsi="Consolas" w:cs="Consolas"/>
          <w:color w:val="0000FF"/>
          <w:sz w:val="19"/>
          <w:szCs w:val="19"/>
          <w:highlight w:val="white"/>
        </w:rPr>
        <w:t>&lt;/</w:t>
      </w:r>
      <w:r>
        <w:rPr>
          <w:rFonts w:ascii="Consolas" w:hAnsi="Consolas" w:cs="Consolas"/>
          <w:color w:val="A31515"/>
          <w:sz w:val="19"/>
          <w:szCs w:val="19"/>
          <w:highlight w:val="white"/>
        </w:rPr>
        <w:t>smtp</w:t>
      </w:r>
      <w:r>
        <w:rPr>
          <w:rFonts w:ascii="Consolas" w:hAnsi="Consolas" w:cs="Consolas"/>
          <w:color w:val="0000FF"/>
          <w:sz w:val="19"/>
          <w:szCs w:val="19"/>
          <w:highlight w:val="white"/>
        </w:rPr>
        <w:t>&gt;</w:t>
      </w:r>
    </w:p>
    <w:p w:rsidR="001072DD" w:rsidRDefault="001072DD" w:rsidP="001072DD"/>
    <w:p w:rsidR="001072DD" w:rsidRDefault="001072DD" w:rsidP="001072DD">
      <w:r>
        <w:t>[MAIL_FROM_ADDRESS] – Address of the PEMS administrative e-mail source.  Formatted as ‘user@host’</w:t>
      </w:r>
    </w:p>
    <w:p w:rsidR="001072DD" w:rsidRDefault="001072DD" w:rsidP="001072DD"/>
    <w:p w:rsidR="001072DD" w:rsidRDefault="001072DD" w:rsidP="001072DD">
      <w:r>
        <w:t xml:space="preserve">[MAIL_HOST] – Enter the host name of the </w:t>
      </w:r>
      <w:r w:rsidR="00E7773C">
        <w:t xml:space="preserve">SMTP </w:t>
      </w:r>
      <w:r>
        <w:t>mail server.  For instance “mail.pemsportal.com”.  Must be resolvable and exist.</w:t>
      </w:r>
    </w:p>
    <w:p w:rsidR="001072DD" w:rsidRDefault="001072DD" w:rsidP="001072DD"/>
    <w:p w:rsidR="001072DD" w:rsidRDefault="001072DD" w:rsidP="001072DD">
      <w:r>
        <w:t>[MAIL_PORT] – Port to connect to on mail host.  Normally “25”.</w:t>
      </w:r>
    </w:p>
    <w:p w:rsidR="001072DD" w:rsidRDefault="001072DD" w:rsidP="001072DD"/>
    <w:p w:rsidR="001072DD" w:rsidRDefault="001072DD" w:rsidP="001072DD">
      <w:r>
        <w:t>[MAIL_USER], [MAIL_PASSWORD] – Assumes that mail can only be sent by a particular user set up to manage mail being sent from this instance of PEMS.</w:t>
      </w:r>
    </w:p>
    <w:p w:rsidR="001072DD" w:rsidRPr="001072DD" w:rsidRDefault="001072DD" w:rsidP="001072DD">
      <w:pPr>
        <w:pStyle w:val="Body"/>
      </w:pPr>
    </w:p>
    <w:p w:rsidR="00A21451" w:rsidRDefault="00A21451" w:rsidP="00A21451">
      <w:pPr>
        <w:pStyle w:val="Heading2"/>
      </w:pPr>
      <w:bookmarkStart w:id="80" w:name="_Toc379357744"/>
      <w:r>
        <w:t>connectionStrings.config</w:t>
      </w:r>
      <w:bookmarkEnd w:id="80"/>
    </w:p>
    <w:p w:rsidR="001072DD" w:rsidRDefault="001072DD" w:rsidP="001072DD">
      <w:r>
        <w:t>Database connection strings for PEMS System.  All connection strings are defined in this file and imported to the web.config file.</w:t>
      </w:r>
    </w:p>
    <w:p w:rsidR="001072DD" w:rsidRDefault="001072DD" w:rsidP="001072DD"/>
    <w:p w:rsidR="001072DD" w:rsidRDefault="001072DD" w:rsidP="001072DD">
      <w:r>
        <w:lastRenderedPageBreak/>
        <w:t>There are four types of connection strings defined in this file.  There are the connection strings to connect to the RBAC database.  There are connection strings to connect to the various instances of the PEMS databases.  There are connection strings to connect to the various instances of the Maintenance databases.  Lastly there are connection strings to connect to instances of the Repor</w:t>
      </w:r>
      <w:r>
        <w:t>t</w:t>
      </w:r>
      <w:r>
        <w:t>ing databases.</w:t>
      </w:r>
    </w:p>
    <w:p w:rsidR="001072DD" w:rsidRDefault="001072DD" w:rsidP="001072DD"/>
    <w:p w:rsidR="001072DD" w:rsidRDefault="001072DD" w:rsidP="00E4723B">
      <w:pPr>
        <w:pStyle w:val="Heading3"/>
      </w:pPr>
      <w:bookmarkStart w:id="81" w:name="_Toc379357745"/>
      <w:r>
        <w:t>RBAC Connections</w:t>
      </w:r>
      <w:bookmarkEnd w:id="81"/>
    </w:p>
    <w:p w:rsidR="001072DD" w:rsidRDefault="001072DD" w:rsidP="001072DD">
      <w:r>
        <w:t>There are two connection strings to the RBAC database:  Duncan.Membership.Connector and PEMRBACEntities</w:t>
      </w:r>
    </w:p>
    <w:p w:rsidR="001072DD" w:rsidRDefault="001072DD" w:rsidP="001072DD"/>
    <w:p w:rsidR="001072DD" w:rsidRDefault="001072DD" w:rsidP="001072DD">
      <w:r w:rsidRPr="00356EB4">
        <w:rPr>
          <w:b/>
        </w:rPr>
        <w:t>Duncan.Membership.Connector</w:t>
      </w:r>
      <w:r>
        <w:t xml:space="preserve"> – Connection string used by Membership system for user lo</w:t>
      </w:r>
      <w:r>
        <w:t>g</w:t>
      </w:r>
      <w:r>
        <w:t>in, lost password token and other functions of authentication.  This connection string is also used by NetSqlAzMan for connection to the authorization tables.</w:t>
      </w:r>
      <w:r w:rsidR="003E450C">
        <w:t xml:space="preserve">  These values will be set to connect to database created above.</w:t>
      </w:r>
    </w:p>
    <w:p w:rsidR="001072DD" w:rsidRDefault="001072DD" w:rsidP="001072DD"/>
    <w:p w:rsidR="00943B15" w:rsidRDefault="00943B15" w:rsidP="001072DD">
      <w:r>
        <w:t>Edit the following placeholders:</w:t>
      </w:r>
    </w:p>
    <w:p w:rsidR="00F3328B" w:rsidRDefault="00943B15" w:rsidP="00C67D20">
      <w:pPr>
        <w:ind w:left="720"/>
      </w:pPr>
      <w:r w:rsidRPr="00F3328B">
        <w:rPr>
          <w:b/>
        </w:rPr>
        <w:t>[RBACSERVERNAME]</w:t>
      </w:r>
      <w:r>
        <w:t xml:space="preserve"> – The database server and optionally the instance.  This should be </w:t>
      </w:r>
      <w:r w:rsidR="00C67D20">
        <w:t xml:space="preserve">set to the value indicated by </w:t>
      </w:r>
      <w:r w:rsidR="00C67D20" w:rsidRPr="00F3328B">
        <w:rPr>
          <w:b/>
        </w:rPr>
        <w:t>[SQL_SERVER]</w:t>
      </w:r>
      <w:r w:rsidR="00C67D20">
        <w:rPr>
          <w:b/>
        </w:rPr>
        <w:t xml:space="preserve"> </w:t>
      </w:r>
      <w:r w:rsidR="00C67D20">
        <w:t>in Section 2.1 above.</w:t>
      </w:r>
      <w:r w:rsidR="00F3328B" w:rsidRPr="00F3328B">
        <w:t xml:space="preserve"> </w:t>
      </w:r>
    </w:p>
    <w:p w:rsidR="00C67D20" w:rsidRDefault="00C67D20" w:rsidP="00C67D20">
      <w:pPr>
        <w:ind w:left="720"/>
        <w:rPr>
          <w:b/>
        </w:rPr>
      </w:pPr>
    </w:p>
    <w:p w:rsidR="00943B15" w:rsidRDefault="00943B15" w:rsidP="00C67D20">
      <w:pPr>
        <w:ind w:left="720"/>
      </w:pPr>
      <w:r w:rsidRPr="00F3328B">
        <w:rPr>
          <w:b/>
        </w:rPr>
        <w:t>[RBACDATABASENAME]</w:t>
      </w:r>
      <w:r w:rsidR="00F3328B">
        <w:t xml:space="preserve"> – Name of database as defined earlier in this installation process. </w:t>
      </w:r>
    </w:p>
    <w:p w:rsidR="00C67D20" w:rsidRDefault="00C67D20" w:rsidP="00C67D20">
      <w:pPr>
        <w:ind w:left="720"/>
        <w:rPr>
          <w:b/>
        </w:rPr>
      </w:pPr>
    </w:p>
    <w:p w:rsidR="00943B15" w:rsidRPr="00C67D20" w:rsidRDefault="00943B15" w:rsidP="00C67D20">
      <w:pPr>
        <w:ind w:left="720"/>
      </w:pPr>
      <w:r w:rsidRPr="00C67D20">
        <w:rPr>
          <w:b/>
        </w:rPr>
        <w:t>[RBACUSERNAME]</w:t>
      </w:r>
      <w:r w:rsidR="00B25686">
        <w:t xml:space="preserve"> – Database user name for RBAC database.  </w:t>
      </w:r>
      <w:r w:rsidR="00C67D20">
        <w:t>This s</w:t>
      </w:r>
      <w:r w:rsidR="00B25686">
        <w:t xml:space="preserve">hould be </w:t>
      </w:r>
      <w:r w:rsidR="00C67D20">
        <w:t xml:space="preserve">set to value indicated by </w:t>
      </w:r>
      <w:r w:rsidR="00B25686" w:rsidRPr="00F3328B">
        <w:rPr>
          <w:b/>
        </w:rPr>
        <w:t>[SQL_USER_NAME]</w:t>
      </w:r>
      <w:r w:rsidR="00C67D20">
        <w:rPr>
          <w:b/>
        </w:rPr>
        <w:t xml:space="preserve"> </w:t>
      </w:r>
      <w:r w:rsidR="00C67D20">
        <w:t>in Section 2.1 above.</w:t>
      </w:r>
    </w:p>
    <w:p w:rsidR="00C67D20" w:rsidRDefault="00C67D20" w:rsidP="00C67D20">
      <w:pPr>
        <w:ind w:left="720"/>
      </w:pPr>
    </w:p>
    <w:p w:rsidR="00943B15" w:rsidRDefault="00943B15" w:rsidP="00C67D20">
      <w:pPr>
        <w:ind w:left="720"/>
      </w:pPr>
      <w:r w:rsidRPr="00C67D20">
        <w:rPr>
          <w:b/>
        </w:rPr>
        <w:t>[RBACPASSWORD]</w:t>
      </w:r>
      <w:r w:rsidR="00C67D20">
        <w:t xml:space="preserve"> – Database password for RBAC database.  This should be set to value indicated by </w:t>
      </w:r>
      <w:r w:rsidR="00C67D20" w:rsidRPr="00F3328B">
        <w:rPr>
          <w:b/>
        </w:rPr>
        <w:t>[SQL_USER_</w:t>
      </w:r>
      <w:r w:rsidR="00C67D20">
        <w:rPr>
          <w:b/>
        </w:rPr>
        <w:t>PASSWORD</w:t>
      </w:r>
      <w:r w:rsidR="00C67D20" w:rsidRPr="00F3328B">
        <w:rPr>
          <w:b/>
        </w:rPr>
        <w:t>]</w:t>
      </w:r>
      <w:r w:rsidR="00C67D20">
        <w:rPr>
          <w:b/>
        </w:rPr>
        <w:t xml:space="preserve"> </w:t>
      </w:r>
      <w:r w:rsidR="00C67D20">
        <w:t>in Section 2.1 above.</w:t>
      </w:r>
    </w:p>
    <w:p w:rsidR="003D2434" w:rsidRDefault="003D2434" w:rsidP="001072DD"/>
    <w:p w:rsidR="001072DD" w:rsidRDefault="001072DD" w:rsidP="001072DD">
      <w:r w:rsidRPr="00356EB4">
        <w:rPr>
          <w:b/>
        </w:rPr>
        <w:t>PEMRBACEntities</w:t>
      </w:r>
      <w:r>
        <w:t xml:space="preserve"> – Connection string used for the EntityFramework access to common PEMS database resources such as customer profiles and user profiles.  This connection is used during nominal operation of PEMS.</w:t>
      </w:r>
      <w:r w:rsidR="003E450C">
        <w:t xml:space="preserve">  These values will be set to connect to database created above.</w:t>
      </w:r>
    </w:p>
    <w:p w:rsidR="001072DD" w:rsidRDefault="001072DD" w:rsidP="001072DD"/>
    <w:p w:rsidR="00C67D20" w:rsidRDefault="00C67D20" w:rsidP="00C67D20">
      <w:r>
        <w:t>Edit the following placeholders:</w:t>
      </w:r>
    </w:p>
    <w:p w:rsidR="00C67D20" w:rsidRDefault="00C67D20" w:rsidP="00C67D20">
      <w:pPr>
        <w:ind w:left="720"/>
      </w:pPr>
      <w:r w:rsidRPr="00F3328B">
        <w:rPr>
          <w:b/>
        </w:rPr>
        <w:t>[RBACSERVERNAME]</w:t>
      </w:r>
      <w:r>
        <w:t xml:space="preserve"> – The database server and optionally the instance.  This should be set to the value indicated by </w:t>
      </w:r>
      <w:r w:rsidRPr="00F3328B">
        <w:rPr>
          <w:b/>
        </w:rPr>
        <w:t>[SQL_SERVER]</w:t>
      </w:r>
      <w:r>
        <w:rPr>
          <w:b/>
        </w:rPr>
        <w:t xml:space="preserve"> </w:t>
      </w:r>
      <w:r>
        <w:t>in Section 2.1 above.</w:t>
      </w:r>
      <w:r w:rsidRPr="00F3328B">
        <w:t xml:space="preserve"> </w:t>
      </w:r>
    </w:p>
    <w:p w:rsidR="00C67D20" w:rsidRDefault="00C67D20" w:rsidP="00C67D20">
      <w:pPr>
        <w:ind w:left="720"/>
        <w:rPr>
          <w:b/>
        </w:rPr>
      </w:pPr>
    </w:p>
    <w:p w:rsidR="00C67D20" w:rsidRDefault="00C67D20" w:rsidP="00C67D20">
      <w:pPr>
        <w:ind w:left="720"/>
      </w:pPr>
      <w:r w:rsidRPr="00F3328B">
        <w:rPr>
          <w:b/>
        </w:rPr>
        <w:t>[RBACDATABASENAME]</w:t>
      </w:r>
      <w:r>
        <w:t xml:space="preserve"> – Name of database as defined earlier in this installation process. </w:t>
      </w:r>
    </w:p>
    <w:p w:rsidR="00C67D20" w:rsidRDefault="00C67D20" w:rsidP="00C67D20">
      <w:pPr>
        <w:ind w:left="720"/>
        <w:rPr>
          <w:b/>
        </w:rPr>
      </w:pPr>
    </w:p>
    <w:p w:rsidR="00C67D20" w:rsidRPr="00C67D20" w:rsidRDefault="00C67D20" w:rsidP="00C67D20">
      <w:pPr>
        <w:ind w:left="720"/>
      </w:pPr>
      <w:r w:rsidRPr="00C67D20">
        <w:rPr>
          <w:b/>
        </w:rPr>
        <w:t>[RBACUSERNAME]</w:t>
      </w:r>
      <w:r>
        <w:t xml:space="preserve"> – Database user name for RBAC database.  This should be set to value indicated by </w:t>
      </w:r>
      <w:r w:rsidRPr="00F3328B">
        <w:rPr>
          <w:b/>
        </w:rPr>
        <w:t>[SQL_USER_NAME]</w:t>
      </w:r>
      <w:r>
        <w:rPr>
          <w:b/>
        </w:rPr>
        <w:t xml:space="preserve"> </w:t>
      </w:r>
      <w:r>
        <w:t>in Section 2.1 above.</w:t>
      </w:r>
    </w:p>
    <w:p w:rsidR="00C67D20" w:rsidRDefault="00C67D20" w:rsidP="00C67D20">
      <w:pPr>
        <w:ind w:left="720"/>
      </w:pPr>
    </w:p>
    <w:p w:rsidR="00C67D20" w:rsidRDefault="00C67D20" w:rsidP="00C67D20">
      <w:pPr>
        <w:ind w:left="720"/>
      </w:pPr>
      <w:r w:rsidRPr="00C67D20">
        <w:rPr>
          <w:b/>
        </w:rPr>
        <w:lastRenderedPageBreak/>
        <w:t>[RBACPASSWORD]</w:t>
      </w:r>
      <w:r>
        <w:t xml:space="preserve"> – Database password for RBAC database.  This should be set to value indicated by </w:t>
      </w:r>
      <w:r w:rsidRPr="00F3328B">
        <w:rPr>
          <w:b/>
        </w:rPr>
        <w:t>[SQL_USER_</w:t>
      </w:r>
      <w:r>
        <w:rPr>
          <w:b/>
        </w:rPr>
        <w:t>PASSWORD</w:t>
      </w:r>
      <w:r w:rsidRPr="00F3328B">
        <w:rPr>
          <w:b/>
        </w:rPr>
        <w:t>]</w:t>
      </w:r>
      <w:r>
        <w:rPr>
          <w:b/>
        </w:rPr>
        <w:t xml:space="preserve"> </w:t>
      </w:r>
      <w:r>
        <w:t>in Section 2.1 above.</w:t>
      </w:r>
    </w:p>
    <w:p w:rsidR="003D2434" w:rsidRDefault="003D2434" w:rsidP="001072DD"/>
    <w:p w:rsidR="001072DD" w:rsidRDefault="001072DD" w:rsidP="001072DD">
      <w:r>
        <w:t>Note:  Duncan.Membership.Connector and PEMRBACEntities must point to same database i</w:t>
      </w:r>
      <w:r>
        <w:t>n</w:t>
      </w:r>
      <w:r>
        <w:t>stance.</w:t>
      </w:r>
    </w:p>
    <w:p w:rsidR="001072DD" w:rsidRDefault="001072DD" w:rsidP="001072DD"/>
    <w:p w:rsidR="001072DD" w:rsidRDefault="001072DD" w:rsidP="00E4723B">
      <w:pPr>
        <w:pStyle w:val="Heading3"/>
      </w:pPr>
      <w:bookmarkStart w:id="82" w:name="_Toc379357746"/>
      <w:r>
        <w:t>PEMS (RipNet) Connections</w:t>
      </w:r>
      <w:bookmarkEnd w:id="82"/>
    </w:p>
    <w:p w:rsidR="00964E05" w:rsidRDefault="00964E05" w:rsidP="00964E05">
      <w:r>
        <w:t>There should be n entries for connection to PEMS.  Each entry to connect to PEMS must be pa</w:t>
      </w:r>
      <w:r>
        <w:t>t</w:t>
      </w:r>
      <w:r>
        <w:t xml:space="preserve">terned after the “appSettings” key </w:t>
      </w:r>
      <w:r w:rsidRPr="00550B0F">
        <w:rPr>
          <w:i/>
        </w:rPr>
        <w:t>pems.database.cnx_pattern</w:t>
      </w:r>
      <w:r>
        <w:t xml:space="preserve"> in web.config.  This entry gives the model that is used to find connections to PEMS instances.  Each entry in connectio</w:t>
      </w:r>
      <w:r>
        <w:t>n</w:t>
      </w:r>
      <w:r>
        <w:t xml:space="preserve">Strings.config must be based on the </w:t>
      </w:r>
      <w:r w:rsidRPr="00550B0F">
        <w:rPr>
          <w:i/>
        </w:rPr>
        <w:t>pems.database.cnx_pattern</w:t>
      </w:r>
      <w:r>
        <w:rPr>
          <w:i/>
        </w:rPr>
        <w:t xml:space="preserve"> </w:t>
      </w:r>
      <w:r>
        <w:t xml:space="preserve">with numbers 1 to n appended to it.  These numeric values must be contiguous and start at 1.  For example, if the value of </w:t>
      </w:r>
      <w:r w:rsidRPr="00550B0F">
        <w:rPr>
          <w:i/>
        </w:rPr>
        <w:t>pems.database.cnx_pattern</w:t>
      </w:r>
      <w:r>
        <w:rPr>
          <w:i/>
        </w:rPr>
        <w:t xml:space="preserve"> </w:t>
      </w:r>
      <w:r>
        <w:t>was “</w:t>
      </w:r>
      <w:r w:rsidRPr="00550B0F">
        <w:t>PEMS.CNX.</w:t>
      </w:r>
      <w:r>
        <w:t>” and there are three instances of the PEMS dat</w:t>
      </w:r>
      <w:r>
        <w:t>a</w:t>
      </w:r>
      <w:r>
        <w:t>base then there should be three connection strings named “</w:t>
      </w:r>
      <w:r w:rsidRPr="00C92C5B">
        <w:t>PEMS.CNX.</w:t>
      </w:r>
      <w:r>
        <w:t>1”, “</w:t>
      </w:r>
      <w:r w:rsidRPr="00C92C5B">
        <w:t>PEMS.CNX.</w:t>
      </w:r>
      <w:r>
        <w:t>2” and “</w:t>
      </w:r>
      <w:r w:rsidRPr="00C92C5B">
        <w:t>PEMS.CNX.</w:t>
      </w:r>
      <w:r>
        <w:t>3”.  Each entry should point to a different instance of PEMS.</w:t>
      </w:r>
    </w:p>
    <w:p w:rsidR="00964E05" w:rsidRDefault="00964E05" w:rsidP="00964E05"/>
    <w:p w:rsidR="00964E05" w:rsidRDefault="00964E05" w:rsidP="00964E05">
      <w:r>
        <w:t>These connection string names are used to determine the location of each customer’s PEMS data and will be assigned to a customer during the customer creation process.</w:t>
      </w:r>
    </w:p>
    <w:p w:rsidR="00964E05" w:rsidRDefault="00964E05" w:rsidP="00964E05"/>
    <w:p w:rsidR="0026482B" w:rsidRDefault="0026482B" w:rsidP="00964E05">
      <w:r>
        <w:t>Note:  The creation and initialization of PEMS database is not included in this document.</w:t>
      </w:r>
    </w:p>
    <w:p w:rsidR="0026482B" w:rsidRDefault="0026482B" w:rsidP="00964E05"/>
    <w:p w:rsidR="0026482B" w:rsidRDefault="0026482B" w:rsidP="0026482B">
      <w:r>
        <w:t>Edit the following placeholders:</w:t>
      </w:r>
    </w:p>
    <w:p w:rsidR="0026482B" w:rsidRDefault="0026482B" w:rsidP="0026482B">
      <w:pPr>
        <w:ind w:left="720"/>
      </w:pPr>
      <w:r w:rsidRPr="0026482B">
        <w:rPr>
          <w:b/>
        </w:rPr>
        <w:t>[PEMSSERVERNAME]</w:t>
      </w:r>
      <w:r>
        <w:t xml:space="preserve"> – The name, and, optionally, instance of the PEMS database server.</w:t>
      </w:r>
    </w:p>
    <w:p w:rsidR="0026482B" w:rsidRDefault="0026482B" w:rsidP="0026482B">
      <w:pPr>
        <w:ind w:left="720"/>
      </w:pPr>
      <w:r w:rsidRPr="0026482B">
        <w:rPr>
          <w:b/>
        </w:rPr>
        <w:t>[PEMSDATABASENAME]</w:t>
      </w:r>
      <w:r>
        <w:t xml:space="preserve"> – The name of the PEMS database instance.</w:t>
      </w:r>
    </w:p>
    <w:p w:rsidR="0026482B" w:rsidRDefault="0026482B" w:rsidP="0026482B">
      <w:pPr>
        <w:ind w:left="720"/>
      </w:pPr>
      <w:r w:rsidRPr="0026482B">
        <w:rPr>
          <w:b/>
        </w:rPr>
        <w:t>[PEMSUSERNAME]</w:t>
      </w:r>
      <w:r>
        <w:t xml:space="preserve"> – User name with rights to the PEMS database instance.</w:t>
      </w:r>
    </w:p>
    <w:p w:rsidR="0026482B" w:rsidRDefault="0026482B" w:rsidP="0026482B">
      <w:pPr>
        <w:ind w:left="720"/>
      </w:pPr>
      <w:r w:rsidRPr="0026482B">
        <w:rPr>
          <w:b/>
        </w:rPr>
        <w:t>[PEMSPASSWORD]</w:t>
      </w:r>
      <w:r>
        <w:t xml:space="preserve"> – Password for PEMS database user.</w:t>
      </w:r>
    </w:p>
    <w:p w:rsidR="00964E05" w:rsidRDefault="00964E05" w:rsidP="00964E05"/>
    <w:p w:rsidR="00A503BA" w:rsidRDefault="00A503BA" w:rsidP="00964E05">
      <w:r>
        <w:t>Do this for each separate PEMS.CNX.# that is required.</w:t>
      </w:r>
    </w:p>
    <w:p w:rsidR="001072DD" w:rsidRPr="00550B0F" w:rsidRDefault="001072DD" w:rsidP="00E4723B">
      <w:pPr>
        <w:pStyle w:val="Heading3"/>
      </w:pPr>
      <w:bookmarkStart w:id="83" w:name="_Toc379357747"/>
      <w:r>
        <w:t>Reports Connection</w:t>
      </w:r>
      <w:bookmarkEnd w:id="83"/>
    </w:p>
    <w:p w:rsidR="001072DD" w:rsidRDefault="001072DD" w:rsidP="001072DD">
      <w:r>
        <w:t>There should be n entries for connection to the reporting database instances.  Each entry to co</w:t>
      </w:r>
      <w:r>
        <w:t>n</w:t>
      </w:r>
      <w:r>
        <w:t xml:space="preserve">nect to Reports must be patterned after the “appSettings” key </w:t>
      </w:r>
      <w:r w:rsidRPr="00C92C5B">
        <w:rPr>
          <w:i/>
        </w:rPr>
        <w:t>reporting.database.cnx_pattern</w:t>
      </w:r>
      <w:r>
        <w:t xml:space="preserve"> in web.config.  This entry gives the model that is used to find connections to PEMS instances.  Each entry in connectionStrings.config must be based on the </w:t>
      </w:r>
      <w:r w:rsidRPr="00C92C5B">
        <w:rPr>
          <w:i/>
        </w:rPr>
        <w:t>reporting.database.cnx_pattern</w:t>
      </w:r>
      <w:r>
        <w:rPr>
          <w:i/>
        </w:rPr>
        <w:t xml:space="preserve"> </w:t>
      </w:r>
      <w:r>
        <w:t xml:space="preserve">with numbers 1 to n appended to it.  These numeric values must be contiguous and start at 1.  For example, if the value of </w:t>
      </w:r>
      <w:r w:rsidRPr="00C92C5B">
        <w:rPr>
          <w:i/>
        </w:rPr>
        <w:t>reporting.database.cnx_pattern</w:t>
      </w:r>
      <w:r>
        <w:rPr>
          <w:i/>
        </w:rPr>
        <w:t xml:space="preserve"> </w:t>
      </w:r>
      <w:r>
        <w:t>was “REPORTING</w:t>
      </w:r>
      <w:r w:rsidRPr="00550B0F">
        <w:t>.CNX.</w:t>
      </w:r>
      <w:r>
        <w:t>” and there are three instances of the PEMS database then there should be three connection strings named “REPORTING</w:t>
      </w:r>
      <w:r w:rsidRPr="00C92C5B">
        <w:t>.CNX.</w:t>
      </w:r>
      <w:r>
        <w:t>1”, “REPORTING</w:t>
      </w:r>
      <w:r w:rsidRPr="00C92C5B">
        <w:t>.CNX.</w:t>
      </w:r>
      <w:r>
        <w:t>2” and “REPORTING</w:t>
      </w:r>
      <w:r w:rsidRPr="00C92C5B">
        <w:t>.CNX.</w:t>
      </w:r>
      <w:r>
        <w:t>3”.  Each entry should point to a different instance of the Reporting database.  Generally there should be a one-to-one match with the PEMS (RipNet) connections.</w:t>
      </w:r>
    </w:p>
    <w:p w:rsidR="001072DD" w:rsidRDefault="001072DD" w:rsidP="001072DD"/>
    <w:p w:rsidR="001072DD" w:rsidRDefault="001072DD" w:rsidP="001072DD">
      <w:r>
        <w:t xml:space="preserve">These connection string names are used to determine the location of each customer’s Reporting data and will be assigned to a customer during the customer creation process.  If there is not a </w:t>
      </w:r>
      <w:r>
        <w:lastRenderedPageBreak/>
        <w:t>separate Reports database instance then point to the same database instance as the associated PEMS (RipNet) connection.</w:t>
      </w:r>
    </w:p>
    <w:p w:rsidR="001072DD" w:rsidRDefault="001072DD" w:rsidP="001072DD"/>
    <w:p w:rsidR="00A503BA" w:rsidRDefault="00A503BA" w:rsidP="00A503BA">
      <w:r>
        <w:t>Note:  The creation and initialization of Reporting database is not included in this document.</w:t>
      </w:r>
    </w:p>
    <w:p w:rsidR="00A503BA" w:rsidRDefault="00A503BA" w:rsidP="00A503BA"/>
    <w:p w:rsidR="00A503BA" w:rsidRDefault="00A503BA" w:rsidP="00A503BA">
      <w:r>
        <w:t>Edit the following placeholders:</w:t>
      </w:r>
    </w:p>
    <w:p w:rsidR="00A503BA" w:rsidRDefault="00A503BA" w:rsidP="00A503BA">
      <w:pPr>
        <w:ind w:left="720"/>
      </w:pPr>
      <w:r w:rsidRPr="0026482B">
        <w:rPr>
          <w:b/>
        </w:rPr>
        <w:t>[</w:t>
      </w:r>
      <w:r w:rsidRPr="00A503BA">
        <w:rPr>
          <w:b/>
        </w:rPr>
        <w:t>REPORTING</w:t>
      </w:r>
      <w:r w:rsidRPr="0026482B">
        <w:rPr>
          <w:b/>
        </w:rPr>
        <w:t>SERVERNAME]</w:t>
      </w:r>
      <w:r>
        <w:t xml:space="preserve"> – The name, and, optionally, instance of the </w:t>
      </w:r>
      <w:r w:rsidR="00595815">
        <w:t xml:space="preserve">Reports </w:t>
      </w:r>
      <w:r>
        <w:t>database server.</w:t>
      </w:r>
    </w:p>
    <w:p w:rsidR="00A503BA" w:rsidRDefault="00A503BA" w:rsidP="00A503BA">
      <w:pPr>
        <w:ind w:left="720"/>
      </w:pPr>
      <w:r w:rsidRPr="0026482B">
        <w:rPr>
          <w:b/>
        </w:rPr>
        <w:t>[</w:t>
      </w:r>
      <w:r w:rsidRPr="00A503BA">
        <w:rPr>
          <w:b/>
        </w:rPr>
        <w:t>REPORTING</w:t>
      </w:r>
      <w:r w:rsidRPr="0026482B">
        <w:rPr>
          <w:b/>
        </w:rPr>
        <w:t>DATABASENAME]</w:t>
      </w:r>
      <w:r>
        <w:t xml:space="preserve"> – The name of the </w:t>
      </w:r>
      <w:r w:rsidR="00595815">
        <w:t xml:space="preserve">Reports </w:t>
      </w:r>
      <w:r>
        <w:t>database instance.</w:t>
      </w:r>
    </w:p>
    <w:p w:rsidR="00A503BA" w:rsidRDefault="00A503BA" w:rsidP="00A503BA">
      <w:pPr>
        <w:ind w:left="720"/>
      </w:pPr>
      <w:r w:rsidRPr="0026482B">
        <w:rPr>
          <w:b/>
        </w:rPr>
        <w:t>[</w:t>
      </w:r>
      <w:r w:rsidRPr="00A503BA">
        <w:rPr>
          <w:b/>
        </w:rPr>
        <w:t>REPORTING</w:t>
      </w:r>
      <w:r w:rsidRPr="0026482B">
        <w:rPr>
          <w:b/>
        </w:rPr>
        <w:t>USERNAME]</w:t>
      </w:r>
      <w:r>
        <w:t xml:space="preserve"> – User name with rights to the </w:t>
      </w:r>
      <w:r w:rsidR="00595815">
        <w:t xml:space="preserve">Reports </w:t>
      </w:r>
      <w:r>
        <w:t>database instance.</w:t>
      </w:r>
    </w:p>
    <w:p w:rsidR="00A503BA" w:rsidRDefault="00A503BA" w:rsidP="00A503BA">
      <w:pPr>
        <w:ind w:left="720"/>
      </w:pPr>
      <w:r w:rsidRPr="0026482B">
        <w:rPr>
          <w:b/>
        </w:rPr>
        <w:t>[</w:t>
      </w:r>
      <w:r w:rsidRPr="00A503BA">
        <w:rPr>
          <w:b/>
        </w:rPr>
        <w:t>REPORTING</w:t>
      </w:r>
      <w:r w:rsidRPr="0026482B">
        <w:rPr>
          <w:b/>
        </w:rPr>
        <w:t>PASSWORD]</w:t>
      </w:r>
      <w:r>
        <w:t xml:space="preserve"> – Password for </w:t>
      </w:r>
      <w:r w:rsidR="00595815">
        <w:t xml:space="preserve">Reports </w:t>
      </w:r>
      <w:r>
        <w:t>database user.</w:t>
      </w:r>
    </w:p>
    <w:p w:rsidR="00A503BA" w:rsidRDefault="00A503BA" w:rsidP="00A503BA"/>
    <w:p w:rsidR="00A503BA" w:rsidRDefault="00A503BA" w:rsidP="00A503BA">
      <w:r>
        <w:t xml:space="preserve">Do this for each separate </w:t>
      </w:r>
      <w:r w:rsidR="00836B70">
        <w:t>REPORTING</w:t>
      </w:r>
      <w:r>
        <w:t>.CNX.# that is required.</w:t>
      </w:r>
    </w:p>
    <w:p w:rsidR="001072DD" w:rsidRDefault="001072DD" w:rsidP="00E4723B">
      <w:pPr>
        <w:pStyle w:val="Heading3"/>
      </w:pPr>
      <w:bookmarkStart w:id="84" w:name="_Toc379357748"/>
      <w:r>
        <w:t>Maintenance Connection</w:t>
      </w:r>
      <w:bookmarkEnd w:id="84"/>
    </w:p>
    <w:p w:rsidR="001072DD" w:rsidRDefault="001072DD" w:rsidP="001072DD">
      <w:r>
        <w:t xml:space="preserve">There should be n entries for connection to the maintenance database instances.  Each entry to connect to Maintenance  must be patterned after the “appSettings” key </w:t>
      </w:r>
      <w:r w:rsidRPr="00F345A2">
        <w:rPr>
          <w:i/>
        </w:rPr>
        <w:t>maint.database.cnx_pattern</w:t>
      </w:r>
      <w:r>
        <w:t xml:space="preserve"> in web.config.  This entry gives the model that is used to find co</w:t>
      </w:r>
      <w:r>
        <w:t>n</w:t>
      </w:r>
      <w:r>
        <w:t xml:space="preserve">nections to Maintenance instances.  Each entry in connectionStrings.config must be based on the </w:t>
      </w:r>
      <w:r w:rsidRPr="00F345A2">
        <w:rPr>
          <w:i/>
        </w:rPr>
        <w:t>maint.database.cnx_pattern</w:t>
      </w:r>
      <w:r>
        <w:rPr>
          <w:i/>
        </w:rPr>
        <w:t xml:space="preserve"> </w:t>
      </w:r>
      <w:r>
        <w:t xml:space="preserve">with numbers 1 to n appended to it.  These numeric values must be contiguous and start at 1.  For example, if the value of </w:t>
      </w:r>
      <w:r w:rsidRPr="00F345A2">
        <w:rPr>
          <w:i/>
        </w:rPr>
        <w:t>maint.database.cnx_pattern</w:t>
      </w:r>
      <w:r>
        <w:rPr>
          <w:i/>
        </w:rPr>
        <w:t xml:space="preserve"> </w:t>
      </w:r>
      <w:r>
        <w:t>was “MAINT</w:t>
      </w:r>
      <w:r w:rsidRPr="00550B0F">
        <w:t>.CNX.</w:t>
      </w:r>
      <w:r>
        <w:t>” and there are three instances of the PEMS database then there should be three connection strings named “MAINT</w:t>
      </w:r>
      <w:r w:rsidRPr="00C92C5B">
        <w:t>.CNX.</w:t>
      </w:r>
      <w:r>
        <w:t>1”, “MAINT</w:t>
      </w:r>
      <w:r w:rsidRPr="00C92C5B">
        <w:t>.CNX.</w:t>
      </w:r>
      <w:r>
        <w:t>2” and “MAINT</w:t>
      </w:r>
      <w:r w:rsidRPr="00C92C5B">
        <w:t>.CNX.</w:t>
      </w:r>
      <w:r>
        <w:t>3”.  Each entry should point to a different instance of the Maintenance database.</w:t>
      </w:r>
    </w:p>
    <w:p w:rsidR="001072DD" w:rsidRDefault="001072DD" w:rsidP="001072DD"/>
    <w:p w:rsidR="001072DD" w:rsidRDefault="001072DD" w:rsidP="001072DD">
      <w:r>
        <w:t>These connection string names are used to determine the location of each maintenance group’s Maintenance data and will be assigned to a group during the group creation process.</w:t>
      </w:r>
    </w:p>
    <w:p w:rsidR="00994E93" w:rsidRDefault="00994E93" w:rsidP="00994E93"/>
    <w:p w:rsidR="00994E93" w:rsidRDefault="00994E93" w:rsidP="00994E93">
      <w:r>
        <w:t>Note:  The creation and initialization of Maintenance database is not included in this document.</w:t>
      </w:r>
    </w:p>
    <w:p w:rsidR="00994E93" w:rsidRDefault="00994E93" w:rsidP="00994E93"/>
    <w:p w:rsidR="00994E93" w:rsidRDefault="00994E93" w:rsidP="00994E93">
      <w:r>
        <w:t>Edit the following placeholders:</w:t>
      </w:r>
    </w:p>
    <w:p w:rsidR="00994E93" w:rsidRDefault="00994E93" w:rsidP="00994E93">
      <w:pPr>
        <w:ind w:left="720"/>
      </w:pPr>
      <w:r w:rsidRPr="0026482B">
        <w:rPr>
          <w:b/>
        </w:rPr>
        <w:t>[</w:t>
      </w:r>
      <w:r>
        <w:rPr>
          <w:b/>
        </w:rPr>
        <w:t>MAINTENANCE</w:t>
      </w:r>
      <w:r w:rsidRPr="0026482B">
        <w:rPr>
          <w:b/>
        </w:rPr>
        <w:t>SERVERNAME]</w:t>
      </w:r>
      <w:r>
        <w:t xml:space="preserve"> – The name, and, optionally, instance of the Maintenance database server.</w:t>
      </w:r>
    </w:p>
    <w:p w:rsidR="00994E93" w:rsidRDefault="00994E93" w:rsidP="00994E93">
      <w:pPr>
        <w:ind w:left="720"/>
      </w:pPr>
      <w:r w:rsidRPr="0026482B">
        <w:rPr>
          <w:b/>
        </w:rPr>
        <w:t>[</w:t>
      </w:r>
      <w:r>
        <w:rPr>
          <w:b/>
        </w:rPr>
        <w:t>MAINTENANCE</w:t>
      </w:r>
      <w:r w:rsidRPr="0026482B">
        <w:rPr>
          <w:b/>
        </w:rPr>
        <w:t>DATABASENAME]</w:t>
      </w:r>
      <w:r>
        <w:t xml:space="preserve"> – The name of the Maintenance database i</w:t>
      </w:r>
      <w:r>
        <w:t>n</w:t>
      </w:r>
      <w:r>
        <w:t>stance.</w:t>
      </w:r>
    </w:p>
    <w:p w:rsidR="00994E93" w:rsidRDefault="00994E93" w:rsidP="00994E93">
      <w:pPr>
        <w:ind w:left="720"/>
      </w:pPr>
      <w:r w:rsidRPr="0026482B">
        <w:rPr>
          <w:b/>
        </w:rPr>
        <w:t>[</w:t>
      </w:r>
      <w:r>
        <w:rPr>
          <w:b/>
        </w:rPr>
        <w:t>MAINTENANCE</w:t>
      </w:r>
      <w:r w:rsidRPr="0026482B">
        <w:rPr>
          <w:b/>
        </w:rPr>
        <w:t>USERNAME]</w:t>
      </w:r>
      <w:r>
        <w:t xml:space="preserve"> – User name with rights to the Maintenance database instance.</w:t>
      </w:r>
    </w:p>
    <w:p w:rsidR="00994E93" w:rsidRDefault="00994E93" w:rsidP="00994E93">
      <w:pPr>
        <w:ind w:left="720"/>
      </w:pPr>
      <w:r w:rsidRPr="0026482B">
        <w:rPr>
          <w:b/>
        </w:rPr>
        <w:t>[</w:t>
      </w:r>
      <w:r>
        <w:rPr>
          <w:b/>
        </w:rPr>
        <w:t>MAINTENANCE</w:t>
      </w:r>
      <w:r w:rsidRPr="0026482B">
        <w:rPr>
          <w:b/>
        </w:rPr>
        <w:t>PASSWORD]</w:t>
      </w:r>
      <w:r>
        <w:t xml:space="preserve"> – Password for Maintenance database user.</w:t>
      </w:r>
    </w:p>
    <w:p w:rsidR="00994E93" w:rsidRDefault="00994E93" w:rsidP="00994E93"/>
    <w:p w:rsidR="00994E93" w:rsidRDefault="00994E93" w:rsidP="00994E93">
      <w:r>
        <w:t xml:space="preserve">Do this for each separate </w:t>
      </w:r>
      <w:r w:rsidR="00C55741">
        <w:t>MAINT</w:t>
      </w:r>
      <w:r>
        <w:t>.CNX.# that is required.</w:t>
      </w:r>
    </w:p>
    <w:p w:rsidR="00964E05" w:rsidRDefault="00022132" w:rsidP="00022132">
      <w:pPr>
        <w:pStyle w:val="Heading2"/>
      </w:pPr>
      <w:bookmarkStart w:id="85" w:name="_Toc379357749"/>
      <w:r w:rsidRPr="00022132">
        <w:lastRenderedPageBreak/>
        <w:t>NLog.config</w:t>
      </w:r>
      <w:bookmarkEnd w:id="85"/>
    </w:p>
    <w:p w:rsidR="00022132" w:rsidRDefault="00022132" w:rsidP="00022132">
      <w:pPr>
        <w:pStyle w:val="Body"/>
      </w:pPr>
      <w:r>
        <w:t>This configuration file is used to set the logging values for NLog logging facility.  There are two sections of interest in the config file, targets and rules.</w:t>
      </w:r>
      <w:r w:rsidR="00FA628F">
        <w:t xml:space="preserve">  NLog is provided with initial settings that should be suit</w:t>
      </w:r>
      <w:r w:rsidR="00FA628F">
        <w:t>a</w:t>
      </w:r>
      <w:r w:rsidR="00FA628F">
        <w:t>ble for initial production.</w:t>
      </w:r>
    </w:p>
    <w:p w:rsidR="00341670" w:rsidRDefault="00341670" w:rsidP="00022132">
      <w:pPr>
        <w:pStyle w:val="Body"/>
      </w:pPr>
      <w:r>
        <w:t xml:space="preserve">It is recommend that you review </w:t>
      </w:r>
      <w:hyperlink r:id="rId38" w:history="1">
        <w:r w:rsidRPr="0075241B">
          <w:rPr>
            <w:rStyle w:val="Hyperlink"/>
          </w:rPr>
          <w:t>http://nlog-project.org/</w:t>
        </w:r>
      </w:hyperlink>
      <w:r>
        <w:t xml:space="preserve"> for more details on NLog.</w:t>
      </w:r>
    </w:p>
    <w:p w:rsidR="00A67F2C" w:rsidRDefault="00A67F2C" w:rsidP="00A67F2C">
      <w:pPr>
        <w:pStyle w:val="Heading3"/>
      </w:pPr>
      <w:bookmarkStart w:id="86" w:name="_Toc379357750"/>
      <w:r>
        <w:t>Targets</w:t>
      </w:r>
      <w:bookmarkEnd w:id="86"/>
    </w:p>
    <w:p w:rsidR="00022132" w:rsidRDefault="00022132" w:rsidP="00022132">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targets</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async</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022132" w:rsidRDefault="00022132" w:rsidP="00022132">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target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xsi:type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PEMS_file</w:t>
      </w:r>
      <w:r>
        <w:rPr>
          <w:rFonts w:ascii="Consolas" w:hAnsi="Consolas" w:cs="Consolas"/>
          <w:color w:val="000000"/>
          <w:sz w:val="19"/>
          <w:szCs w:val="19"/>
          <w:highlight w:val="white"/>
        </w:rPr>
        <w:t>"</w:t>
      </w:r>
    </w:p>
    <w:p w:rsidR="00022132" w:rsidRDefault="00022132" w:rsidP="00022132">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fileName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${basedir}/App_Data/logs/PEMS_${shortdate}.log</w:t>
      </w:r>
      <w:r>
        <w:rPr>
          <w:rFonts w:ascii="Consolas" w:hAnsi="Consolas" w:cs="Consolas"/>
          <w:color w:val="000000"/>
          <w:sz w:val="19"/>
          <w:szCs w:val="19"/>
          <w:highlight w:val="white"/>
        </w:rPr>
        <w:t>"</w:t>
      </w:r>
    </w:p>
    <w:p w:rsidR="00022132" w:rsidRDefault="00022132" w:rsidP="00022132">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layout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${longdate} | ${level} | ${callsite} | ${message}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67F2C" w:rsidRDefault="00022132" w:rsidP="00A67F2C">
      <w:pPr>
        <w:autoSpaceDE w:val="0"/>
        <w:autoSpaceDN w:val="0"/>
        <w:adjustRightInd w:val="0"/>
        <w:spacing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targets</w:t>
      </w:r>
      <w:r>
        <w:rPr>
          <w:rFonts w:ascii="Consolas" w:hAnsi="Consolas" w:cs="Consolas"/>
          <w:color w:val="0000FF"/>
          <w:sz w:val="19"/>
          <w:szCs w:val="19"/>
          <w:highlight w:val="white"/>
        </w:rPr>
        <w:t>&gt;</w:t>
      </w:r>
    </w:p>
    <w:p w:rsidR="00574080" w:rsidRDefault="00574080" w:rsidP="00574080">
      <w:pPr>
        <w:pStyle w:val="Body"/>
        <w:ind w:left="60"/>
      </w:pPr>
      <w:r>
        <w:t xml:space="preserve">fileName – Path and file name template.  Log files generated by NLog logging will </w:t>
      </w:r>
      <w:r w:rsidR="00ED486F">
        <w:t>be written to this l</w:t>
      </w:r>
      <w:r w:rsidR="00ED486F">
        <w:t>o</w:t>
      </w:r>
      <w:r w:rsidR="00ED486F">
        <w:t>cation and named according to template.</w:t>
      </w:r>
      <w:r w:rsidR="00F518C5">
        <w:t xml:space="preserve">  The logs are initially configured to be written to the website-relative ~/App_Data/logs directory and named PEMS_</w:t>
      </w:r>
      <w:r w:rsidR="00F518C5" w:rsidRPr="00F518C5">
        <w:t xml:space="preserve"> </w:t>
      </w:r>
      <w:r w:rsidR="00F518C5">
        <w:t>YYYY-MM-DD.log.</w:t>
      </w:r>
    </w:p>
    <w:p w:rsidR="00ED486F" w:rsidRDefault="00ED486F" w:rsidP="00ED486F">
      <w:pPr>
        <w:pStyle w:val="Body"/>
        <w:ind w:left="60"/>
      </w:pPr>
      <w:r>
        <w:rPr>
          <w:rFonts w:ascii="Consolas" w:hAnsi="Consolas" w:cs="Consolas"/>
          <w:color w:val="0000FF"/>
          <w:sz w:val="19"/>
          <w:szCs w:val="19"/>
          <w:highlight w:val="white"/>
        </w:rPr>
        <w:t>${basedir}</w:t>
      </w:r>
      <w:r>
        <w:rPr>
          <w:rFonts w:ascii="Consolas" w:hAnsi="Consolas" w:cs="Consolas"/>
          <w:color w:val="0000FF"/>
          <w:sz w:val="19"/>
          <w:szCs w:val="19"/>
        </w:rPr>
        <w:t xml:space="preserve"> </w:t>
      </w:r>
      <w:r>
        <w:t>The root of the web application (website)</w:t>
      </w:r>
    </w:p>
    <w:p w:rsidR="00ED486F" w:rsidRDefault="00ED486F" w:rsidP="00ED486F">
      <w:pPr>
        <w:pStyle w:val="Body"/>
        <w:ind w:left="60"/>
      </w:pPr>
      <w:r>
        <w:rPr>
          <w:rFonts w:ascii="Consolas" w:hAnsi="Consolas" w:cs="Consolas"/>
          <w:color w:val="0000FF"/>
          <w:sz w:val="19"/>
          <w:szCs w:val="19"/>
          <w:highlight w:val="white"/>
        </w:rPr>
        <w:t>${shortdate}</w:t>
      </w:r>
      <w:r>
        <w:rPr>
          <w:rFonts w:ascii="Consolas" w:hAnsi="Consolas" w:cs="Consolas"/>
          <w:color w:val="0000FF"/>
          <w:sz w:val="19"/>
          <w:szCs w:val="19"/>
        </w:rPr>
        <w:t xml:space="preserve"> </w:t>
      </w:r>
      <w:r>
        <w:t>The date when file was created in form of YYYY-MM-DD.</w:t>
      </w:r>
    </w:p>
    <w:p w:rsidR="00ED486F" w:rsidRDefault="004D5105" w:rsidP="00A67F2C">
      <w:pPr>
        <w:pStyle w:val="Body"/>
      </w:pPr>
      <w:r>
        <w:t xml:space="preserve">layout – Format of data written by log calls.  See </w:t>
      </w:r>
      <w:hyperlink r:id="rId39" w:anchor="wiki-layouts-and-layout-renderers" w:history="1">
        <w:r w:rsidRPr="0075241B">
          <w:rPr>
            <w:rStyle w:val="Hyperlink"/>
          </w:rPr>
          <w:t>https://github.com/nlog/NLog/wiki/Configuration-file#wiki-layouts-and-layout-renderers</w:t>
        </w:r>
      </w:hyperlink>
      <w:r>
        <w:t xml:space="preserve"> for details.</w:t>
      </w:r>
    </w:p>
    <w:p w:rsidR="000F30F4" w:rsidRDefault="000F30F4" w:rsidP="000F30F4">
      <w:pPr>
        <w:pStyle w:val="Body"/>
      </w:pPr>
      <w:r>
        <w:t xml:space="preserve">See </w:t>
      </w:r>
      <w:hyperlink r:id="rId40" w:anchor="wiki-targets" w:history="1">
        <w:r w:rsidRPr="0075241B">
          <w:rPr>
            <w:rStyle w:val="Hyperlink"/>
          </w:rPr>
          <w:t>https://github.com/nlog/NLog/wiki/Configuration-file#wiki-targets</w:t>
        </w:r>
      </w:hyperlink>
      <w:r>
        <w:t xml:space="preserve"> for more details on targets.</w:t>
      </w:r>
    </w:p>
    <w:p w:rsidR="00022132" w:rsidRDefault="00A67F2C" w:rsidP="00A67F2C">
      <w:pPr>
        <w:pStyle w:val="Heading3"/>
      </w:pPr>
      <w:bookmarkStart w:id="87" w:name="_Toc379357751"/>
      <w:r>
        <w:t>Rules</w:t>
      </w:r>
      <w:bookmarkEnd w:id="87"/>
    </w:p>
    <w:p w:rsidR="00022132" w:rsidRDefault="00022132" w:rsidP="00022132">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rules</w:t>
      </w:r>
      <w:r>
        <w:rPr>
          <w:rFonts w:ascii="Consolas" w:hAnsi="Consolas" w:cs="Consolas"/>
          <w:color w:val="0000FF"/>
          <w:sz w:val="19"/>
          <w:szCs w:val="19"/>
          <w:highlight w:val="white"/>
        </w:rPr>
        <w:t>&gt;</w:t>
      </w:r>
    </w:p>
    <w:p w:rsidR="00022132" w:rsidRDefault="00022132" w:rsidP="00022132">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add your logging rules here </w:t>
      </w:r>
      <w:r>
        <w:rPr>
          <w:rFonts w:ascii="Consolas" w:hAnsi="Consolas" w:cs="Consolas"/>
          <w:color w:val="0000FF"/>
          <w:sz w:val="19"/>
          <w:szCs w:val="19"/>
          <w:highlight w:val="white"/>
        </w:rPr>
        <w:t>--&gt;</w:t>
      </w:r>
    </w:p>
    <w:p w:rsidR="00022132" w:rsidRDefault="00022132" w:rsidP="00022132">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logger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minlevel</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004C7399">
        <w:rPr>
          <w:rFonts w:ascii="Consolas" w:hAnsi="Consolas" w:cs="Consolas"/>
          <w:color w:val="0000FF"/>
          <w:sz w:val="19"/>
          <w:szCs w:val="19"/>
          <w:highlight w:val="white"/>
        </w:rPr>
        <w:t>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writeTo</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PEMS_file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022132" w:rsidRDefault="00022132" w:rsidP="00022132">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rules</w:t>
      </w:r>
      <w:r>
        <w:rPr>
          <w:rFonts w:ascii="Consolas" w:hAnsi="Consolas" w:cs="Consolas"/>
          <w:color w:val="0000FF"/>
          <w:sz w:val="19"/>
          <w:szCs w:val="19"/>
          <w:highlight w:val="white"/>
        </w:rPr>
        <w:t>&gt;</w:t>
      </w:r>
    </w:p>
    <w:p w:rsidR="00A67F2C" w:rsidRDefault="000F30F4" w:rsidP="00A67F2C">
      <w:pPr>
        <w:pStyle w:val="Body"/>
      </w:pPr>
      <w:r>
        <w:t xml:space="preserve">See </w:t>
      </w:r>
      <w:r w:rsidRPr="000F30F4">
        <w:t>https://github.com/nlog/NLog/wiki/Configuration-file#wiki-rules</w:t>
      </w:r>
      <w:r>
        <w:t xml:space="preserve"> for more details on targets.</w:t>
      </w:r>
    </w:p>
    <w:p w:rsidR="00A21451" w:rsidRDefault="00A21451" w:rsidP="00A21451">
      <w:pPr>
        <w:pStyle w:val="Heading2"/>
      </w:pPr>
      <w:bookmarkStart w:id="88" w:name="_Toc379357752"/>
      <w:r>
        <w:t>web.config</w:t>
      </w:r>
      <w:bookmarkEnd w:id="88"/>
    </w:p>
    <w:p w:rsidR="0064788C" w:rsidRDefault="00E4723B" w:rsidP="00E4723B">
      <w:r>
        <w:t xml:space="preserve">The web.config has relatively few settings that require modification for operation.  The config file comes from the publish operation with the majority of settings defaulted to usable values.  </w:t>
      </w:r>
    </w:p>
    <w:p w:rsidR="0064788C" w:rsidRDefault="0064788C" w:rsidP="00E4723B"/>
    <w:p w:rsidR="00E4723B" w:rsidRDefault="0064788C" w:rsidP="00675D04">
      <w:pPr>
        <w:pStyle w:val="Heading3"/>
      </w:pPr>
      <w:bookmarkStart w:id="89" w:name="_Toc379357753"/>
      <w:r w:rsidRPr="004F35D9">
        <w:t>&lt;appSettings&gt;</w:t>
      </w:r>
      <w:r>
        <w:t xml:space="preserve"> </w:t>
      </w:r>
      <w:r w:rsidR="00E4723B">
        <w:t>section</w:t>
      </w:r>
      <w:bookmarkEnd w:id="89"/>
    </w:p>
    <w:p w:rsidR="0064788C" w:rsidRDefault="0064788C" w:rsidP="0064788C">
      <w:pPr>
        <w:pStyle w:val="Body"/>
        <w:ind w:left="720"/>
      </w:pPr>
      <w:r w:rsidRPr="00C54F9C">
        <w:rPr>
          <w:b/>
          <w:i/>
        </w:rPr>
        <w:t>RouteDebugger:Enabled</w:t>
      </w:r>
      <w:r w:rsidR="00025F3D">
        <w:t xml:space="preserve"> </w:t>
      </w:r>
      <w:r>
        <w:t>- Debug setting to show which MVC route is being applied to the page.  This should normally be set to “false”.</w:t>
      </w:r>
    </w:p>
    <w:p w:rsidR="004F35D9" w:rsidRDefault="004F35D9" w:rsidP="0064788C">
      <w:pPr>
        <w:pStyle w:val="Body"/>
        <w:ind w:left="720"/>
      </w:pPr>
    </w:p>
    <w:p w:rsidR="0064788C" w:rsidRDefault="0064788C" w:rsidP="00025F3D">
      <w:pPr>
        <w:pStyle w:val="Body"/>
        <w:ind w:left="720"/>
      </w:pPr>
      <w:r w:rsidRPr="00C54F9C">
        <w:rPr>
          <w:b/>
          <w:i/>
        </w:rPr>
        <w:t>elmah</w:t>
      </w:r>
      <w:r w:rsidR="00025F3D" w:rsidRPr="00C54F9C">
        <w:rPr>
          <w:b/>
        </w:rPr>
        <w:t>…</w:t>
      </w:r>
      <w:r w:rsidR="00025F3D">
        <w:t xml:space="preserve"> - Elmah logging settings.  See </w:t>
      </w:r>
      <w:hyperlink r:id="rId41" w:history="1">
        <w:r w:rsidR="00025F3D" w:rsidRPr="003525B7">
          <w:rPr>
            <w:rStyle w:val="Hyperlink"/>
          </w:rPr>
          <w:t>http://code.google.com/p/elmah/</w:t>
        </w:r>
      </w:hyperlink>
      <w:r w:rsidR="00025F3D">
        <w:t xml:space="preserve"> for more details.</w:t>
      </w:r>
    </w:p>
    <w:p w:rsidR="00336078" w:rsidRDefault="00336078" w:rsidP="00025F3D">
      <w:pPr>
        <w:pStyle w:val="Body"/>
        <w:ind w:left="720"/>
        <w:rPr>
          <w:i/>
        </w:rPr>
      </w:pPr>
    </w:p>
    <w:p w:rsidR="0064788C" w:rsidRDefault="0064788C" w:rsidP="00025F3D">
      <w:pPr>
        <w:pStyle w:val="Body"/>
        <w:ind w:left="720"/>
      </w:pPr>
      <w:r w:rsidRPr="00C54F9C">
        <w:rPr>
          <w:b/>
          <w:i/>
        </w:rPr>
        <w:lastRenderedPageBreak/>
        <w:t>rbac.menu.template.auth</w:t>
      </w:r>
      <w:r w:rsidR="00025F3D">
        <w:t xml:space="preserve"> – Name of XML template file that is used to configure RBAC (NetSqlAzMan) system during creation of a </w:t>
      </w:r>
      <w:r w:rsidR="00336078">
        <w:t xml:space="preserve">normal </w:t>
      </w:r>
      <w:r w:rsidR="00025F3D">
        <w:t>customer</w:t>
      </w:r>
      <w:r w:rsidR="00336078">
        <w:t xml:space="preserve"> (city)</w:t>
      </w:r>
      <w:r w:rsidR="00025F3D">
        <w:t>.  This is presently set to "Duncan.Auth.Template.xml".  Do not change unless you have strong understanding of the co</w:t>
      </w:r>
      <w:r w:rsidR="00025F3D">
        <w:t>n</w:t>
      </w:r>
      <w:r w:rsidR="00025F3D">
        <w:t>figuration of RBAC via XML.</w:t>
      </w:r>
    </w:p>
    <w:p w:rsidR="00336078" w:rsidRDefault="0064788C" w:rsidP="00C54F9C">
      <w:pPr>
        <w:pStyle w:val="Body"/>
        <w:ind w:left="720"/>
      </w:pPr>
      <w:r w:rsidRPr="00C54F9C">
        <w:rPr>
          <w:b/>
          <w:i/>
        </w:rPr>
        <w:t>rbac.menu.template.maint</w:t>
      </w:r>
      <w:r w:rsidR="00C54F9C">
        <w:t>– Name of XML template file that is used to configure RBAC (NetSqlAzMan) system during creation of a normal maintenance group.  This is presently set to "Duncan.Maint.Template.xml ".  Do not change unless you have strong understanding of the co</w:t>
      </w:r>
      <w:r w:rsidR="00C54F9C">
        <w:t>n</w:t>
      </w:r>
      <w:r w:rsidR="00C54F9C">
        <w:t>figuration of RBAC via XML.</w:t>
      </w:r>
    </w:p>
    <w:p w:rsidR="0064788C" w:rsidRDefault="0064788C" w:rsidP="00C54F9C">
      <w:pPr>
        <w:pStyle w:val="Body"/>
        <w:ind w:left="720"/>
      </w:pPr>
      <w:r w:rsidRPr="00C54F9C">
        <w:rPr>
          <w:b/>
        </w:rPr>
        <w:t>rbac.menu.template.dir</w:t>
      </w:r>
      <w:r w:rsidR="00C54F9C">
        <w:t xml:space="preserve"> – Website relative location of the </w:t>
      </w:r>
      <w:r w:rsidR="00C54F9C" w:rsidRPr="00025F3D">
        <w:rPr>
          <w:i/>
        </w:rPr>
        <w:t>rbac.menu.template.auth</w:t>
      </w:r>
      <w:r w:rsidR="00C54F9C">
        <w:t xml:space="preserve"> and </w:t>
      </w:r>
      <w:r w:rsidR="00C54F9C" w:rsidRPr="00C54F9C">
        <w:rPr>
          <w:i/>
        </w:rPr>
        <w:t>rbac.menu.template.maint</w:t>
      </w:r>
      <w:r w:rsidR="00C54F9C">
        <w:t xml:space="preserve"> files.  PEMS will look in this location when creating either a customer or a maintenace group for the appropriate template file.  </w:t>
      </w:r>
      <w:r w:rsidR="004F35D9">
        <w:t>Website must have read access to this d</w:t>
      </w:r>
      <w:r w:rsidR="004F35D9">
        <w:t>i</w:t>
      </w:r>
      <w:r w:rsidR="004F35D9">
        <w:t>rectory.</w:t>
      </w:r>
      <w:r w:rsidR="004F35D9" w:rsidRPr="004F35D9">
        <w:t xml:space="preserve"> </w:t>
      </w:r>
      <w:r w:rsidR="004F35D9">
        <w:t xml:space="preserve"> Present value is "~/App_Data/rbac_configs/".  </w:t>
      </w:r>
    </w:p>
    <w:p w:rsidR="0064788C" w:rsidRDefault="0064788C" w:rsidP="004F35D9">
      <w:pPr>
        <w:pStyle w:val="Body"/>
        <w:ind w:left="720"/>
      </w:pPr>
      <w:r w:rsidRPr="00C54F9C">
        <w:rPr>
          <w:b/>
          <w:i/>
        </w:rPr>
        <w:t>rbac.menu.template.upload</w:t>
      </w:r>
      <w:r w:rsidR="004F35D9">
        <w:rPr>
          <w:b/>
          <w:i/>
        </w:rPr>
        <w:t xml:space="preserve"> </w:t>
      </w:r>
      <w:r w:rsidR="004F35D9">
        <w:t xml:space="preserve">– Temporary working directory used by the RBAC (NetSqlAzMan) configuration process.  The website must have full access to this location (read/write/delete).  Presently set to </w:t>
      </w:r>
      <w:r>
        <w:t>"~/App_Data/uploads/"</w:t>
      </w:r>
      <w:r w:rsidR="004F35D9">
        <w:t>.</w:t>
      </w:r>
    </w:p>
    <w:p w:rsidR="004F35D9" w:rsidRDefault="004F35D9" w:rsidP="004F35D9">
      <w:pPr>
        <w:pStyle w:val="Body"/>
        <w:ind w:left="720"/>
      </w:pPr>
    </w:p>
    <w:p w:rsidR="0064788C" w:rsidRDefault="0064788C" w:rsidP="004F35D9">
      <w:pPr>
        <w:pStyle w:val="Body"/>
        <w:ind w:left="720"/>
      </w:pPr>
      <w:r w:rsidRPr="004F35D9">
        <w:rPr>
          <w:b/>
          <w:i/>
        </w:rPr>
        <w:t>pems.asset.samples</w:t>
      </w:r>
      <w:r w:rsidR="004F35D9">
        <w:t xml:space="preserve"> – Directory where examples of CSV file for bulk asset imports and instru</w:t>
      </w:r>
      <w:r w:rsidR="004F35D9">
        <w:t>c</w:t>
      </w:r>
      <w:r w:rsidR="004F35D9">
        <w:t>tion templates describing bulk asset import files are stored.  The website must have read access to this directory.  Presently set to "~/App_Data/assets/".</w:t>
      </w:r>
    </w:p>
    <w:p w:rsidR="0064788C" w:rsidRDefault="0064788C" w:rsidP="004F35D9">
      <w:pPr>
        <w:pStyle w:val="Body"/>
        <w:ind w:left="720"/>
      </w:pPr>
      <w:r w:rsidRPr="004F35D9">
        <w:rPr>
          <w:b/>
          <w:i/>
        </w:rPr>
        <w:t>pems.asset.upload</w:t>
      </w:r>
      <w:r w:rsidR="004F35D9">
        <w:t xml:space="preserve"> – Working directory for bulk asset imports process.  The website must have full access to this location (read/write/delete).  Presently set to "~/App_Data/uploads/".</w:t>
      </w:r>
    </w:p>
    <w:p w:rsidR="004F35D9" w:rsidRDefault="004F35D9" w:rsidP="004F35D9">
      <w:pPr>
        <w:pStyle w:val="Body"/>
        <w:ind w:left="720"/>
      </w:pPr>
    </w:p>
    <w:p w:rsidR="0064788C" w:rsidRDefault="0064788C" w:rsidP="00035EA6">
      <w:pPr>
        <w:pStyle w:val="Body"/>
        <w:ind w:left="720"/>
      </w:pPr>
      <w:r w:rsidRPr="00035EA6">
        <w:rPr>
          <w:b/>
          <w:i/>
        </w:rPr>
        <w:t>pems.logging.access.pages</w:t>
      </w:r>
      <w:r w:rsidR="00C95F4B">
        <w:t xml:space="preserve"> – </w:t>
      </w:r>
      <w:r w:rsidR="00035EA6">
        <w:t>Setting to indicate if system is to log MVC page access.  If “true” then log each PEMS page access.  This will log access only if a valid “Area” and “City” are pr</w:t>
      </w:r>
      <w:r w:rsidR="00035EA6">
        <w:t>e</w:t>
      </w:r>
      <w:r w:rsidR="00035EA6">
        <w:t>sent in the base PemsController.  Generally this should be set to “false”.</w:t>
      </w:r>
    </w:p>
    <w:p w:rsidR="0064788C" w:rsidRDefault="0064788C" w:rsidP="00607DDE">
      <w:pPr>
        <w:pStyle w:val="Body"/>
        <w:ind w:left="720"/>
      </w:pPr>
      <w:r w:rsidRPr="00607DDE">
        <w:rPr>
          <w:b/>
          <w:i/>
        </w:rPr>
        <w:t>pems.logging.access.ajax</w:t>
      </w:r>
      <w:r>
        <w:t xml:space="preserve"> </w:t>
      </w:r>
      <w:r w:rsidR="00035EA6">
        <w:t>– Setting to indicate if system is to log AJAX calls to MVC-based co</w:t>
      </w:r>
      <w:r w:rsidR="00035EA6">
        <w:t>n</w:t>
      </w:r>
      <w:r w:rsidR="00035EA6">
        <w:t>troller actions.  If “true” then log each PEMS AJAX access.  This will log access only if a “Area” and “City” are blank in the base PemsController.  Generally this should be set to “false”.</w:t>
      </w:r>
    </w:p>
    <w:p w:rsidR="00601A92" w:rsidRDefault="0064788C" w:rsidP="00601A92">
      <w:pPr>
        <w:pStyle w:val="Body"/>
        <w:ind w:left="720"/>
      </w:pPr>
      <w:r w:rsidRPr="00601A92">
        <w:rPr>
          <w:b/>
          <w:i/>
        </w:rPr>
        <w:t>pems.logging.access.rights.allowed</w:t>
      </w:r>
      <w:r w:rsidR="00601A92" w:rsidRPr="00601A92">
        <w:rPr>
          <w:b/>
          <w:i/>
        </w:rPr>
        <w:t>, pems.logging.access.rights.denied, pems.logging.access.rights.undefined</w:t>
      </w:r>
      <w:r w:rsidR="00601A92">
        <w:t xml:space="preserve"> </w:t>
      </w:r>
      <w:r w:rsidR="00742607">
        <w:t xml:space="preserve"> – Setting used in conjunction with </w:t>
      </w:r>
      <w:r w:rsidR="00742607" w:rsidRPr="00742607">
        <w:rPr>
          <w:i/>
        </w:rPr>
        <w:t>pems.logging.access.pages</w:t>
      </w:r>
      <w:r w:rsidR="00742607">
        <w:t xml:space="preserve"> and </w:t>
      </w:r>
      <w:r w:rsidR="00742607" w:rsidRPr="00742607">
        <w:rPr>
          <w:i/>
        </w:rPr>
        <w:t>pems.logging.access.ajax</w:t>
      </w:r>
      <w:r w:rsidR="00742607">
        <w:t xml:space="preserve"> to indicate if calls that are </w:t>
      </w:r>
      <w:r w:rsidR="00601A92">
        <w:t xml:space="preserve">return certain access rights by </w:t>
      </w:r>
      <w:r w:rsidR="00742607">
        <w:t>the underlying authorization system are logged.  Generally th</w:t>
      </w:r>
      <w:r w:rsidR="00601A92">
        <w:t>ese</w:t>
      </w:r>
      <w:r w:rsidR="00742607">
        <w:t xml:space="preserve"> will be set to “true” and controlled by higher level logging settings.  </w:t>
      </w:r>
      <w:r w:rsidR="00601A92">
        <w:t>These</w:t>
      </w:r>
      <w:r w:rsidR="00742607">
        <w:t xml:space="preserve"> setting </w:t>
      </w:r>
      <w:r w:rsidR="00601A92">
        <w:t>are</w:t>
      </w:r>
      <w:r w:rsidR="00742607">
        <w:t xml:space="preserve"> used predominately in debugging and </w:t>
      </w:r>
      <w:r w:rsidR="00601A92">
        <w:t>monitoring of the authorization settings.</w:t>
      </w:r>
    </w:p>
    <w:p w:rsidR="00601A92" w:rsidRDefault="00601A92" w:rsidP="0064788C">
      <w:pPr>
        <w:pStyle w:val="Body"/>
      </w:pPr>
    </w:p>
    <w:p w:rsidR="0064788C" w:rsidRDefault="0064788C" w:rsidP="00601A92">
      <w:pPr>
        <w:pStyle w:val="Body"/>
        <w:ind w:left="720"/>
      </w:pPr>
      <w:r w:rsidRPr="00601A92">
        <w:rPr>
          <w:b/>
          <w:i/>
        </w:rPr>
        <w:t>pems.logging.log_attempts</w:t>
      </w:r>
      <w:r w:rsidR="00601A92">
        <w:t xml:space="preserve"> – Enables logging of all login attempts.  Used to monitor system for excessive login attempts or issues where user believes they are logging in with the correct user name/password but are having difficulty.  Generally this should be set to “false”.</w:t>
      </w:r>
    </w:p>
    <w:p w:rsidR="00601A92" w:rsidRDefault="00601A92" w:rsidP="0064788C">
      <w:pPr>
        <w:pStyle w:val="Body"/>
      </w:pPr>
    </w:p>
    <w:p w:rsidR="0064788C" w:rsidRDefault="0064788C" w:rsidP="00601A92">
      <w:pPr>
        <w:pStyle w:val="Body"/>
        <w:ind w:left="720"/>
      </w:pPr>
      <w:r w:rsidRPr="00601A92">
        <w:rPr>
          <w:b/>
          <w:i/>
        </w:rPr>
        <w:lastRenderedPageBreak/>
        <w:t>DaysPWValidFor</w:t>
      </w:r>
      <w:r w:rsidR="00601A92">
        <w:t xml:space="preserve"> – Used to globally set how long a user password is valid for before the user will be required to change their password.  Setting is in days.  Presently set to </w:t>
      </w:r>
      <w:r>
        <w:t>"180"</w:t>
      </w:r>
      <w:r w:rsidR="00601A92">
        <w:t>.</w:t>
      </w:r>
    </w:p>
    <w:p w:rsidR="00601A92" w:rsidRDefault="00601A92" w:rsidP="0064788C">
      <w:pPr>
        <w:pStyle w:val="Body"/>
      </w:pPr>
    </w:p>
    <w:p w:rsidR="0064788C" w:rsidRDefault="0064788C" w:rsidP="00601A92">
      <w:pPr>
        <w:pStyle w:val="Body"/>
        <w:ind w:left="720"/>
      </w:pPr>
      <w:r w:rsidRPr="00601A92">
        <w:rPr>
          <w:b/>
          <w:i/>
        </w:rPr>
        <w:t>pems.default.support_number</w:t>
      </w:r>
      <w:r w:rsidR="00601A92">
        <w:t xml:space="preserve"> – Telephone number presented to anonymous page users if su</w:t>
      </w:r>
      <w:r w:rsidR="00601A92">
        <w:t>p</w:t>
      </w:r>
      <w:r w:rsidR="00601A92">
        <w:t>port is needed.  Set this to the appropriate value for Duncan support for PEMS.</w:t>
      </w:r>
    </w:p>
    <w:p w:rsidR="0064788C" w:rsidRDefault="0064788C" w:rsidP="0064788C">
      <w:pPr>
        <w:pStyle w:val="Body"/>
      </w:pPr>
    </w:p>
    <w:p w:rsidR="0064788C" w:rsidRDefault="0064788C" w:rsidP="000872E9">
      <w:pPr>
        <w:pStyle w:val="Body"/>
        <w:ind w:left="720"/>
      </w:pPr>
      <w:r w:rsidRPr="00601A92">
        <w:rPr>
          <w:b/>
          <w:i/>
        </w:rPr>
        <w:t>pems.database.cnx_pattern</w:t>
      </w:r>
      <w:r w:rsidR="00601A92">
        <w:t xml:space="preserve"> – String defining the template model for PEMS (RipNet) connection string names used in the connectionStrings.config file.  Presently set to </w:t>
      </w:r>
      <w:r>
        <w:t>"PEMS.CNX."</w:t>
      </w:r>
      <w:r w:rsidR="00601A92">
        <w:t>.  Reco</w:t>
      </w:r>
      <w:r w:rsidR="00601A92">
        <w:t>m</w:t>
      </w:r>
      <w:r w:rsidR="00601A92">
        <w:t>mend leaving this setting as-is.</w:t>
      </w:r>
    </w:p>
    <w:p w:rsidR="0064788C" w:rsidRDefault="0064788C" w:rsidP="000872E9">
      <w:pPr>
        <w:pStyle w:val="Body"/>
        <w:ind w:left="720"/>
      </w:pPr>
      <w:r w:rsidRPr="00D42903">
        <w:rPr>
          <w:b/>
          <w:i/>
        </w:rPr>
        <w:t>pems.database.default_cnx</w:t>
      </w:r>
      <w:r w:rsidR="00601A92">
        <w:t xml:space="preserve"> – Indicates the default PEMS (</w:t>
      </w:r>
      <w:r w:rsidR="00D42903">
        <w:t xml:space="preserve">RipNet) connection string.  This is used when creating customer.  This value MUST exist in connectionStrings.config.  Presently set to </w:t>
      </w:r>
      <w:r>
        <w:t>"PEMS.CNX.1"</w:t>
      </w:r>
      <w:r w:rsidR="00D42903">
        <w:t>.</w:t>
      </w:r>
    </w:p>
    <w:p w:rsidR="00D42903" w:rsidRDefault="0064788C" w:rsidP="000872E9">
      <w:pPr>
        <w:pStyle w:val="Body"/>
        <w:ind w:left="720"/>
      </w:pPr>
      <w:r w:rsidRPr="00D42903">
        <w:rPr>
          <w:b/>
          <w:i/>
        </w:rPr>
        <w:t>maint.database.cnx_pattern</w:t>
      </w:r>
      <w:r w:rsidR="00D42903">
        <w:t xml:space="preserve"> – String defining the template model for Maintenance connection string names used in the connectionStrings.config file.  Presently set to "MAINT.CNX.".  Re</w:t>
      </w:r>
      <w:r w:rsidR="00D42903">
        <w:t>c</w:t>
      </w:r>
      <w:r w:rsidR="00D42903">
        <w:t>ommend leaving this setting as-is.</w:t>
      </w:r>
    </w:p>
    <w:p w:rsidR="00D42903" w:rsidRDefault="0064788C" w:rsidP="000872E9">
      <w:pPr>
        <w:pStyle w:val="Body"/>
        <w:ind w:left="720"/>
      </w:pPr>
      <w:r w:rsidRPr="00D42903">
        <w:rPr>
          <w:b/>
          <w:i/>
        </w:rPr>
        <w:t>maint.database.default_cnx</w:t>
      </w:r>
      <w:r w:rsidR="00D42903">
        <w:rPr>
          <w:b/>
          <w:i/>
        </w:rPr>
        <w:t xml:space="preserve"> </w:t>
      </w:r>
      <w:r w:rsidR="00D42903">
        <w:t>– Indicates the default Maintenance connection string.  This is used when creating customer.  This value MUST exist in connectionStrings.config.  Presently set to "MAINT.CNX.1".</w:t>
      </w:r>
    </w:p>
    <w:p w:rsidR="00D42903" w:rsidRDefault="0064788C" w:rsidP="000872E9">
      <w:pPr>
        <w:pStyle w:val="Body"/>
        <w:ind w:left="720"/>
      </w:pPr>
      <w:r w:rsidRPr="00D42903">
        <w:rPr>
          <w:b/>
          <w:i/>
        </w:rPr>
        <w:t>reporting.database.cnx_pattern</w:t>
      </w:r>
      <w:r w:rsidR="00D42903">
        <w:t xml:space="preserve"> – String defining the template model for Reporting connection string names used in the connectionStrings.config file.  Presently set to "</w:t>
      </w:r>
      <w:r w:rsidR="00D42903" w:rsidRPr="00D42903">
        <w:t xml:space="preserve"> </w:t>
      </w:r>
      <w:r w:rsidR="00D42903">
        <w:t>REPORTING.CNX.".  Recommend leaving this setting as-is.</w:t>
      </w:r>
    </w:p>
    <w:p w:rsidR="000872E9" w:rsidRDefault="0064788C" w:rsidP="000872E9">
      <w:pPr>
        <w:pStyle w:val="Body"/>
        <w:ind w:left="720"/>
      </w:pPr>
      <w:r w:rsidRPr="000872E9">
        <w:rPr>
          <w:b/>
          <w:i/>
        </w:rPr>
        <w:t>reporting.database.default_cnx</w:t>
      </w:r>
      <w:r w:rsidR="000872E9">
        <w:rPr>
          <w:b/>
          <w:i/>
        </w:rPr>
        <w:t xml:space="preserve"> </w:t>
      </w:r>
      <w:r w:rsidR="000872E9">
        <w:t>– Indicates the default Reporting connection string.  This value MUST exist in connectionStrings.config.  Presently set to "</w:t>
      </w:r>
      <w:r w:rsidR="000872E9" w:rsidRPr="00D42903">
        <w:t xml:space="preserve"> </w:t>
      </w:r>
      <w:r w:rsidR="000872E9">
        <w:t>REPORTING.CNX.1".</w:t>
      </w:r>
    </w:p>
    <w:p w:rsidR="0064788C" w:rsidRDefault="0064788C" w:rsidP="0064788C">
      <w:pPr>
        <w:pStyle w:val="Body"/>
      </w:pPr>
    </w:p>
    <w:p w:rsidR="0064788C" w:rsidRDefault="0064788C" w:rsidP="00675D04">
      <w:pPr>
        <w:pStyle w:val="Body"/>
        <w:ind w:left="720"/>
      </w:pPr>
      <w:r w:rsidRPr="00675D04">
        <w:rPr>
          <w:b/>
          <w:i/>
        </w:rPr>
        <w:t>Izenda.LicKey</w:t>
      </w:r>
      <w:r w:rsidR="000872E9">
        <w:t xml:space="preserve"> – Indicates the Izenda license key for the internal version of the reporting viewer.  This setting is presently not being used as iFrames are being used to view reports. </w:t>
      </w:r>
    </w:p>
    <w:p w:rsidR="0064788C" w:rsidRDefault="0064788C" w:rsidP="00675D04">
      <w:pPr>
        <w:pStyle w:val="Body"/>
        <w:ind w:left="720"/>
      </w:pPr>
      <w:r w:rsidRPr="00675D04">
        <w:rPr>
          <w:b/>
          <w:i/>
        </w:rPr>
        <w:t>Izenda.ReportPath</w:t>
      </w:r>
      <w:r w:rsidR="000872E9">
        <w:t xml:space="preserve"> – Website-relative path to reporting resources and the reports.  This setting is presently not being used as iFrames are being used to view reports.  Presently set to "~/Reporting/Reports"</w:t>
      </w:r>
    </w:p>
    <w:p w:rsidR="0064788C" w:rsidRDefault="0064788C" w:rsidP="00675D04">
      <w:pPr>
        <w:pStyle w:val="Body"/>
        <w:ind w:left="720"/>
      </w:pPr>
      <w:r w:rsidRPr="00675D04">
        <w:rPr>
          <w:b/>
          <w:i/>
        </w:rPr>
        <w:t>Izenda.ReportViewer</w:t>
      </w:r>
      <w:r w:rsidR="000872E9">
        <w:t xml:space="preserve"> – Setting to indicate the type of Izenda report viewer that is being used.  Presently Izenda reports may be viewed either by an intern</w:t>
      </w:r>
      <w:r w:rsidR="00814549">
        <w:t xml:space="preserve">al MVC version or via iFrames.  </w:t>
      </w:r>
      <w:r w:rsidR="000872E9">
        <w:t>D</w:t>
      </w:r>
      <w:r w:rsidR="00814549">
        <w:t>e</w:t>
      </w:r>
      <w:r w:rsidR="00814549">
        <w:t>pending on licensing models, select “</w:t>
      </w:r>
      <w:r w:rsidR="000872E9">
        <w:t>i</w:t>
      </w:r>
      <w:r w:rsidR="00814549">
        <w:t>f</w:t>
      </w:r>
      <w:r w:rsidR="000872E9">
        <w:t>rames</w:t>
      </w:r>
      <w:r w:rsidR="00814549">
        <w:t>”</w:t>
      </w:r>
      <w:r w:rsidR="000872E9">
        <w:t xml:space="preserve"> </w:t>
      </w:r>
      <w:r w:rsidR="00814549">
        <w:t>if connecting to a Izenda reporting server or select “internal” if IIS app pool is constrained to number of cores licensed for Izenda.</w:t>
      </w:r>
      <w:r w:rsidR="000872E9">
        <w:t xml:space="preserve">  Valid values are: “</w:t>
      </w:r>
      <w:r>
        <w:t>iframes</w:t>
      </w:r>
      <w:r w:rsidR="00797A4E">
        <w:t>” and “</w:t>
      </w:r>
      <w:r>
        <w:t>internal</w:t>
      </w:r>
      <w:r w:rsidR="00797A4E">
        <w:t>”.</w:t>
      </w:r>
    </w:p>
    <w:p w:rsidR="00814549" w:rsidRDefault="00814549" w:rsidP="00675D04">
      <w:pPr>
        <w:pStyle w:val="Body"/>
        <w:ind w:left="720"/>
      </w:pPr>
    </w:p>
    <w:p w:rsidR="00814549" w:rsidRDefault="00814549" w:rsidP="00675D04">
      <w:pPr>
        <w:pStyle w:val="Body"/>
        <w:ind w:left="720"/>
      </w:pPr>
      <w:r w:rsidRPr="00814549">
        <w:rPr>
          <w:b/>
          <w:i/>
        </w:rPr>
        <w:t>pems.security.timeout</w:t>
      </w:r>
      <w:r>
        <w:t xml:space="preserve"> – </w:t>
      </w:r>
      <w:r w:rsidR="00B07194">
        <w:t>Sets the number of seconds that a session remains idle before it is aut</w:t>
      </w:r>
      <w:r w:rsidR="00B07194">
        <w:t>o</w:t>
      </w:r>
      <w:r w:rsidR="00B07194">
        <w:t>matically logged out.  If there is no interaction with the client session within the configured time span, a dialog will be presented to user to continue the session or to close the session.</w:t>
      </w:r>
      <w:r>
        <w:t xml:space="preserve"> </w:t>
      </w:r>
    </w:p>
    <w:p w:rsidR="00814549" w:rsidRDefault="00814549" w:rsidP="00675D04">
      <w:pPr>
        <w:pStyle w:val="Body"/>
        <w:ind w:left="720"/>
      </w:pPr>
      <w:r w:rsidRPr="00814549">
        <w:rPr>
          <w:b/>
          <w:i/>
        </w:rPr>
        <w:lastRenderedPageBreak/>
        <w:t>pems.security.timeout.warning</w:t>
      </w:r>
      <w:r>
        <w:t xml:space="preserve"> – </w:t>
      </w:r>
      <w:r w:rsidR="007866FA">
        <w:t>Sets the number of seconds that the logout warning will be di</w:t>
      </w:r>
      <w:r w:rsidR="007866FA">
        <w:t>s</w:t>
      </w:r>
      <w:r w:rsidR="007866FA">
        <w:t>played for user before session times out and the user is automatically logged out.  It is defaulted to 30 seconds if value is not configured.</w:t>
      </w:r>
    </w:p>
    <w:p w:rsidR="00814549" w:rsidRDefault="00814549" w:rsidP="00675D04">
      <w:pPr>
        <w:pStyle w:val="Body"/>
        <w:ind w:left="720"/>
      </w:pPr>
      <w:r w:rsidRPr="00814549">
        <w:rPr>
          <w:b/>
          <w:i/>
        </w:rPr>
        <w:t>pems.security.polling</w:t>
      </w:r>
      <w:r>
        <w:t xml:space="preserve"> – Sets the number of seconds between polling calls from the client session to the server.  </w:t>
      </w:r>
      <w:r w:rsidR="007866FA">
        <w:t xml:space="preserve">This is used to keep the server session active.  </w:t>
      </w:r>
      <w:r>
        <w:t xml:space="preserve">This value must be less than </w:t>
      </w:r>
      <w:r w:rsidR="007866FA" w:rsidRPr="00814549">
        <w:rPr>
          <w:b/>
          <w:i/>
        </w:rPr>
        <w:t>pems.security.timeout</w:t>
      </w:r>
      <w:r w:rsidR="007866FA">
        <w:t>.  It is defaulted to 300 seconds if value is not configured.  Do not set this value below 60 seconds since it will create excess network traffic.</w:t>
      </w:r>
    </w:p>
    <w:p w:rsidR="00455119" w:rsidRDefault="00455119" w:rsidP="00675D04">
      <w:pPr>
        <w:pStyle w:val="Body"/>
        <w:ind w:left="720"/>
      </w:pPr>
    </w:p>
    <w:p w:rsidR="00455119" w:rsidRPr="00455119" w:rsidRDefault="00455119" w:rsidP="00455119">
      <w:pPr>
        <w:pStyle w:val="Body"/>
        <w:ind w:left="720"/>
      </w:pPr>
      <w:r w:rsidRPr="00814549">
        <w:rPr>
          <w:b/>
          <w:i/>
        </w:rPr>
        <w:t>pems.</w:t>
      </w:r>
      <w:r>
        <w:rPr>
          <w:b/>
          <w:i/>
        </w:rPr>
        <w:t>roles</w:t>
      </w:r>
      <w:r w:rsidRPr="00814549">
        <w:rPr>
          <w:b/>
          <w:i/>
        </w:rPr>
        <w:t>.</w:t>
      </w:r>
      <w:r>
        <w:rPr>
          <w:b/>
          <w:i/>
        </w:rPr>
        <w:t>required</w:t>
      </w:r>
      <w:r w:rsidRPr="00455119">
        <w:rPr>
          <w:b/>
          <w:i/>
        </w:rPr>
        <w:t>.#</w:t>
      </w:r>
      <w:r>
        <w:t xml:space="preserve"> – Where # is equal 1 to n contiguous.  Sets required authorization items for roles being defined for customers.  Is applicable to all matching authorization settings.  The value is a delimited pair of strings matching the authorization group parent heading and the associated child authorization text.  These strings are discoverable and correspond to the authtext entries in the xml file referenced by </w:t>
      </w:r>
      <w:r w:rsidRPr="00C54F9C">
        <w:rPr>
          <w:b/>
          <w:i/>
        </w:rPr>
        <w:t>rbac.menu.template.auth</w:t>
      </w:r>
      <w:r>
        <w:rPr>
          <w:b/>
          <w:i/>
        </w:rPr>
        <w:t xml:space="preserve">.  </w:t>
      </w:r>
      <w:r>
        <w:t>Do not change unless you are familiar with the authorization settings of NetSqlAzMan.</w:t>
      </w:r>
    </w:p>
    <w:p w:rsidR="00455119" w:rsidRDefault="00455119" w:rsidP="00675D04">
      <w:pPr>
        <w:pStyle w:val="Body"/>
        <w:ind w:left="720"/>
      </w:pPr>
    </w:p>
    <w:p w:rsidR="0064788C" w:rsidRDefault="0064788C" w:rsidP="0064788C">
      <w:pPr>
        <w:pStyle w:val="Body"/>
      </w:pPr>
    </w:p>
    <w:p w:rsidR="00A95944" w:rsidRDefault="00A95944" w:rsidP="00A95944">
      <w:pPr>
        <w:pStyle w:val="Heading3"/>
      </w:pPr>
      <w:bookmarkStart w:id="90" w:name="_Toc379357754"/>
      <w:r>
        <w:t>Elmah Settings</w:t>
      </w:r>
      <w:bookmarkEnd w:id="90"/>
    </w:p>
    <w:p w:rsidR="0094092E" w:rsidRDefault="00A95944" w:rsidP="0064788C">
      <w:pPr>
        <w:pStyle w:val="Body"/>
      </w:pPr>
      <w:r>
        <w:t>In order to enable and configure Elmah logging the following entries must be made in web.config.</w:t>
      </w:r>
      <w:r w:rsidR="003A0492">
        <w:t xml:space="preserve">  See </w:t>
      </w:r>
      <w:hyperlink r:id="rId42" w:history="1">
        <w:r w:rsidR="003A0492" w:rsidRPr="000819E7">
          <w:rPr>
            <w:rStyle w:val="Hyperlink"/>
          </w:rPr>
          <w:t>http://elmah.googlecode.com/svn/tags/REL-1.2/samples/web.config</w:t>
        </w:r>
      </w:hyperlink>
      <w:r w:rsidR="003A0492">
        <w:t xml:space="preserve"> for more information.</w:t>
      </w:r>
      <w:r w:rsidR="00CE2DA2">
        <w:t xml:space="preserve">  The sections of the web.config that concern Elmah assume that you are using IIS 7 or newer.</w:t>
      </w:r>
    </w:p>
    <w:p w:rsidR="00A95944" w:rsidRDefault="00A95944" w:rsidP="00A95944">
      <w:pPr>
        <w:pStyle w:val="Body"/>
      </w:pPr>
      <w:r>
        <w:t>In &lt;system.webServer&gt; section:</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system.webServer</w:t>
      </w:r>
      <w:r>
        <w:rPr>
          <w:rFonts w:ascii="Consolas" w:hAnsi="Consolas" w:cs="Consolas"/>
          <w:color w:val="0000FF"/>
          <w:sz w:val="19"/>
          <w:szCs w:val="19"/>
          <w:highlight w:val="white"/>
        </w:rPr>
        <w:t>&gt;</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handlers</w:t>
      </w:r>
      <w:r>
        <w:rPr>
          <w:rFonts w:ascii="Consolas" w:hAnsi="Consolas" w:cs="Consolas"/>
          <w:color w:val="0000FF"/>
          <w:sz w:val="19"/>
          <w:szCs w:val="19"/>
          <w:highlight w:val="white"/>
        </w:rPr>
        <w:t>&gt;</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bookmarkStart w:id="91" w:name="OLE_LINK3"/>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Elmah</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verb</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POST,GET,HEAD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path</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elmah.axd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Elmah.ErrorLogPageFactory, Elmah</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bookmarkEnd w:id="91"/>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944" w:rsidRDefault="00A95944" w:rsidP="00A95944">
      <w:pPr>
        <w:autoSpaceDE w:val="0"/>
        <w:autoSpaceDN w:val="0"/>
        <w:adjustRightInd w:val="0"/>
        <w:spacing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handlers</w:t>
      </w:r>
      <w:r>
        <w:rPr>
          <w:rFonts w:ascii="Consolas" w:hAnsi="Consolas" w:cs="Consolas"/>
          <w:color w:val="0000FF"/>
          <w:sz w:val="19"/>
          <w:szCs w:val="19"/>
          <w:highlight w:val="white"/>
        </w:rPr>
        <w:t>&gt;</w:t>
      </w:r>
    </w:p>
    <w:p w:rsidR="003C5773" w:rsidRDefault="003C5773" w:rsidP="003C5773">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modules</w:t>
      </w:r>
      <w:r>
        <w:rPr>
          <w:rFonts w:ascii="Consolas" w:hAnsi="Consolas" w:cs="Consolas"/>
          <w:color w:val="0000FF"/>
          <w:sz w:val="19"/>
          <w:szCs w:val="19"/>
          <w:highlight w:val="white"/>
        </w:rPr>
        <w:t>&gt;</w:t>
      </w:r>
    </w:p>
    <w:p w:rsidR="003C5773" w:rsidRDefault="003C5773" w:rsidP="003C5773">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5773" w:rsidRDefault="003C5773" w:rsidP="003C5773">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ErrorLog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Elmah.ErrorLogModule, Elmah</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preCond</w:t>
      </w:r>
      <w:r>
        <w:rPr>
          <w:rFonts w:ascii="Consolas" w:hAnsi="Consolas" w:cs="Consolas"/>
          <w:color w:val="FF0000"/>
          <w:sz w:val="19"/>
          <w:szCs w:val="19"/>
          <w:highlight w:val="white"/>
        </w:rPr>
        <w:t>i</w:t>
      </w:r>
      <w:r>
        <w:rPr>
          <w:rFonts w:ascii="Consolas" w:hAnsi="Consolas" w:cs="Consolas"/>
          <w:color w:val="FF0000"/>
          <w:sz w:val="19"/>
          <w:szCs w:val="19"/>
          <w:highlight w:val="white"/>
        </w:rPr>
        <w:t>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managedHandler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C5773" w:rsidRDefault="003C5773" w:rsidP="003C5773">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5773" w:rsidRDefault="003C5773" w:rsidP="003C5773">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modules</w:t>
      </w:r>
      <w:r>
        <w:rPr>
          <w:rFonts w:ascii="Consolas" w:hAnsi="Consolas" w:cs="Consolas"/>
          <w:color w:val="0000FF"/>
          <w:sz w:val="19"/>
          <w:szCs w:val="19"/>
          <w:highlight w:val="white"/>
        </w:rPr>
        <w:t>&gt;</w:t>
      </w:r>
    </w:p>
    <w:p w:rsidR="00A95944" w:rsidRDefault="00A95944" w:rsidP="00A95944">
      <w:pPr>
        <w:pStyle w:val="Body"/>
      </w:pPr>
    </w:p>
    <w:p w:rsidR="00A95944" w:rsidRDefault="00A95944" w:rsidP="00A95944">
      <w:pPr>
        <w:pStyle w:val="Body"/>
      </w:pPr>
      <w:r>
        <w:t>In &lt;system.web&gt; section:</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system.web</w:t>
      </w:r>
      <w:r>
        <w:rPr>
          <w:rFonts w:ascii="Consolas" w:hAnsi="Consolas" w:cs="Consolas"/>
          <w:color w:val="0000FF"/>
          <w:sz w:val="19"/>
          <w:szCs w:val="19"/>
          <w:highlight w:val="white"/>
        </w:rPr>
        <w:t>&gt;</w:t>
      </w:r>
    </w:p>
    <w:p w:rsidR="003F1697" w:rsidRDefault="003F1697" w:rsidP="003F1697">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httpModules</w:t>
      </w:r>
      <w:r>
        <w:rPr>
          <w:rFonts w:ascii="Consolas" w:hAnsi="Consolas" w:cs="Consolas"/>
          <w:color w:val="0000FF"/>
          <w:sz w:val="19"/>
          <w:szCs w:val="19"/>
          <w:highlight w:val="white"/>
        </w:rPr>
        <w:t>&gt;</w:t>
      </w:r>
    </w:p>
    <w:p w:rsidR="003F1697" w:rsidRDefault="003F1697" w:rsidP="003F1697">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1697" w:rsidRDefault="003F1697" w:rsidP="003F1697">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ErrorLog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Elmah.ErrorLogModule, Elmah</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F1697" w:rsidRDefault="003F1697" w:rsidP="003F1697">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ErrorMail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Elmah.ErrorMailModule, Elmah</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F1697" w:rsidRDefault="003F1697" w:rsidP="003F1697">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1697" w:rsidRDefault="003F1697" w:rsidP="003F1697">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httpModules</w:t>
      </w:r>
      <w:r>
        <w:rPr>
          <w:rFonts w:ascii="Consolas" w:hAnsi="Consolas" w:cs="Consolas"/>
          <w:color w:val="0000FF"/>
          <w:sz w:val="19"/>
          <w:szCs w:val="19"/>
          <w:highlight w:val="white"/>
        </w:rPr>
        <w:t>&gt;</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httpHandlers</w:t>
      </w:r>
      <w:r>
        <w:rPr>
          <w:rFonts w:ascii="Consolas" w:hAnsi="Consolas" w:cs="Consolas"/>
          <w:color w:val="0000FF"/>
          <w:sz w:val="19"/>
          <w:szCs w:val="19"/>
          <w:highlight w:val="white"/>
        </w:rPr>
        <w:t>&gt;</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verb</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POST,GET,HEAD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path</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elmah.axd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Elmah.ErrorLogPageFactory, Elmah</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944" w:rsidRDefault="00A95944" w:rsidP="00A95944">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httpHandlers</w:t>
      </w:r>
      <w:r>
        <w:rPr>
          <w:rFonts w:ascii="Consolas" w:hAnsi="Consolas" w:cs="Consolas"/>
          <w:color w:val="0000FF"/>
          <w:sz w:val="19"/>
          <w:szCs w:val="19"/>
          <w:highlight w:val="white"/>
        </w:rPr>
        <w:t>&gt;</w:t>
      </w:r>
    </w:p>
    <w:p w:rsidR="00DB36CA" w:rsidRDefault="00DB36CA" w:rsidP="00DB36CA">
      <w:pPr>
        <w:pStyle w:val="Body"/>
      </w:pPr>
      <w:r>
        <w:t>In &lt;elmah&gt; section:</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elmah</w:t>
      </w:r>
      <w:r>
        <w:rPr>
          <w:rFonts w:ascii="Consolas" w:hAnsi="Consolas" w:cs="Consolas"/>
          <w:color w:val="0000FF"/>
          <w:sz w:val="19"/>
          <w:szCs w:val="19"/>
          <w:highlight w:val="white"/>
        </w:rPr>
        <w:t>&gt;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bookmarkStart w:id="92" w:name="OLE_LINK4"/>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allowRemoteAccess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DB36CA">
        <w:rPr>
          <w:rFonts w:ascii="Consolas" w:hAnsi="Consolas" w:cs="Consolas"/>
          <w:sz w:val="19"/>
          <w:szCs w:val="19"/>
          <w:highlight w:val="white"/>
        </w:rPr>
        <w:t>[REMOTE_ACCESS]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errorLog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Elmah.XmlFileErrorLog, Elmah</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logPath</w:t>
      </w:r>
      <w:r>
        <w:rPr>
          <w:rFonts w:ascii="Consolas" w:hAnsi="Consolas" w:cs="Consolas"/>
          <w:color w:val="0000FF"/>
          <w:sz w:val="19"/>
          <w:szCs w:val="19"/>
          <w:highlight w:val="white"/>
        </w:rPr>
        <w:t>=</w:t>
      </w:r>
      <w:r>
        <w:rPr>
          <w:rFonts w:ascii="Consolas" w:hAnsi="Consolas" w:cs="Consolas"/>
          <w:color w:val="000000"/>
          <w:sz w:val="19"/>
          <w:szCs w:val="19"/>
          <w:highlight w:val="white"/>
        </w:rPr>
        <w:t>"[LOG_PATH]"</w:t>
      </w:r>
      <w:r>
        <w:rPr>
          <w:rFonts w:ascii="Consolas" w:hAnsi="Consolas" w:cs="Consolas"/>
          <w:color w:val="0000FF"/>
          <w:sz w:val="19"/>
          <w:szCs w:val="19"/>
          <w:highlight w:val="white"/>
        </w:rPr>
        <w:t xml:space="preserve"> /&gt;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errorMail</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from</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DB36CA">
        <w:rPr>
          <w:rFonts w:ascii="Consolas" w:hAnsi="Consolas" w:cs="Consolas"/>
          <w:sz w:val="19"/>
          <w:szCs w:val="19"/>
          <w:highlight w:val="white"/>
        </w:rPr>
        <w:t>[</w:t>
      </w:r>
      <w:r>
        <w:rPr>
          <w:rFonts w:ascii="Consolas" w:hAnsi="Consolas" w:cs="Consolas"/>
          <w:sz w:val="19"/>
          <w:szCs w:val="19"/>
          <w:highlight w:val="white"/>
        </w:rPr>
        <w:t>MAIL_</w:t>
      </w:r>
      <w:r w:rsidRPr="00DB36CA">
        <w:rPr>
          <w:rFonts w:ascii="Consolas" w:hAnsi="Consolas" w:cs="Consolas"/>
          <w:sz w:val="19"/>
          <w:szCs w:val="19"/>
          <w:highlight w:val="white"/>
        </w:rPr>
        <w:t>FROM_ADDRESS]</w:t>
      </w:r>
      <w:r>
        <w:rPr>
          <w:rFonts w:ascii="Consolas" w:hAnsi="Consolas" w:cs="Consolas"/>
          <w:color w:val="000000"/>
          <w:sz w:val="19"/>
          <w:szCs w:val="19"/>
          <w:highlight w:val="white"/>
        </w:rPr>
        <w: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to</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DB36CA">
        <w:rPr>
          <w:rFonts w:ascii="Consolas" w:hAnsi="Consolas" w:cs="Consolas"/>
          <w:sz w:val="19"/>
          <w:szCs w:val="19"/>
          <w:highlight w:val="white"/>
        </w:rPr>
        <w:t>[</w:t>
      </w:r>
      <w:r>
        <w:rPr>
          <w:rFonts w:ascii="Consolas" w:hAnsi="Consolas" w:cs="Consolas"/>
          <w:sz w:val="19"/>
          <w:szCs w:val="19"/>
          <w:highlight w:val="white"/>
        </w:rPr>
        <w:t>MAIL_</w:t>
      </w:r>
      <w:r w:rsidRPr="00DB36CA">
        <w:rPr>
          <w:rFonts w:ascii="Consolas" w:hAnsi="Consolas" w:cs="Consolas"/>
          <w:sz w:val="19"/>
          <w:szCs w:val="19"/>
          <w:highlight w:val="white"/>
        </w:rPr>
        <w:t>TO_ADDRESS]</w:t>
      </w:r>
      <w:r>
        <w:rPr>
          <w:rFonts w:ascii="Consolas" w:hAnsi="Consolas" w:cs="Consolas"/>
          <w:color w:val="000000"/>
          <w:sz w:val="19"/>
          <w:szCs w:val="19"/>
          <w:highlight w:val="white"/>
        </w:rPr>
        <w: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subject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DB36CA">
        <w:rPr>
          <w:rFonts w:ascii="Consolas" w:hAnsi="Consolas" w:cs="Consolas"/>
          <w:sz w:val="19"/>
          <w:szCs w:val="19"/>
          <w:highlight w:val="white"/>
        </w:rPr>
        <w:t>[MAIL_SUBJECT_LINE]</w:t>
      </w:r>
      <w:r>
        <w:rPr>
          <w:rFonts w:ascii="Consolas" w:hAnsi="Consolas" w:cs="Consolas"/>
          <w:color w:val="000000"/>
          <w:sz w:val="19"/>
          <w:szCs w:val="19"/>
          <w:highlight w:val="white"/>
        </w:rPr>
        <w: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priority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Low</w:t>
      </w:r>
      <w:r>
        <w:rPr>
          <w:rFonts w:ascii="Consolas" w:hAnsi="Consolas" w:cs="Consolas"/>
          <w:color w:val="000000"/>
          <w:sz w:val="19"/>
          <w:szCs w:val="19"/>
          <w:highlight w:val="white"/>
        </w:rPr>
        <w: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async</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smtpPort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DB36CA">
        <w:rPr>
          <w:rFonts w:ascii="Consolas" w:hAnsi="Consolas" w:cs="Consolas"/>
          <w:sz w:val="19"/>
          <w:szCs w:val="19"/>
          <w:highlight w:val="white"/>
        </w:rPr>
        <w:t>[MAIL_PORT]</w:t>
      </w:r>
      <w:r>
        <w:rPr>
          <w:rFonts w:ascii="Consolas" w:hAnsi="Consolas" w:cs="Consolas"/>
          <w:color w:val="000000"/>
          <w:sz w:val="19"/>
          <w:szCs w:val="19"/>
          <w:highlight w:val="white"/>
        </w:rPr>
        <w: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smtpServer</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DB36CA">
        <w:rPr>
          <w:rFonts w:ascii="Consolas" w:hAnsi="Consolas" w:cs="Consolas"/>
          <w:sz w:val="19"/>
          <w:szCs w:val="19"/>
          <w:highlight w:val="white"/>
        </w:rPr>
        <w:t>[MAIL_HOST]</w:t>
      </w:r>
      <w:r>
        <w:rPr>
          <w:rFonts w:ascii="Consolas" w:hAnsi="Consolas" w:cs="Consolas"/>
          <w:color w:val="000000"/>
          <w:sz w:val="19"/>
          <w:szCs w:val="19"/>
          <w:highlight w:val="white"/>
        </w:rPr>
        <w: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useSsl</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userName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DB36CA">
        <w:rPr>
          <w:rFonts w:ascii="Consolas" w:hAnsi="Consolas" w:cs="Consolas"/>
          <w:sz w:val="19"/>
          <w:szCs w:val="19"/>
          <w:highlight w:val="white"/>
        </w:rPr>
        <w:t>[MAIL_USER]</w:t>
      </w:r>
      <w:r>
        <w:rPr>
          <w:rFonts w:ascii="Consolas" w:hAnsi="Consolas" w:cs="Consolas"/>
          <w:color w:val="000000"/>
          <w:sz w:val="19"/>
          <w:szCs w:val="19"/>
          <w:highlight w:val="white"/>
        </w:rPr>
        <w: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password</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DB36CA">
        <w:rPr>
          <w:rFonts w:ascii="Consolas" w:hAnsi="Consolas" w:cs="Consolas"/>
          <w:sz w:val="19"/>
          <w:szCs w:val="19"/>
          <w:highlight w:val="white"/>
        </w:rPr>
        <w:t>[MAIL_PASSWORD]</w:t>
      </w:r>
      <w:r>
        <w:rPr>
          <w:rFonts w:ascii="Consolas" w:hAnsi="Consolas" w:cs="Consolas"/>
          <w:color w:val="000000"/>
          <w:sz w:val="19"/>
          <w:szCs w:val="19"/>
          <w:highlight w:val="white"/>
        </w:rPr>
        <w:t>"</w:t>
      </w:r>
    </w:p>
    <w:bookmarkEnd w:id="92"/>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/&gt;</w:t>
      </w:r>
    </w:p>
    <w:p w:rsidR="00DB36CA" w:rsidRDefault="00DB36CA" w:rsidP="00DB36C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elmah</w:t>
      </w:r>
      <w:r>
        <w:rPr>
          <w:rFonts w:ascii="Consolas" w:hAnsi="Consolas" w:cs="Consolas"/>
          <w:color w:val="0000FF"/>
          <w:sz w:val="19"/>
          <w:szCs w:val="19"/>
          <w:highlight w:val="white"/>
        </w:rPr>
        <w:t>&gt;</w:t>
      </w:r>
    </w:p>
    <w:p w:rsidR="00DB36CA" w:rsidRDefault="00DB36CA" w:rsidP="00DB36CA">
      <w:pPr>
        <w:pStyle w:val="Body"/>
      </w:pPr>
      <w:r>
        <w:t>Set the following:</w:t>
      </w:r>
    </w:p>
    <w:p w:rsidR="00DB36CA" w:rsidRDefault="00DB36CA" w:rsidP="00DB36CA">
      <w:pPr>
        <w:pStyle w:val="Body"/>
      </w:pPr>
      <w:r>
        <w:t xml:space="preserve">[REMOTE_ACCESS] – Set to 1 to enable remote access to the Elmah log page. </w:t>
      </w:r>
    </w:p>
    <w:p w:rsidR="00DB36CA" w:rsidRDefault="00DB36CA" w:rsidP="00DB36CA">
      <w:pPr>
        <w:pStyle w:val="Body"/>
      </w:pPr>
      <w:r>
        <w:t>[LOG_PATH] – Website-relative path to folder where Elmah will store exception logs.  Presently set to “</w:t>
      </w:r>
      <w:r>
        <w:rPr>
          <w:rFonts w:ascii="Consolas" w:hAnsi="Consolas" w:cs="Consolas"/>
          <w:color w:val="0000FF"/>
          <w:sz w:val="19"/>
          <w:szCs w:val="19"/>
          <w:highlight w:val="white"/>
        </w:rPr>
        <w:t>~/App_Data</w:t>
      </w:r>
      <w:r>
        <w:rPr>
          <w:rFonts w:ascii="Consolas" w:hAnsi="Consolas" w:cs="Consolas"/>
          <w:color w:val="0000FF"/>
          <w:sz w:val="19"/>
          <w:szCs w:val="19"/>
        </w:rPr>
        <w:t>”.</w:t>
      </w:r>
      <w:r w:rsidRPr="00DB36CA">
        <w:t xml:space="preserve"> </w:t>
      </w:r>
      <w:r>
        <w:t xml:space="preserve"> Web server process must have “write” rights to path.</w:t>
      </w:r>
    </w:p>
    <w:p w:rsidR="00DB36CA" w:rsidRDefault="00DB36CA" w:rsidP="00DB36CA">
      <w:r>
        <w:t xml:space="preserve">[MAIL_FROM_ADDRESS] – Address of the PEMS </w:t>
      </w:r>
      <w:r w:rsidR="000B18E6">
        <w:t>exception log</w:t>
      </w:r>
      <w:r>
        <w:t xml:space="preserve"> e-mail source.  Formatted as ‘user@host’</w:t>
      </w:r>
    </w:p>
    <w:p w:rsidR="000B18E6" w:rsidRDefault="000B18E6" w:rsidP="000B18E6"/>
    <w:p w:rsidR="000B18E6" w:rsidRDefault="000B18E6" w:rsidP="000B18E6">
      <w:r>
        <w:t>[MAIL_TO_ADDRESS] – Address of the recipients of the PEMS exception logs.  Separate a</w:t>
      </w:r>
      <w:r>
        <w:t>d</w:t>
      </w:r>
      <w:r>
        <w:t>dresses with a “;” for multiple recipients.  Formatted as ‘user@host’</w:t>
      </w:r>
    </w:p>
    <w:p w:rsidR="000B18E6" w:rsidRDefault="000B18E6" w:rsidP="000B18E6"/>
    <w:p w:rsidR="00DB36CA" w:rsidRDefault="00DB36CA" w:rsidP="000B18E6">
      <w:r>
        <w:t>[MAIL_HOST] – Enter the host name of the mail server.  For instance “mail.pemsportal.com”.  Must be resolvable and exist.</w:t>
      </w:r>
    </w:p>
    <w:p w:rsidR="00DB36CA" w:rsidRDefault="00DB36CA" w:rsidP="00DB36CA"/>
    <w:p w:rsidR="00DB36CA" w:rsidRDefault="00DB36CA" w:rsidP="00DB36CA">
      <w:r>
        <w:t>[MAIL_PORT] – Port to connect to on mail host.  Normally “25”.</w:t>
      </w:r>
    </w:p>
    <w:p w:rsidR="00DB36CA" w:rsidRDefault="00DB36CA" w:rsidP="00DB36CA"/>
    <w:p w:rsidR="00DB36CA" w:rsidRDefault="00DB36CA" w:rsidP="00DB36CA">
      <w:r>
        <w:t>[MAIL_USER], [MAIL_PASSWORD] – Assumes that mail can only be sent by a particular user set up to manage mail being sent from this instance of PEMS.</w:t>
      </w:r>
    </w:p>
    <w:p w:rsidR="00DB36CA" w:rsidRDefault="00642E68" w:rsidP="00642E68">
      <w:pPr>
        <w:pStyle w:val="Heading2"/>
      </w:pPr>
      <w:bookmarkStart w:id="93" w:name="_Toc379357755"/>
      <w:r>
        <w:t>Publishing PEMS Config Files</w:t>
      </w:r>
      <w:bookmarkEnd w:id="93"/>
    </w:p>
    <w:p w:rsidR="00642E68" w:rsidRDefault="00642E68" w:rsidP="00642E68">
      <w:pPr>
        <w:pStyle w:val="Body"/>
      </w:pPr>
      <w:r>
        <w:t xml:space="preserve">Once all configuration files have been edited, copy the files from their location, </w:t>
      </w:r>
      <w:r w:rsidRPr="005D1FC2">
        <w:rPr>
          <w:b/>
        </w:rPr>
        <w:t>INSTALL_ROOT</w:t>
      </w:r>
      <w:r>
        <w:rPr>
          <w:b/>
        </w:rPr>
        <w:t>\</w:t>
      </w:r>
      <w:r w:rsidRPr="005D1FC2">
        <w:rPr>
          <w:b/>
        </w:rPr>
        <w:t>ConfigFiles</w:t>
      </w:r>
      <w:r>
        <w:rPr>
          <w:b/>
        </w:rPr>
        <w:t>\</w:t>
      </w:r>
      <w:r w:rsidRPr="005D1FC2">
        <w:rPr>
          <w:b/>
        </w:rPr>
        <w:t>PEMS</w:t>
      </w:r>
      <w:r>
        <w:t xml:space="preserve">, to the root of the new instance of PEMS Website, </w:t>
      </w:r>
      <w:r w:rsidRPr="00D1565B">
        <w:rPr>
          <w:b/>
        </w:rPr>
        <w:t>[PHYSICAL_PATH]</w:t>
      </w:r>
      <w:r>
        <w:rPr>
          <w:b/>
        </w:rPr>
        <w:t xml:space="preserve"> </w:t>
      </w:r>
      <w:r>
        <w:t>as referenced in Section 6.1.1.  Overwrite the existing files.</w:t>
      </w:r>
    </w:p>
    <w:p w:rsidR="00642E68" w:rsidRPr="00642E68" w:rsidRDefault="00642E68" w:rsidP="00642E68">
      <w:pPr>
        <w:pStyle w:val="Body"/>
      </w:pPr>
      <w:r>
        <w:t xml:space="preserve">The configuration of PEMS Website is now complete.  The following files have been </w:t>
      </w:r>
      <w:r w:rsidR="006551C1">
        <w:t>edited</w:t>
      </w:r>
      <w:r>
        <w:t xml:space="preserve"> and pu</w:t>
      </w:r>
      <w:r>
        <w:t>b</w:t>
      </w:r>
      <w:r>
        <w:t>lished.</w:t>
      </w:r>
    </w:p>
    <w:p w:rsidR="00642E68" w:rsidRDefault="00642E68" w:rsidP="00642E68">
      <w:pPr>
        <w:pStyle w:val="Body"/>
        <w:numPr>
          <w:ilvl w:val="0"/>
          <w:numId w:val="48"/>
        </w:numPr>
      </w:pPr>
      <w:r>
        <w:lastRenderedPageBreak/>
        <w:t>mailSettings.config – Configures e-mail connectivity for site.</w:t>
      </w:r>
    </w:p>
    <w:p w:rsidR="00642E68" w:rsidRDefault="00642E68" w:rsidP="00642E68">
      <w:pPr>
        <w:pStyle w:val="Body"/>
        <w:numPr>
          <w:ilvl w:val="0"/>
          <w:numId w:val="48"/>
        </w:numPr>
      </w:pPr>
      <w:r>
        <w:t>connectionStrings.config – Configures database connection strings for site.</w:t>
      </w:r>
    </w:p>
    <w:p w:rsidR="00642E68" w:rsidRDefault="00642E68" w:rsidP="00642E68">
      <w:pPr>
        <w:pStyle w:val="Body"/>
        <w:numPr>
          <w:ilvl w:val="0"/>
          <w:numId w:val="48"/>
        </w:numPr>
      </w:pPr>
      <w:r>
        <w:t>NLog.config – Logging configuration.</w:t>
      </w:r>
    </w:p>
    <w:p w:rsidR="00642E68" w:rsidRPr="00AD1DC8" w:rsidRDefault="00642E68" w:rsidP="00642E68">
      <w:pPr>
        <w:pStyle w:val="Body"/>
        <w:numPr>
          <w:ilvl w:val="0"/>
          <w:numId w:val="48"/>
        </w:numPr>
      </w:pPr>
      <w:r>
        <w:t>web.config – Website and application configuration.</w:t>
      </w:r>
    </w:p>
    <w:p w:rsidR="00642E68" w:rsidRPr="00AD1DC8" w:rsidRDefault="00642E68" w:rsidP="00642E68">
      <w:pPr>
        <w:pStyle w:val="Body"/>
      </w:pPr>
    </w:p>
    <w:p w:rsidR="00F20601" w:rsidRDefault="00F20601" w:rsidP="00F20601">
      <w:pPr>
        <w:pStyle w:val="Heading1"/>
      </w:pPr>
      <w:bookmarkStart w:id="94" w:name="_Toc379357756"/>
      <w:r>
        <w:lastRenderedPageBreak/>
        <w:t>Configuration Files - Discount</w:t>
      </w:r>
      <w:bookmarkEnd w:id="94"/>
    </w:p>
    <w:p w:rsidR="00F20601" w:rsidRDefault="00F20601" w:rsidP="00F20601">
      <w:pPr>
        <w:pStyle w:val="Heading2"/>
      </w:pPr>
      <w:bookmarkStart w:id="95" w:name="_Toc379357757"/>
      <w:r>
        <w:t>mailSettings.config</w:t>
      </w:r>
      <w:bookmarkEnd w:id="95"/>
    </w:p>
    <w:p w:rsidR="00F20601" w:rsidRDefault="00F20601" w:rsidP="00F20601">
      <w:r>
        <w:t xml:space="preserve">Setting used to send mail on behalf of the </w:t>
      </w:r>
      <w:r w:rsidR="00DD3F78">
        <w:t>Discount</w:t>
      </w:r>
      <w:r>
        <w:t xml:space="preserve"> System.  All </w:t>
      </w:r>
      <w:r w:rsidR="00DD3F78">
        <w:t>Discount</w:t>
      </w:r>
      <w:r>
        <w:t>-generated e-mail (I.E. Forgot password) will be sent from these settings and credentials.</w:t>
      </w:r>
    </w:p>
    <w:p w:rsidR="00F20601" w:rsidRDefault="00F20601" w:rsidP="00F20601"/>
    <w:p w:rsidR="00F20601" w:rsidRDefault="00F20601" w:rsidP="00F2060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xml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20601" w:rsidRDefault="00F20601" w:rsidP="00F20601">
      <w:pPr>
        <w:autoSpaceDE w:val="0"/>
        <w:autoSpaceDN w:val="0"/>
        <w:adjustRightInd w:val="0"/>
        <w:rPr>
          <w:rFonts w:ascii="Consolas" w:hAnsi="Consolas" w:cs="Consolas"/>
          <w:color w:val="000000"/>
          <w:sz w:val="19"/>
          <w:szCs w:val="19"/>
          <w:highlight w:val="white"/>
        </w:rPr>
      </w:pPr>
    </w:p>
    <w:p w:rsidR="00F20601" w:rsidRDefault="00F20601" w:rsidP="00F2060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smtp</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from</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[MAIL_FROM_ADDRESS]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20601" w:rsidRDefault="00F20601" w:rsidP="00F2060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network</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host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[MAIL_HOST]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port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[MAIL_PORT]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defaultCredentials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userName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[MAIL_USER]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password</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[MAIL_USER]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20601" w:rsidRDefault="00F20601" w:rsidP="00F20601">
      <w:r>
        <w:rPr>
          <w:rFonts w:ascii="Consolas" w:hAnsi="Consolas" w:cs="Consolas"/>
          <w:color w:val="0000FF"/>
          <w:sz w:val="19"/>
          <w:szCs w:val="19"/>
          <w:highlight w:val="white"/>
        </w:rPr>
        <w:t>&lt;/</w:t>
      </w:r>
      <w:r>
        <w:rPr>
          <w:rFonts w:ascii="Consolas" w:hAnsi="Consolas" w:cs="Consolas"/>
          <w:color w:val="A31515"/>
          <w:sz w:val="19"/>
          <w:szCs w:val="19"/>
          <w:highlight w:val="white"/>
        </w:rPr>
        <w:t>smtp</w:t>
      </w:r>
      <w:r>
        <w:rPr>
          <w:rFonts w:ascii="Consolas" w:hAnsi="Consolas" w:cs="Consolas"/>
          <w:color w:val="0000FF"/>
          <w:sz w:val="19"/>
          <w:szCs w:val="19"/>
          <w:highlight w:val="white"/>
        </w:rPr>
        <w:t>&gt;</w:t>
      </w:r>
    </w:p>
    <w:p w:rsidR="00F20601" w:rsidRDefault="00F20601" w:rsidP="00F20601"/>
    <w:p w:rsidR="00F20601" w:rsidRDefault="00F20601" w:rsidP="00F20601">
      <w:r>
        <w:t xml:space="preserve">[MAIL_FROM_ADDRESS] – Address of the </w:t>
      </w:r>
      <w:r w:rsidR="00DD3F78">
        <w:t xml:space="preserve">Discount </w:t>
      </w:r>
      <w:r>
        <w:t>administrative e-mail source.  Formatted as ‘user@host’</w:t>
      </w:r>
    </w:p>
    <w:p w:rsidR="00F20601" w:rsidRDefault="00F20601" w:rsidP="00F20601"/>
    <w:p w:rsidR="00F20601" w:rsidRDefault="00F20601" w:rsidP="00F20601">
      <w:r>
        <w:t>[MAIL_HOST] – Enter the host name of the mail server.  For instance “mail.pemsportal.com”.  Must be resolvable and exist.</w:t>
      </w:r>
    </w:p>
    <w:p w:rsidR="00F20601" w:rsidRDefault="00F20601" w:rsidP="00F20601"/>
    <w:p w:rsidR="00F20601" w:rsidRDefault="00F20601" w:rsidP="00F20601">
      <w:r>
        <w:t>[MAIL_PORT] – Port to connect to on mail host.  Normally “25”.</w:t>
      </w:r>
    </w:p>
    <w:p w:rsidR="00F20601" w:rsidRDefault="00F20601" w:rsidP="00F20601"/>
    <w:p w:rsidR="00F20601" w:rsidRDefault="00F20601" w:rsidP="00F20601">
      <w:r>
        <w:t xml:space="preserve">[MAIL_USER], [MAIL_PASSWORD] – Assumes that mail can only be sent by a particular user set up to manage mail being sent from this instance of </w:t>
      </w:r>
      <w:r w:rsidR="00DD3F78">
        <w:t>Discount</w:t>
      </w:r>
      <w:r>
        <w:t>.</w:t>
      </w:r>
    </w:p>
    <w:p w:rsidR="00F20601" w:rsidRPr="001072DD" w:rsidRDefault="00F20601" w:rsidP="00F20601">
      <w:pPr>
        <w:pStyle w:val="Body"/>
      </w:pPr>
    </w:p>
    <w:p w:rsidR="00F20601" w:rsidRDefault="00F20601" w:rsidP="00F20601">
      <w:pPr>
        <w:pStyle w:val="Heading2"/>
      </w:pPr>
      <w:bookmarkStart w:id="96" w:name="_Toc379357758"/>
      <w:r>
        <w:t>connectionStrings.config</w:t>
      </w:r>
      <w:bookmarkEnd w:id="96"/>
    </w:p>
    <w:p w:rsidR="00F20601" w:rsidRDefault="00F20601" w:rsidP="00F20601">
      <w:r>
        <w:t xml:space="preserve">Database connection strings for </w:t>
      </w:r>
      <w:r w:rsidR="00DD3F78">
        <w:t xml:space="preserve">Discount </w:t>
      </w:r>
      <w:r>
        <w:t>System.  All connection strings are defined in this file and imported to the web.config file.</w:t>
      </w:r>
    </w:p>
    <w:p w:rsidR="00F20601" w:rsidRDefault="00F20601" w:rsidP="00F20601"/>
    <w:p w:rsidR="00F20601" w:rsidRDefault="00F20601" w:rsidP="00F20601">
      <w:r>
        <w:t xml:space="preserve">There are </w:t>
      </w:r>
      <w:r w:rsidR="00D26308">
        <w:t>two</w:t>
      </w:r>
      <w:r>
        <w:t xml:space="preserve"> types of connection strings defined in this file.  There are the connection strings to connect to the RBAC database.  There are connection strings to connect to the </w:t>
      </w:r>
      <w:r w:rsidR="00D26308">
        <w:t>appropriate</w:t>
      </w:r>
      <w:r>
        <w:t xml:space="preserve"> i</w:t>
      </w:r>
      <w:r>
        <w:t>n</w:t>
      </w:r>
      <w:r>
        <w:t>stance of the PEMS database.</w:t>
      </w:r>
    </w:p>
    <w:p w:rsidR="00F20601" w:rsidRDefault="00F20601" w:rsidP="00F20601"/>
    <w:p w:rsidR="00F20601" w:rsidRDefault="00F20601" w:rsidP="00F20601">
      <w:pPr>
        <w:pStyle w:val="Heading3"/>
      </w:pPr>
      <w:bookmarkStart w:id="97" w:name="_Toc379357759"/>
      <w:r>
        <w:t>RBAC Connection</w:t>
      </w:r>
      <w:bookmarkEnd w:id="97"/>
    </w:p>
    <w:p w:rsidR="00F20601" w:rsidRDefault="00F20601" w:rsidP="00F20601">
      <w:r>
        <w:t xml:space="preserve">There </w:t>
      </w:r>
      <w:r w:rsidR="004B7632">
        <w:t xml:space="preserve">is only one </w:t>
      </w:r>
      <w:r>
        <w:t xml:space="preserve">connection string to the RBAC database:  </w:t>
      </w:r>
      <w:r w:rsidRPr="002B3312">
        <w:rPr>
          <w:b/>
        </w:rPr>
        <w:t>R</w:t>
      </w:r>
      <w:r w:rsidR="002B3312" w:rsidRPr="002B3312">
        <w:rPr>
          <w:b/>
        </w:rPr>
        <w:t>bac</w:t>
      </w:r>
      <w:r w:rsidRPr="002B3312">
        <w:rPr>
          <w:b/>
        </w:rPr>
        <w:t>Entities</w:t>
      </w:r>
      <w:r w:rsidR="002B3312">
        <w:rPr>
          <w:b/>
        </w:rPr>
        <w:t>.</w:t>
      </w:r>
    </w:p>
    <w:p w:rsidR="00F20601" w:rsidRDefault="00F20601" w:rsidP="00F20601"/>
    <w:p w:rsidR="00F20601" w:rsidRDefault="00F20601" w:rsidP="00F20601">
      <w:r w:rsidRPr="004C38B1">
        <w:rPr>
          <w:b/>
        </w:rPr>
        <w:t>R</w:t>
      </w:r>
      <w:r w:rsidR="002B3312">
        <w:rPr>
          <w:b/>
        </w:rPr>
        <w:t>bac</w:t>
      </w:r>
      <w:r w:rsidRPr="004C38B1">
        <w:rPr>
          <w:b/>
        </w:rPr>
        <w:t>Entities</w:t>
      </w:r>
      <w:r>
        <w:t xml:space="preserve"> – Connection string used for the EntityFramework access to common PEMS dat</w:t>
      </w:r>
      <w:r>
        <w:t>a</w:t>
      </w:r>
      <w:r>
        <w:t>base resources such as customer profiles and user profiles.  This connection is used during nom</w:t>
      </w:r>
      <w:r>
        <w:t>i</w:t>
      </w:r>
      <w:r>
        <w:t xml:space="preserve">nal operation of </w:t>
      </w:r>
      <w:r w:rsidR="00F57BB8">
        <w:t>Discount</w:t>
      </w:r>
      <w:r>
        <w:t>.</w:t>
      </w:r>
    </w:p>
    <w:p w:rsidR="00F20601" w:rsidRDefault="00F20601" w:rsidP="00F20601"/>
    <w:p w:rsidR="009E479F" w:rsidRDefault="009E479F" w:rsidP="009E479F">
      <w:r>
        <w:t>Edit the following placeholders:</w:t>
      </w:r>
    </w:p>
    <w:p w:rsidR="009E479F" w:rsidRDefault="009E479F" w:rsidP="009E479F">
      <w:pPr>
        <w:ind w:left="720"/>
      </w:pPr>
      <w:r w:rsidRPr="00F3328B">
        <w:rPr>
          <w:b/>
        </w:rPr>
        <w:lastRenderedPageBreak/>
        <w:t>[RBACSERVERNAME]</w:t>
      </w:r>
      <w:r>
        <w:t xml:space="preserve"> – The database server and optionally the instance.  This should be set to the value indicated by </w:t>
      </w:r>
      <w:r w:rsidRPr="00F3328B">
        <w:rPr>
          <w:b/>
        </w:rPr>
        <w:t>[SQL_SERVER]</w:t>
      </w:r>
      <w:r>
        <w:rPr>
          <w:b/>
        </w:rPr>
        <w:t xml:space="preserve"> </w:t>
      </w:r>
      <w:r>
        <w:t>in Section 2.1 above.</w:t>
      </w:r>
      <w:r w:rsidRPr="00F3328B">
        <w:t xml:space="preserve"> </w:t>
      </w:r>
    </w:p>
    <w:p w:rsidR="009E479F" w:rsidRDefault="009E479F" w:rsidP="009E479F">
      <w:pPr>
        <w:ind w:left="720"/>
        <w:rPr>
          <w:b/>
        </w:rPr>
      </w:pPr>
    </w:p>
    <w:p w:rsidR="009E479F" w:rsidRDefault="009E479F" w:rsidP="009E479F">
      <w:pPr>
        <w:ind w:left="720"/>
      </w:pPr>
      <w:r w:rsidRPr="00F3328B">
        <w:rPr>
          <w:b/>
        </w:rPr>
        <w:t>[RBACDATABASENAME]</w:t>
      </w:r>
      <w:r>
        <w:t xml:space="preserve"> – Name of database as defined earlier in this installation process. </w:t>
      </w:r>
    </w:p>
    <w:p w:rsidR="009E479F" w:rsidRDefault="009E479F" w:rsidP="009E479F">
      <w:pPr>
        <w:ind w:left="720"/>
        <w:rPr>
          <w:b/>
        </w:rPr>
      </w:pPr>
    </w:p>
    <w:p w:rsidR="009E479F" w:rsidRPr="00C67D20" w:rsidRDefault="009E479F" w:rsidP="009E479F">
      <w:pPr>
        <w:ind w:left="720"/>
      </w:pPr>
      <w:r w:rsidRPr="00C67D20">
        <w:rPr>
          <w:b/>
        </w:rPr>
        <w:t>[RBACUSERNAME]</w:t>
      </w:r>
      <w:r>
        <w:t xml:space="preserve"> – Database user name for RBAC database.  This should be set to value indicated by </w:t>
      </w:r>
      <w:r w:rsidRPr="00F3328B">
        <w:rPr>
          <w:b/>
        </w:rPr>
        <w:t>[SQL_USER_NAME]</w:t>
      </w:r>
      <w:r>
        <w:rPr>
          <w:b/>
        </w:rPr>
        <w:t xml:space="preserve"> </w:t>
      </w:r>
      <w:r>
        <w:t>in Section 2.1 above.</w:t>
      </w:r>
    </w:p>
    <w:p w:rsidR="009E479F" w:rsidRDefault="009E479F" w:rsidP="009E479F">
      <w:pPr>
        <w:ind w:left="720"/>
      </w:pPr>
    </w:p>
    <w:p w:rsidR="009E479F" w:rsidRDefault="009E479F" w:rsidP="009E479F">
      <w:pPr>
        <w:ind w:left="720"/>
      </w:pPr>
      <w:r w:rsidRPr="00C67D20">
        <w:rPr>
          <w:b/>
        </w:rPr>
        <w:t>[RBACPASSWORD]</w:t>
      </w:r>
      <w:r>
        <w:t xml:space="preserve"> – Database password for RBAC database.  This should be set to value indicated by </w:t>
      </w:r>
      <w:r w:rsidRPr="00F3328B">
        <w:rPr>
          <w:b/>
        </w:rPr>
        <w:t>[SQL_USER_</w:t>
      </w:r>
      <w:r>
        <w:rPr>
          <w:b/>
        </w:rPr>
        <w:t>PASSWORD</w:t>
      </w:r>
      <w:r w:rsidRPr="00F3328B">
        <w:rPr>
          <w:b/>
        </w:rPr>
        <w:t>]</w:t>
      </w:r>
      <w:r>
        <w:rPr>
          <w:b/>
        </w:rPr>
        <w:t xml:space="preserve"> </w:t>
      </w:r>
      <w:r>
        <w:t>in Section 2.1 above.</w:t>
      </w:r>
    </w:p>
    <w:p w:rsidR="00D26308" w:rsidRDefault="00D26308" w:rsidP="00F20601"/>
    <w:p w:rsidR="00F20601" w:rsidRDefault="00F20601" w:rsidP="00F20601">
      <w:r>
        <w:t xml:space="preserve">Note:  </w:t>
      </w:r>
      <w:r w:rsidRPr="007314AB">
        <w:rPr>
          <w:b/>
        </w:rPr>
        <w:t>Membership.Connector</w:t>
      </w:r>
      <w:r>
        <w:t xml:space="preserve"> </w:t>
      </w:r>
      <w:r w:rsidR="006F6FA2">
        <w:t xml:space="preserve">and </w:t>
      </w:r>
      <w:r w:rsidRPr="007314AB">
        <w:rPr>
          <w:b/>
        </w:rPr>
        <w:t>R</w:t>
      </w:r>
      <w:r w:rsidR="007314AB" w:rsidRPr="007314AB">
        <w:rPr>
          <w:b/>
        </w:rPr>
        <w:t>bac</w:t>
      </w:r>
      <w:r w:rsidRPr="007314AB">
        <w:rPr>
          <w:b/>
        </w:rPr>
        <w:t>Entities</w:t>
      </w:r>
      <w:r>
        <w:t xml:space="preserve"> </w:t>
      </w:r>
      <w:r w:rsidR="006F6FA2">
        <w:t>DO NOT</w:t>
      </w:r>
      <w:r>
        <w:t xml:space="preserve"> point to same database instance.</w:t>
      </w:r>
    </w:p>
    <w:p w:rsidR="00F20601" w:rsidRDefault="00F20601" w:rsidP="00F20601"/>
    <w:p w:rsidR="00F20601" w:rsidRDefault="00F20601" w:rsidP="00F20601">
      <w:pPr>
        <w:pStyle w:val="Heading3"/>
      </w:pPr>
      <w:bookmarkStart w:id="98" w:name="_Toc379357760"/>
      <w:r>
        <w:t>PEMS (RipNet) Connections</w:t>
      </w:r>
      <w:bookmarkEnd w:id="98"/>
    </w:p>
    <w:p w:rsidR="00F20601" w:rsidRDefault="00F20601" w:rsidP="00F20601"/>
    <w:p w:rsidR="004B7632" w:rsidRDefault="00964E05" w:rsidP="00964E05">
      <w:pPr>
        <w:rPr>
          <w:b/>
        </w:rPr>
      </w:pPr>
      <w:r>
        <w:t xml:space="preserve">There </w:t>
      </w:r>
      <w:r w:rsidR="004B7632">
        <w:t xml:space="preserve">are two </w:t>
      </w:r>
      <w:r>
        <w:t>connection string</w:t>
      </w:r>
      <w:r w:rsidR="004B7632">
        <w:t>s</w:t>
      </w:r>
      <w:r>
        <w:t xml:space="preserve"> for Discount to </w:t>
      </w:r>
      <w:r w:rsidR="004B7632">
        <w:t xml:space="preserve">the customer </w:t>
      </w:r>
      <w:r>
        <w:t>PEMS (RipNet) database</w:t>
      </w:r>
      <w:r w:rsidR="004B7632">
        <w:t xml:space="preserve"> instance: </w:t>
      </w:r>
      <w:r w:rsidR="004B7632" w:rsidRPr="004B7632">
        <w:rPr>
          <w:b/>
        </w:rPr>
        <w:t>Entities</w:t>
      </w:r>
      <w:r w:rsidR="004B7632">
        <w:t xml:space="preserve"> and </w:t>
      </w:r>
      <w:r w:rsidR="004B7632" w:rsidRPr="004C38B1">
        <w:rPr>
          <w:b/>
        </w:rPr>
        <w:t>Membership.Connector</w:t>
      </w:r>
      <w:r w:rsidR="004B7632">
        <w:rPr>
          <w:b/>
        </w:rPr>
        <w:t>.</w:t>
      </w:r>
    </w:p>
    <w:p w:rsidR="004B7632" w:rsidRDefault="004B7632" w:rsidP="00964E05"/>
    <w:p w:rsidR="00964E05" w:rsidRDefault="004B7632" w:rsidP="00964E05">
      <w:r>
        <w:t>These</w:t>
      </w:r>
      <w:r w:rsidR="00964E05">
        <w:t xml:space="preserve"> connection string</w:t>
      </w:r>
      <w:r>
        <w:t>s</w:t>
      </w:r>
      <w:r w:rsidR="00964E05">
        <w:t xml:space="preserve"> MUST point to the proper PEMS (RipNet) instance for the customer supported by this instance of Discount website.</w:t>
      </w:r>
      <w:r w:rsidR="00A77302">
        <w:t xml:space="preserve">  </w:t>
      </w:r>
    </w:p>
    <w:p w:rsidR="00964E05" w:rsidRDefault="00964E05" w:rsidP="00964E05"/>
    <w:p w:rsidR="00A9496F" w:rsidRDefault="00A9496F" w:rsidP="00A9496F">
      <w:r>
        <w:t>Note:  The creation and initialization of PEMS database is not included in this document.</w:t>
      </w:r>
    </w:p>
    <w:p w:rsidR="00A9496F" w:rsidRDefault="00A9496F" w:rsidP="00A9496F"/>
    <w:p w:rsidR="004B7632" w:rsidRDefault="004B7632" w:rsidP="004B7632">
      <w:r>
        <w:rPr>
          <w:b/>
        </w:rPr>
        <w:t>Entities</w:t>
      </w:r>
      <w:r>
        <w:t xml:space="preserve"> – Connection string used by Discount for accessing discount plans and other customer-specific data.</w:t>
      </w:r>
    </w:p>
    <w:p w:rsidR="004B7632" w:rsidRDefault="004B7632" w:rsidP="00A9496F"/>
    <w:p w:rsidR="00A9496F" w:rsidRDefault="00A9496F" w:rsidP="00A9496F">
      <w:r>
        <w:t>Edit the following placeholders:</w:t>
      </w:r>
    </w:p>
    <w:p w:rsidR="00A9496F" w:rsidRDefault="00A9496F" w:rsidP="00A9496F">
      <w:pPr>
        <w:ind w:left="720"/>
      </w:pPr>
      <w:r w:rsidRPr="0026482B">
        <w:rPr>
          <w:b/>
        </w:rPr>
        <w:t>[PEMSSERVERNAME]</w:t>
      </w:r>
      <w:r>
        <w:t xml:space="preserve"> – The name, and, optionally, instance of the PEMS database server.</w:t>
      </w:r>
    </w:p>
    <w:p w:rsidR="00A9496F" w:rsidRDefault="00A9496F" w:rsidP="00A9496F">
      <w:pPr>
        <w:ind w:left="720"/>
      </w:pPr>
      <w:r w:rsidRPr="0026482B">
        <w:rPr>
          <w:b/>
        </w:rPr>
        <w:t>[PEMSDATABASENAME]</w:t>
      </w:r>
      <w:r>
        <w:t xml:space="preserve"> – The name of the PEMS database instance.</w:t>
      </w:r>
    </w:p>
    <w:p w:rsidR="00A9496F" w:rsidRDefault="00A9496F" w:rsidP="00A9496F">
      <w:pPr>
        <w:ind w:left="720"/>
      </w:pPr>
      <w:r w:rsidRPr="0026482B">
        <w:rPr>
          <w:b/>
        </w:rPr>
        <w:t>[PEMSUSERNAME]</w:t>
      </w:r>
      <w:r>
        <w:t xml:space="preserve"> – User name with rights to the PEMS database instance.</w:t>
      </w:r>
    </w:p>
    <w:p w:rsidR="00A9496F" w:rsidRDefault="00A9496F" w:rsidP="00A9496F">
      <w:pPr>
        <w:ind w:left="720"/>
      </w:pPr>
      <w:r w:rsidRPr="0026482B">
        <w:rPr>
          <w:b/>
        </w:rPr>
        <w:t>[PEMSPASSWORD]</w:t>
      </w:r>
      <w:r>
        <w:t xml:space="preserve"> – Password for PEMS database user.</w:t>
      </w:r>
    </w:p>
    <w:p w:rsidR="00964E05" w:rsidRDefault="00964E05" w:rsidP="00964E05"/>
    <w:p w:rsidR="004B7632" w:rsidRDefault="004B7632" w:rsidP="004B7632">
      <w:r w:rsidRPr="004C38B1">
        <w:rPr>
          <w:b/>
        </w:rPr>
        <w:t>Membership.Connector</w:t>
      </w:r>
      <w:r>
        <w:t xml:space="preserve"> – Connection string used by Membership system for user login, lost password token and other functions of authentication.</w:t>
      </w:r>
    </w:p>
    <w:p w:rsidR="004B7632" w:rsidRDefault="004B7632" w:rsidP="004B7632"/>
    <w:p w:rsidR="004B7632" w:rsidRDefault="004B7632" w:rsidP="004B7632">
      <w:r>
        <w:t>Edit the following placeholders:</w:t>
      </w:r>
    </w:p>
    <w:p w:rsidR="004B7632" w:rsidRDefault="004B7632" w:rsidP="004B7632">
      <w:pPr>
        <w:ind w:left="720"/>
      </w:pPr>
      <w:r w:rsidRPr="00F3328B">
        <w:rPr>
          <w:b/>
        </w:rPr>
        <w:t>[RBACSERVERNAME]</w:t>
      </w:r>
      <w:r>
        <w:t xml:space="preserve"> – The database server and optionally the instance.  This should be set to the value indicated by </w:t>
      </w:r>
      <w:r w:rsidRPr="00F3328B">
        <w:rPr>
          <w:b/>
        </w:rPr>
        <w:t>[SQL_SERVER]</w:t>
      </w:r>
      <w:r>
        <w:rPr>
          <w:b/>
        </w:rPr>
        <w:t xml:space="preserve"> </w:t>
      </w:r>
      <w:r>
        <w:t>in Section 2.1 above.</w:t>
      </w:r>
      <w:r w:rsidRPr="00F3328B">
        <w:t xml:space="preserve"> </w:t>
      </w:r>
    </w:p>
    <w:p w:rsidR="004B7632" w:rsidRDefault="004B7632" w:rsidP="004B7632">
      <w:pPr>
        <w:ind w:left="720"/>
        <w:rPr>
          <w:b/>
        </w:rPr>
      </w:pPr>
    </w:p>
    <w:p w:rsidR="004B7632" w:rsidRDefault="004B7632" w:rsidP="004B7632">
      <w:pPr>
        <w:ind w:left="720"/>
      </w:pPr>
      <w:r w:rsidRPr="00F3328B">
        <w:rPr>
          <w:b/>
        </w:rPr>
        <w:t>[RBACDATABASENAME]</w:t>
      </w:r>
      <w:r>
        <w:t xml:space="preserve"> – Name of database as defined earlier in this installation process. </w:t>
      </w:r>
    </w:p>
    <w:p w:rsidR="004B7632" w:rsidRDefault="004B7632" w:rsidP="004B7632">
      <w:pPr>
        <w:ind w:left="720"/>
        <w:rPr>
          <w:b/>
        </w:rPr>
      </w:pPr>
    </w:p>
    <w:p w:rsidR="004B7632" w:rsidRPr="00C67D20" w:rsidRDefault="004B7632" w:rsidP="004B7632">
      <w:pPr>
        <w:ind w:left="720"/>
      </w:pPr>
      <w:r w:rsidRPr="00C67D20">
        <w:rPr>
          <w:b/>
        </w:rPr>
        <w:lastRenderedPageBreak/>
        <w:t>[RBACUSERNAME]</w:t>
      </w:r>
      <w:r>
        <w:t xml:space="preserve"> – Database user name for RBAC database.  This should be set to value indicated by </w:t>
      </w:r>
      <w:r w:rsidRPr="00F3328B">
        <w:rPr>
          <w:b/>
        </w:rPr>
        <w:t>[SQL_USER_NAME]</w:t>
      </w:r>
      <w:r>
        <w:rPr>
          <w:b/>
        </w:rPr>
        <w:t xml:space="preserve"> </w:t>
      </w:r>
      <w:r>
        <w:t>in Section 2.1 above.</w:t>
      </w:r>
    </w:p>
    <w:p w:rsidR="004B7632" w:rsidRDefault="004B7632" w:rsidP="004B7632">
      <w:pPr>
        <w:ind w:left="720"/>
      </w:pPr>
    </w:p>
    <w:p w:rsidR="004B7632" w:rsidRDefault="004B7632" w:rsidP="004B7632">
      <w:pPr>
        <w:ind w:left="720"/>
      </w:pPr>
      <w:r w:rsidRPr="00C67D20">
        <w:rPr>
          <w:b/>
        </w:rPr>
        <w:t>[RBACPASSWORD]</w:t>
      </w:r>
      <w:r>
        <w:t xml:space="preserve"> – Database password for RBAC database.  This should be set to value indicated by </w:t>
      </w:r>
      <w:r w:rsidRPr="00F3328B">
        <w:rPr>
          <w:b/>
        </w:rPr>
        <w:t>[SQL_USER_</w:t>
      </w:r>
      <w:r>
        <w:rPr>
          <w:b/>
        </w:rPr>
        <w:t>PASSWORD</w:t>
      </w:r>
      <w:r w:rsidRPr="00F3328B">
        <w:rPr>
          <w:b/>
        </w:rPr>
        <w:t>]</w:t>
      </w:r>
      <w:r>
        <w:rPr>
          <w:b/>
        </w:rPr>
        <w:t xml:space="preserve"> </w:t>
      </w:r>
      <w:r>
        <w:t>in Section 2.1 above.</w:t>
      </w:r>
    </w:p>
    <w:p w:rsidR="004B7632" w:rsidRDefault="004B7632" w:rsidP="004B7632"/>
    <w:p w:rsidR="004B7632" w:rsidRDefault="004B7632" w:rsidP="00964E05"/>
    <w:p w:rsidR="00F20601" w:rsidRDefault="00F20601" w:rsidP="00F20601">
      <w:pPr>
        <w:pStyle w:val="Heading2"/>
      </w:pPr>
      <w:bookmarkStart w:id="99" w:name="_Toc379357761"/>
      <w:r>
        <w:t>web.config</w:t>
      </w:r>
      <w:bookmarkEnd w:id="99"/>
    </w:p>
    <w:p w:rsidR="00F20601" w:rsidRDefault="00F20601" w:rsidP="00F20601">
      <w:r>
        <w:t>The web.config has relatively few settings that require modification for operation.  The config file comes from the publish operation with the majority of settings defaulted to usable values.  The following sections describe various web.config settings.</w:t>
      </w:r>
    </w:p>
    <w:p w:rsidR="00D84DBA" w:rsidRDefault="00D84DBA" w:rsidP="00D84DBA">
      <w:pPr>
        <w:pStyle w:val="Heading3"/>
      </w:pPr>
      <w:bookmarkStart w:id="100" w:name="_Toc379357762"/>
      <w:r w:rsidRPr="004F35D9">
        <w:t>&lt;appSettings&gt;</w:t>
      </w:r>
      <w:r>
        <w:t xml:space="preserve"> section</w:t>
      </w:r>
      <w:bookmarkEnd w:id="100"/>
    </w:p>
    <w:p w:rsidR="001966ED" w:rsidRDefault="001966ED" w:rsidP="006E0951">
      <w:pPr>
        <w:pStyle w:val="Body"/>
        <w:ind w:left="720"/>
        <w:rPr>
          <w:b/>
          <w:i/>
        </w:rPr>
      </w:pPr>
    </w:p>
    <w:p w:rsidR="00B22A49" w:rsidRPr="00A77302" w:rsidRDefault="00B22A49" w:rsidP="006E0951">
      <w:pPr>
        <w:pStyle w:val="Body"/>
        <w:ind w:left="720"/>
      </w:pPr>
      <w:r w:rsidRPr="006E0951">
        <w:rPr>
          <w:b/>
          <w:i/>
        </w:rPr>
        <w:t>CustomerId</w:t>
      </w:r>
      <w:r w:rsidR="006E0951">
        <w:t xml:space="preserve"> – Id of customer that is served by this instance of the Discount site.</w:t>
      </w:r>
      <w:r w:rsidR="00A77302">
        <w:t xml:space="preserve">  This customer id MUST be homed on the PEMS (RipNet) database instance pointed to by connection strings </w:t>
      </w:r>
      <w:r w:rsidR="00A77302" w:rsidRPr="004B7632">
        <w:rPr>
          <w:b/>
        </w:rPr>
        <w:t>Ent</w:t>
      </w:r>
      <w:r w:rsidR="00A77302" w:rsidRPr="004B7632">
        <w:rPr>
          <w:b/>
        </w:rPr>
        <w:t>i</w:t>
      </w:r>
      <w:r w:rsidR="00A77302" w:rsidRPr="004B7632">
        <w:rPr>
          <w:b/>
        </w:rPr>
        <w:t>ties</w:t>
      </w:r>
      <w:r w:rsidR="00A77302">
        <w:t xml:space="preserve"> and </w:t>
      </w:r>
      <w:r w:rsidR="00A77302" w:rsidRPr="004C38B1">
        <w:rPr>
          <w:b/>
        </w:rPr>
        <w:t>Membership.Connector</w:t>
      </w:r>
      <w:r w:rsidR="00A77302">
        <w:t xml:space="preserve"> above.</w:t>
      </w:r>
    </w:p>
    <w:p w:rsidR="006E0951" w:rsidRDefault="006E0951" w:rsidP="00B22A49">
      <w:pPr>
        <w:pStyle w:val="Body"/>
      </w:pPr>
    </w:p>
    <w:p w:rsidR="00B22A49" w:rsidRDefault="00B22A49" w:rsidP="006E0951">
      <w:pPr>
        <w:pStyle w:val="Body"/>
        <w:ind w:left="720"/>
      </w:pPr>
      <w:r w:rsidRPr="006E0951">
        <w:rPr>
          <w:b/>
          <w:i/>
        </w:rPr>
        <w:t>Password.ValidFor</w:t>
      </w:r>
      <w:r w:rsidR="006E0951">
        <w:t xml:space="preserve"> - Used to globally set how long a user password is valid for before the user will be required to change their password.  Setting is in days.  Presently set to “90”.</w:t>
      </w:r>
    </w:p>
    <w:p w:rsidR="006E0951" w:rsidRDefault="006E0951" w:rsidP="00B22A49">
      <w:pPr>
        <w:pStyle w:val="Body"/>
      </w:pPr>
    </w:p>
    <w:p w:rsidR="00B22A49" w:rsidRDefault="00B22A49" w:rsidP="006E0951">
      <w:pPr>
        <w:pStyle w:val="Body"/>
        <w:ind w:left="720"/>
      </w:pPr>
      <w:r w:rsidRPr="006E0951">
        <w:rPr>
          <w:b/>
          <w:i/>
        </w:rPr>
        <w:t>SupportNumber</w:t>
      </w:r>
      <w:r w:rsidR="006E0951">
        <w:t xml:space="preserve"> - The anonymous support number for the system. used when a user is having problems logging in.</w:t>
      </w:r>
    </w:p>
    <w:p w:rsidR="006E0951" w:rsidRDefault="006E0951" w:rsidP="00B22A49">
      <w:pPr>
        <w:pStyle w:val="Body"/>
      </w:pPr>
    </w:p>
    <w:p w:rsidR="00B22A49" w:rsidRDefault="00B22A49" w:rsidP="006E0951">
      <w:pPr>
        <w:pStyle w:val="Body"/>
        <w:ind w:left="720"/>
      </w:pPr>
      <w:r w:rsidRPr="006E0951">
        <w:rPr>
          <w:b/>
          <w:i/>
        </w:rPr>
        <w:t>Logo</w:t>
      </w:r>
      <w:r w:rsidR="006E0951">
        <w:t xml:space="preserve"> – Website-relative path and file for the customer logo.</w:t>
      </w:r>
      <w:r w:rsidR="006D127F">
        <w:t xml:space="preserve">  Each different customer will have its own logo.  The logo is a banner that is 1000x140 pixels.</w:t>
      </w:r>
    </w:p>
    <w:p w:rsidR="006E0951" w:rsidRDefault="006E0951" w:rsidP="00B22A49">
      <w:pPr>
        <w:pStyle w:val="Body"/>
      </w:pPr>
    </w:p>
    <w:p w:rsidR="00B22A49" w:rsidRDefault="00B22A49" w:rsidP="006E0951">
      <w:pPr>
        <w:pStyle w:val="Body"/>
        <w:ind w:left="720"/>
      </w:pPr>
      <w:r w:rsidRPr="006E0951">
        <w:rPr>
          <w:b/>
          <w:i/>
        </w:rPr>
        <w:t>ForgotPassword.From</w:t>
      </w:r>
      <w:r w:rsidR="006E0951">
        <w:t xml:space="preserve"> - The email that the forgot password form will use in the "From" field</w:t>
      </w:r>
    </w:p>
    <w:p w:rsidR="00B22A49" w:rsidRDefault="00B22A49" w:rsidP="006E0951">
      <w:pPr>
        <w:pStyle w:val="Body"/>
        <w:ind w:left="720"/>
      </w:pPr>
      <w:r w:rsidRPr="006E0951">
        <w:rPr>
          <w:b/>
          <w:i/>
        </w:rPr>
        <w:t>ForgotPassword.Sender</w:t>
      </w:r>
      <w:r w:rsidR="006E0951">
        <w:t xml:space="preserve"> - The email that the forgot password form will use in the "Sender" field.</w:t>
      </w:r>
    </w:p>
    <w:p w:rsidR="00B22A49" w:rsidRDefault="00B22A49" w:rsidP="006E0951">
      <w:pPr>
        <w:pStyle w:val="Body"/>
        <w:ind w:left="720"/>
      </w:pPr>
      <w:r w:rsidRPr="006E0951">
        <w:rPr>
          <w:b/>
          <w:i/>
        </w:rPr>
        <w:t>ForgotPassword.Subject</w:t>
      </w:r>
      <w:r w:rsidR="006E0951">
        <w:t xml:space="preserve"> - the text that the forgot password form will use in the "Subject" field.</w:t>
      </w:r>
    </w:p>
    <w:p w:rsidR="006E0951" w:rsidRDefault="006E0951" w:rsidP="00B22A49">
      <w:pPr>
        <w:pStyle w:val="Body"/>
      </w:pPr>
    </w:p>
    <w:p w:rsidR="00B22A49" w:rsidRDefault="00B22A49" w:rsidP="006E0951">
      <w:pPr>
        <w:pStyle w:val="Body"/>
        <w:ind w:left="720"/>
      </w:pPr>
      <w:r w:rsidRPr="006E0951">
        <w:rPr>
          <w:b/>
          <w:i/>
        </w:rPr>
        <w:t>ApplicationSubmission.From</w:t>
      </w:r>
      <w:r w:rsidR="006E0951">
        <w:t xml:space="preserve"> - The email that the application submission form will use in the "From" field.</w:t>
      </w:r>
    </w:p>
    <w:p w:rsidR="00B22A49" w:rsidRDefault="00B22A49" w:rsidP="006E0951">
      <w:pPr>
        <w:pStyle w:val="Body"/>
        <w:ind w:left="720"/>
      </w:pPr>
      <w:r w:rsidRPr="006E0951">
        <w:rPr>
          <w:b/>
          <w:i/>
        </w:rPr>
        <w:t>ApplicationSubmission.Sender</w:t>
      </w:r>
      <w:r w:rsidR="006E0951">
        <w:t xml:space="preserve"> - The email that the application submission form will use in the "Sender" field.</w:t>
      </w:r>
    </w:p>
    <w:p w:rsidR="00B22A49" w:rsidRDefault="00B22A49" w:rsidP="006E0951">
      <w:pPr>
        <w:pStyle w:val="Body"/>
        <w:ind w:left="720"/>
      </w:pPr>
      <w:r w:rsidRPr="006E0951">
        <w:rPr>
          <w:b/>
          <w:i/>
        </w:rPr>
        <w:lastRenderedPageBreak/>
        <w:t>ApplicationSubmission.Subject</w:t>
      </w:r>
      <w:r w:rsidR="006E0951">
        <w:t xml:space="preserve"> - The text that the application submission form will use in the "Subject" field.</w:t>
      </w:r>
    </w:p>
    <w:p w:rsidR="00360893" w:rsidRDefault="00360893" w:rsidP="006E0951">
      <w:pPr>
        <w:pStyle w:val="Body"/>
        <w:ind w:left="720"/>
      </w:pPr>
    </w:p>
    <w:p w:rsidR="006551C1" w:rsidRDefault="006551C1" w:rsidP="006551C1">
      <w:pPr>
        <w:pStyle w:val="Heading2"/>
      </w:pPr>
      <w:bookmarkStart w:id="101" w:name="_Toc379357763"/>
      <w:r>
        <w:t>Publishing Discount Config Files</w:t>
      </w:r>
      <w:bookmarkEnd w:id="101"/>
    </w:p>
    <w:p w:rsidR="006551C1" w:rsidRDefault="006551C1" w:rsidP="006551C1">
      <w:pPr>
        <w:pStyle w:val="Body"/>
      </w:pPr>
      <w:r>
        <w:t xml:space="preserve">Once all configuration files have been edited, copy the files from their location, </w:t>
      </w:r>
      <w:r w:rsidRPr="005D1FC2">
        <w:rPr>
          <w:b/>
        </w:rPr>
        <w:t>INSTALL_ROOT</w:t>
      </w:r>
      <w:r>
        <w:rPr>
          <w:b/>
        </w:rPr>
        <w:t>\</w:t>
      </w:r>
      <w:r w:rsidRPr="005D1FC2">
        <w:rPr>
          <w:b/>
        </w:rPr>
        <w:t>ConfigFiles</w:t>
      </w:r>
      <w:r>
        <w:rPr>
          <w:b/>
        </w:rPr>
        <w:t>\Discount</w:t>
      </w:r>
      <w:r>
        <w:t xml:space="preserve">, to the root of the new instance of Discount Website, </w:t>
      </w:r>
      <w:r w:rsidRPr="00D1565B">
        <w:rPr>
          <w:b/>
        </w:rPr>
        <w:t>[PHYSICAL_PATH]</w:t>
      </w:r>
      <w:r>
        <w:rPr>
          <w:b/>
        </w:rPr>
        <w:t xml:space="preserve"> </w:t>
      </w:r>
      <w:r>
        <w:t>as referenced in Section 7.1.1.  Overwrite the existing files.</w:t>
      </w:r>
    </w:p>
    <w:p w:rsidR="006551C1" w:rsidRPr="00642E68" w:rsidRDefault="006551C1" w:rsidP="006551C1">
      <w:pPr>
        <w:pStyle w:val="Body"/>
      </w:pPr>
      <w:r>
        <w:t>The configuration of Discount Website is now complete.  The following files have been edited and pu</w:t>
      </w:r>
      <w:r>
        <w:t>b</w:t>
      </w:r>
      <w:r>
        <w:t>lished.</w:t>
      </w:r>
    </w:p>
    <w:p w:rsidR="006551C1" w:rsidRDefault="006551C1" w:rsidP="006551C1">
      <w:pPr>
        <w:pStyle w:val="Body"/>
        <w:numPr>
          <w:ilvl w:val="0"/>
          <w:numId w:val="48"/>
        </w:numPr>
      </w:pPr>
      <w:r>
        <w:t>mailSettings.config – Configures e-mail connectivity for site.</w:t>
      </w:r>
    </w:p>
    <w:p w:rsidR="006551C1" w:rsidRDefault="006551C1" w:rsidP="006551C1">
      <w:pPr>
        <w:pStyle w:val="Body"/>
        <w:numPr>
          <w:ilvl w:val="0"/>
          <w:numId w:val="48"/>
        </w:numPr>
      </w:pPr>
      <w:r>
        <w:t>connectionStrings.config – Configures database connection strings for site.</w:t>
      </w:r>
    </w:p>
    <w:p w:rsidR="006551C1" w:rsidRPr="00AD1DC8" w:rsidRDefault="006551C1" w:rsidP="006551C1">
      <w:pPr>
        <w:pStyle w:val="Body"/>
        <w:numPr>
          <w:ilvl w:val="0"/>
          <w:numId w:val="48"/>
        </w:numPr>
      </w:pPr>
      <w:r>
        <w:t>web.config – Website and application configuration.</w:t>
      </w:r>
    </w:p>
    <w:p w:rsidR="006551C1" w:rsidRPr="00AD1DC8" w:rsidRDefault="006551C1" w:rsidP="006551C1">
      <w:pPr>
        <w:pStyle w:val="Body"/>
      </w:pPr>
    </w:p>
    <w:p w:rsidR="00360893" w:rsidRDefault="001A7971" w:rsidP="001A7971">
      <w:pPr>
        <w:pStyle w:val="Heading1"/>
      </w:pPr>
      <w:bookmarkStart w:id="102" w:name="_Toc379357764"/>
      <w:r>
        <w:lastRenderedPageBreak/>
        <w:t>Starting the Websites</w:t>
      </w:r>
      <w:bookmarkEnd w:id="102"/>
    </w:p>
    <w:p w:rsidR="001A7971" w:rsidRDefault="001A7971" w:rsidP="001A7971">
      <w:pPr>
        <w:pStyle w:val="Body"/>
      </w:pPr>
      <w:r>
        <w:t>Both PEMS Website and Discount Website are ready to be started at this point.</w:t>
      </w:r>
    </w:p>
    <w:p w:rsidR="001A7971" w:rsidRDefault="001A7971" w:rsidP="001A7971">
      <w:pPr>
        <w:pStyle w:val="Body"/>
      </w:pPr>
      <w:r>
        <w:t>In the IIS Management Studio, right click the new instance of PEMS Website, named in Section 6.1.1 and select ‘Manage Web Site’ -&gt; ‘Start’.</w:t>
      </w:r>
    </w:p>
    <w:p w:rsidR="001A7971" w:rsidRPr="001A7971" w:rsidRDefault="001A7971" w:rsidP="001A7971">
      <w:pPr>
        <w:pStyle w:val="Body"/>
      </w:pPr>
      <w:r>
        <w:t>In the IIS Management Studio, right click the new instance of Discount Website, named in Section 7.1.1 and select ‘Manage Web Site’ -&gt; ‘Start’.</w:t>
      </w:r>
    </w:p>
    <w:p w:rsidR="001A7971" w:rsidRDefault="001A7971" w:rsidP="001A7971">
      <w:pPr>
        <w:pStyle w:val="Body"/>
      </w:pPr>
      <w:r>
        <w:t>Verify that both web sites indicate that they are running.</w:t>
      </w:r>
    </w:p>
    <w:p w:rsidR="001A7971" w:rsidRDefault="001A7971" w:rsidP="001A7971">
      <w:pPr>
        <w:pStyle w:val="Body"/>
        <w:keepNext/>
        <w:jc w:val="center"/>
      </w:pPr>
      <w:r>
        <w:rPr>
          <w:noProof/>
        </w:rPr>
        <w:drawing>
          <wp:inline distT="0" distB="0" distL="0" distR="0" wp14:anchorId="31A4E4DB" wp14:editId="1DEC7BF5">
            <wp:extent cx="2609850" cy="2228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09850" cy="2228850"/>
                    </a:xfrm>
                    <a:prstGeom prst="rect">
                      <a:avLst/>
                    </a:prstGeom>
                  </pic:spPr>
                </pic:pic>
              </a:graphicData>
            </a:graphic>
          </wp:inline>
        </w:drawing>
      </w:r>
    </w:p>
    <w:p w:rsidR="001A7971" w:rsidRDefault="001A7971" w:rsidP="001A7971">
      <w:pPr>
        <w:pStyle w:val="Caption"/>
        <w:jc w:val="center"/>
      </w:pPr>
      <w:bookmarkStart w:id="103" w:name="_Toc379356511"/>
      <w:r>
        <w:t xml:space="preserve">Figure </w:t>
      </w:r>
      <w:r>
        <w:fldChar w:fldCharType="begin"/>
      </w:r>
      <w:r>
        <w:instrText xml:space="preserve"> SEQ Figure \* ARABIC </w:instrText>
      </w:r>
      <w:r>
        <w:fldChar w:fldCharType="separate"/>
      </w:r>
      <w:r w:rsidR="005E66BD">
        <w:t>34</w:t>
      </w:r>
      <w:r>
        <w:fldChar w:fldCharType="end"/>
      </w:r>
      <w:r>
        <w:t xml:space="preserve"> Verify both sites running</w:t>
      </w:r>
      <w:bookmarkEnd w:id="103"/>
    </w:p>
    <w:p w:rsidR="0045500C" w:rsidRDefault="0045500C" w:rsidP="0045500C">
      <w:pPr>
        <w:pStyle w:val="Body"/>
      </w:pPr>
    </w:p>
    <w:p w:rsidR="0045500C" w:rsidRDefault="0045500C" w:rsidP="0045500C">
      <w:pPr>
        <w:pStyle w:val="Heading1"/>
      </w:pPr>
      <w:bookmarkStart w:id="104" w:name="_Toc379357765"/>
      <w:r>
        <w:lastRenderedPageBreak/>
        <w:t>Testing PEMS Website</w:t>
      </w:r>
      <w:bookmarkEnd w:id="104"/>
    </w:p>
    <w:p w:rsidR="00B819EC" w:rsidRPr="00B819EC" w:rsidRDefault="00B819EC" w:rsidP="00B819EC">
      <w:pPr>
        <w:pStyle w:val="Heading2"/>
      </w:pPr>
      <w:bookmarkStart w:id="105" w:name="_Toc379357766"/>
      <w:r>
        <w:t>Initial Access</w:t>
      </w:r>
      <w:bookmarkEnd w:id="105"/>
    </w:p>
    <w:p w:rsidR="000E58EA" w:rsidRPr="000E58EA" w:rsidRDefault="000E58EA" w:rsidP="000E58EA">
      <w:pPr>
        <w:pStyle w:val="Body"/>
      </w:pPr>
      <w:r>
        <w:t xml:space="preserve">At this point the basic PEMS Website should be up and running.  Open a browser and navigate to </w:t>
      </w:r>
      <w:r w:rsidRPr="00D1565B">
        <w:rPr>
          <w:b/>
        </w:rPr>
        <w:t>[WEB_HOST_NAME]</w:t>
      </w:r>
      <w:r>
        <w:rPr>
          <w:b/>
        </w:rPr>
        <w:t xml:space="preserve"> </w:t>
      </w:r>
      <w:r>
        <w:t>as configured in Section 6.1.  You should see the following web page displayed.</w:t>
      </w:r>
    </w:p>
    <w:p w:rsidR="000E58EA" w:rsidRDefault="000E58EA" w:rsidP="000E58EA">
      <w:pPr>
        <w:pStyle w:val="Body"/>
      </w:pPr>
    </w:p>
    <w:p w:rsidR="00161654" w:rsidRDefault="006225A6" w:rsidP="00161654">
      <w:pPr>
        <w:pStyle w:val="Body"/>
        <w:keepNext/>
        <w:jc w:val="center"/>
      </w:pPr>
      <w:r>
        <w:rPr>
          <w:noProof/>
        </w:rPr>
        <w:drawing>
          <wp:inline distT="0" distB="0" distL="0" distR="0" wp14:anchorId="145C1AAE" wp14:editId="2C78534A">
            <wp:extent cx="5943600" cy="3856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856355"/>
                    </a:xfrm>
                    <a:prstGeom prst="rect">
                      <a:avLst/>
                    </a:prstGeom>
                  </pic:spPr>
                </pic:pic>
              </a:graphicData>
            </a:graphic>
          </wp:inline>
        </w:drawing>
      </w:r>
    </w:p>
    <w:p w:rsidR="000E58EA" w:rsidRDefault="00161654" w:rsidP="00161654">
      <w:pPr>
        <w:pStyle w:val="Caption"/>
        <w:jc w:val="center"/>
      </w:pPr>
      <w:bookmarkStart w:id="106" w:name="_Toc379356512"/>
      <w:r>
        <w:t xml:space="preserve">Figure </w:t>
      </w:r>
      <w:r>
        <w:fldChar w:fldCharType="begin"/>
      </w:r>
      <w:r>
        <w:instrText xml:space="preserve"> SEQ Figure \* ARABIC </w:instrText>
      </w:r>
      <w:r>
        <w:fldChar w:fldCharType="separate"/>
      </w:r>
      <w:r w:rsidR="005E66BD">
        <w:t>35</w:t>
      </w:r>
      <w:r>
        <w:fldChar w:fldCharType="end"/>
      </w:r>
      <w:r>
        <w:t xml:space="preserve"> Inital PEMS Website Test</w:t>
      </w:r>
      <w:bookmarkEnd w:id="106"/>
    </w:p>
    <w:p w:rsidR="000E58EA" w:rsidRDefault="000E58EA" w:rsidP="000E58EA">
      <w:pPr>
        <w:pStyle w:val="Body"/>
      </w:pPr>
    </w:p>
    <w:p w:rsidR="00B819EC" w:rsidRDefault="00B819EC" w:rsidP="00FF38B3">
      <w:pPr>
        <w:pStyle w:val="Heading3"/>
      </w:pPr>
      <w:bookmarkStart w:id="107" w:name="_Toc379357767"/>
      <w:r>
        <w:t>Troubleshooting</w:t>
      </w:r>
      <w:bookmarkEnd w:id="107"/>
    </w:p>
    <w:p w:rsidR="00161654" w:rsidRDefault="00161654" w:rsidP="00161654">
      <w:pPr>
        <w:pStyle w:val="Body"/>
      </w:pPr>
      <w:r>
        <w:t>The initial presentation of the web site can fail for many reasons.  Most common reasons are errors in the config files and database connectivity issues.</w:t>
      </w:r>
      <w:r w:rsidR="00FE5FD7">
        <w:t xml:space="preserve">  The following are typical failures encountered.</w:t>
      </w:r>
    </w:p>
    <w:p w:rsidR="00FE5FD7" w:rsidRDefault="008C2C25" w:rsidP="00FE5FD7">
      <w:pPr>
        <w:pStyle w:val="Body"/>
        <w:keepNext/>
        <w:jc w:val="center"/>
      </w:pPr>
      <w:r>
        <w:rPr>
          <w:noProof/>
        </w:rPr>
        <w:lastRenderedPageBreak/>
        <w:drawing>
          <wp:inline distT="0" distB="0" distL="0" distR="0" wp14:anchorId="1F1FFBB3" wp14:editId="2907D640">
            <wp:extent cx="5943600" cy="2293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293620"/>
                    </a:xfrm>
                    <a:prstGeom prst="rect">
                      <a:avLst/>
                    </a:prstGeom>
                  </pic:spPr>
                </pic:pic>
              </a:graphicData>
            </a:graphic>
          </wp:inline>
        </w:drawing>
      </w:r>
    </w:p>
    <w:p w:rsidR="008C2C25" w:rsidRDefault="00FE5FD7" w:rsidP="00FE5FD7">
      <w:pPr>
        <w:pStyle w:val="Caption"/>
        <w:jc w:val="center"/>
      </w:pPr>
      <w:bookmarkStart w:id="108" w:name="_Toc379356513"/>
      <w:r>
        <w:t xml:space="preserve">Figure </w:t>
      </w:r>
      <w:r>
        <w:fldChar w:fldCharType="begin"/>
      </w:r>
      <w:r>
        <w:instrText xml:space="preserve"> SEQ Figure \* ARABIC </w:instrText>
      </w:r>
      <w:r>
        <w:fldChar w:fldCharType="separate"/>
      </w:r>
      <w:r w:rsidR="005E66BD">
        <w:t>36</w:t>
      </w:r>
      <w:r>
        <w:fldChar w:fldCharType="end"/>
      </w:r>
      <w:r>
        <w:t xml:space="preserve"> Error in SQL User Name or Password</w:t>
      </w:r>
      <w:r w:rsidR="00A81AE7">
        <w:t xml:space="preserve"> - </w:t>
      </w:r>
      <w:r w:rsidR="00A81AE7" w:rsidRPr="00A81AE7">
        <w:t>Duncan.Membership.Connector</w:t>
      </w:r>
      <w:bookmarkEnd w:id="108"/>
    </w:p>
    <w:p w:rsidR="00FE5FD7" w:rsidRPr="00137CC8" w:rsidRDefault="00FE5FD7" w:rsidP="00FE5FD7">
      <w:pPr>
        <w:pStyle w:val="Body"/>
      </w:pPr>
      <w:r>
        <w:t xml:space="preserve">Bad SQL Login – Error in </w:t>
      </w:r>
      <w:r w:rsidRPr="00137CC8">
        <w:rPr>
          <w:i/>
        </w:rPr>
        <w:t>connectionStrings.config</w:t>
      </w:r>
      <w:r>
        <w:rPr>
          <w:i/>
        </w:rPr>
        <w:t xml:space="preserve"> </w:t>
      </w:r>
      <w:r>
        <w:t xml:space="preserve">in the </w:t>
      </w:r>
      <w:r w:rsidRPr="00307AEA">
        <w:rPr>
          <w:b/>
        </w:rPr>
        <w:t>Duncan.Membership.Connector</w:t>
      </w:r>
      <w:r>
        <w:t xml:space="preserve"> connection string.  SQL user name or password mistyped.  Check RBAC database SQL user name and password and correct in </w:t>
      </w:r>
      <w:r w:rsidRPr="00FE5FD7">
        <w:rPr>
          <w:i/>
        </w:rPr>
        <w:t>connectionStrings.config</w:t>
      </w:r>
      <w:r>
        <w:t xml:space="preserve"> and save.  Retest starting at Section 11.1.</w:t>
      </w:r>
    </w:p>
    <w:p w:rsidR="00FE5FD7" w:rsidRPr="00FE5FD7" w:rsidRDefault="00FE5FD7" w:rsidP="00FE5FD7">
      <w:pPr>
        <w:pStyle w:val="Body"/>
      </w:pPr>
    </w:p>
    <w:p w:rsidR="00FE5FD7" w:rsidRDefault="00FE5FD7" w:rsidP="00FE5FD7">
      <w:pPr>
        <w:pStyle w:val="Body"/>
        <w:keepNext/>
        <w:jc w:val="center"/>
      </w:pPr>
      <w:r>
        <w:rPr>
          <w:noProof/>
        </w:rPr>
        <w:drawing>
          <wp:inline distT="0" distB="0" distL="0" distR="0" wp14:anchorId="2CB30F05" wp14:editId="6C540E60">
            <wp:extent cx="5943600" cy="273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30500"/>
                    </a:xfrm>
                    <a:prstGeom prst="rect">
                      <a:avLst/>
                    </a:prstGeom>
                  </pic:spPr>
                </pic:pic>
              </a:graphicData>
            </a:graphic>
          </wp:inline>
        </w:drawing>
      </w:r>
    </w:p>
    <w:p w:rsidR="00FE5FD7" w:rsidRPr="00FE5FD7" w:rsidRDefault="00FE5FD7" w:rsidP="00FE5FD7">
      <w:pPr>
        <w:pStyle w:val="Caption"/>
        <w:jc w:val="center"/>
      </w:pPr>
      <w:bookmarkStart w:id="109" w:name="_Toc379356514"/>
      <w:r>
        <w:t xml:space="preserve">Figure </w:t>
      </w:r>
      <w:r>
        <w:fldChar w:fldCharType="begin"/>
      </w:r>
      <w:r>
        <w:instrText xml:space="preserve"> SEQ Figure \* ARABIC </w:instrText>
      </w:r>
      <w:r>
        <w:fldChar w:fldCharType="separate"/>
      </w:r>
      <w:r w:rsidR="005E66BD">
        <w:t>37</w:t>
      </w:r>
      <w:r>
        <w:fldChar w:fldCharType="end"/>
      </w:r>
      <w:r w:rsidR="006009D7">
        <w:t xml:space="preserve"> </w:t>
      </w:r>
      <w:r>
        <w:t>Configuration Error in SQL Initial Catalog Name</w:t>
      </w:r>
      <w:r w:rsidR="00A81AE7">
        <w:t xml:space="preserve"> - </w:t>
      </w:r>
      <w:r w:rsidR="00A81AE7" w:rsidRPr="00A81AE7">
        <w:t>Duncan.Membership.Connector</w:t>
      </w:r>
      <w:bookmarkEnd w:id="109"/>
    </w:p>
    <w:p w:rsidR="008C2C25" w:rsidRPr="00137CC8" w:rsidRDefault="008C2C25" w:rsidP="008C2C25">
      <w:pPr>
        <w:pStyle w:val="Body"/>
      </w:pPr>
      <w:r>
        <w:t xml:space="preserve">Bad SQL Login – Error in </w:t>
      </w:r>
      <w:r w:rsidRPr="00137CC8">
        <w:rPr>
          <w:i/>
        </w:rPr>
        <w:t>connectionStrings.config</w:t>
      </w:r>
      <w:r>
        <w:rPr>
          <w:i/>
        </w:rPr>
        <w:t xml:space="preserve"> </w:t>
      </w:r>
      <w:r>
        <w:t xml:space="preserve">in the </w:t>
      </w:r>
      <w:r w:rsidRPr="00307AEA">
        <w:rPr>
          <w:b/>
        </w:rPr>
        <w:t>Duncan.Membership.Connector</w:t>
      </w:r>
      <w:r>
        <w:t xml:space="preserve"> connection string.  SQL </w:t>
      </w:r>
      <w:r w:rsidR="00FE5FD7">
        <w:t>Initial Catalog name in error</w:t>
      </w:r>
      <w:r>
        <w:t xml:space="preserve">.  Check RBAC database </w:t>
      </w:r>
      <w:r w:rsidR="00FE5FD7">
        <w:t>name</w:t>
      </w:r>
      <w:r>
        <w:t xml:space="preserve"> and correct in </w:t>
      </w:r>
      <w:r w:rsidRPr="00FE5FD7">
        <w:rPr>
          <w:i/>
        </w:rPr>
        <w:t>connectio</w:t>
      </w:r>
      <w:r w:rsidRPr="00FE5FD7">
        <w:rPr>
          <w:i/>
        </w:rPr>
        <w:t>n</w:t>
      </w:r>
      <w:r w:rsidRPr="00FE5FD7">
        <w:rPr>
          <w:i/>
        </w:rPr>
        <w:t>Strings.config</w:t>
      </w:r>
      <w:r>
        <w:t xml:space="preserve"> and save.  Retest starting at Section 11.1.</w:t>
      </w:r>
    </w:p>
    <w:p w:rsidR="00FE5FD7" w:rsidRDefault="00FE5FD7" w:rsidP="00FE5FD7">
      <w:pPr>
        <w:pStyle w:val="Body"/>
        <w:keepNext/>
        <w:jc w:val="center"/>
      </w:pPr>
      <w:r>
        <w:rPr>
          <w:noProof/>
        </w:rPr>
        <w:lastRenderedPageBreak/>
        <w:drawing>
          <wp:inline distT="0" distB="0" distL="0" distR="0" wp14:anchorId="6FB877BA" wp14:editId="12D60858">
            <wp:extent cx="5943600" cy="2750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750820"/>
                    </a:xfrm>
                    <a:prstGeom prst="rect">
                      <a:avLst/>
                    </a:prstGeom>
                  </pic:spPr>
                </pic:pic>
              </a:graphicData>
            </a:graphic>
          </wp:inline>
        </w:drawing>
      </w:r>
    </w:p>
    <w:p w:rsidR="008C2C25" w:rsidRDefault="00FE5FD7" w:rsidP="00FE5FD7">
      <w:pPr>
        <w:pStyle w:val="Caption"/>
        <w:jc w:val="center"/>
      </w:pPr>
      <w:bookmarkStart w:id="110" w:name="_Toc379356515"/>
      <w:r>
        <w:t xml:space="preserve">Figure </w:t>
      </w:r>
      <w:r>
        <w:fldChar w:fldCharType="begin"/>
      </w:r>
      <w:r>
        <w:instrText xml:space="preserve"> SEQ Figure \* ARABIC </w:instrText>
      </w:r>
      <w:r>
        <w:fldChar w:fldCharType="separate"/>
      </w:r>
      <w:r w:rsidR="005E66BD">
        <w:t>38</w:t>
      </w:r>
      <w:r>
        <w:fldChar w:fldCharType="end"/>
      </w:r>
      <w:r>
        <w:t xml:space="preserve"> Configuration Error in SQL Server Name</w:t>
      </w:r>
      <w:r w:rsidR="00A81AE7">
        <w:t xml:space="preserve"> - </w:t>
      </w:r>
      <w:r w:rsidR="00A81AE7" w:rsidRPr="00A81AE7">
        <w:t>Duncan.Membership.Connector</w:t>
      </w:r>
      <w:bookmarkEnd w:id="110"/>
    </w:p>
    <w:p w:rsidR="00227489" w:rsidRPr="00137CC8" w:rsidRDefault="00227489" w:rsidP="00227489">
      <w:pPr>
        <w:pStyle w:val="Body"/>
      </w:pPr>
      <w:r>
        <w:t xml:space="preserve">Bad SQL Server Name – Error in </w:t>
      </w:r>
      <w:r w:rsidRPr="00137CC8">
        <w:rPr>
          <w:i/>
        </w:rPr>
        <w:t>connectionStrings.config</w:t>
      </w:r>
      <w:r>
        <w:rPr>
          <w:i/>
        </w:rPr>
        <w:t xml:space="preserve"> </w:t>
      </w:r>
      <w:r>
        <w:t xml:space="preserve">in the </w:t>
      </w:r>
      <w:r w:rsidRPr="00307AEA">
        <w:rPr>
          <w:b/>
        </w:rPr>
        <w:t>Duncan.Membership.Connector</w:t>
      </w:r>
      <w:r>
        <w:t xml:space="preserve"> co</w:t>
      </w:r>
      <w:r>
        <w:t>n</w:t>
      </w:r>
      <w:r>
        <w:t xml:space="preserve">nection string.  SQL server name mistyped.  Check RBAC database SQL Server name and correct in </w:t>
      </w:r>
      <w:r w:rsidRPr="00227489">
        <w:rPr>
          <w:i/>
        </w:rPr>
        <w:t>co</w:t>
      </w:r>
      <w:r w:rsidRPr="00227489">
        <w:rPr>
          <w:i/>
        </w:rPr>
        <w:t>n</w:t>
      </w:r>
      <w:r w:rsidRPr="00227489">
        <w:rPr>
          <w:i/>
        </w:rPr>
        <w:t>nectionStrings.config</w:t>
      </w:r>
      <w:r>
        <w:t xml:space="preserve"> and save.  Retest starting at Section 11.1.</w:t>
      </w:r>
    </w:p>
    <w:p w:rsidR="00FF38B3" w:rsidRDefault="00FF38B3" w:rsidP="00FF38B3">
      <w:pPr>
        <w:pStyle w:val="Heading2"/>
      </w:pPr>
      <w:bookmarkStart w:id="111" w:name="_Toc379357768"/>
      <w:r>
        <w:t>Initial Login</w:t>
      </w:r>
      <w:bookmarkEnd w:id="111"/>
    </w:p>
    <w:p w:rsidR="00161654" w:rsidRDefault="00161654" w:rsidP="00161654">
      <w:pPr>
        <w:pStyle w:val="Body"/>
      </w:pPr>
      <w:r>
        <w:t>Test the administrative login.</w:t>
      </w:r>
      <w:r w:rsidR="00647231">
        <w:t xml:space="preserve">  Enter the </w:t>
      </w:r>
      <w:r w:rsidR="00647231" w:rsidRPr="00647231">
        <w:rPr>
          <w:b/>
        </w:rPr>
        <w:t>Username</w:t>
      </w:r>
      <w:r w:rsidR="00647231">
        <w:t xml:space="preserve"> of ‘Admin’ and the </w:t>
      </w:r>
      <w:r w:rsidR="00647231" w:rsidRPr="00647231">
        <w:rPr>
          <w:b/>
        </w:rPr>
        <w:t>Password</w:t>
      </w:r>
      <w:r w:rsidR="00647231">
        <w:t xml:space="preserve"> of ‘password’</w:t>
      </w:r>
      <w:r w:rsidR="00C87ED0">
        <w:t>.  If you entered a different password in Section 5.1, enter that password.</w:t>
      </w:r>
    </w:p>
    <w:p w:rsidR="00161654" w:rsidRDefault="0078604B" w:rsidP="00161654">
      <w:pPr>
        <w:pStyle w:val="Body"/>
        <w:keepNext/>
        <w:jc w:val="center"/>
      </w:pPr>
      <w:r>
        <w:rPr>
          <w:noProof/>
        </w:rPr>
        <w:lastRenderedPageBreak/>
        <w:drawing>
          <wp:inline distT="0" distB="0" distL="0" distR="0" wp14:anchorId="380ACF7E" wp14:editId="11C6DF1B">
            <wp:extent cx="5943600" cy="38614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861435"/>
                    </a:xfrm>
                    <a:prstGeom prst="rect">
                      <a:avLst/>
                    </a:prstGeom>
                  </pic:spPr>
                </pic:pic>
              </a:graphicData>
            </a:graphic>
          </wp:inline>
        </w:drawing>
      </w:r>
    </w:p>
    <w:p w:rsidR="00161654" w:rsidRDefault="00161654" w:rsidP="00161654">
      <w:pPr>
        <w:pStyle w:val="Caption"/>
        <w:jc w:val="center"/>
      </w:pPr>
      <w:bookmarkStart w:id="112" w:name="_Toc379356516"/>
      <w:r>
        <w:t xml:space="preserve">Figure </w:t>
      </w:r>
      <w:r>
        <w:fldChar w:fldCharType="begin"/>
      </w:r>
      <w:r>
        <w:instrText xml:space="preserve"> SEQ Figure \* ARABIC </w:instrText>
      </w:r>
      <w:r>
        <w:fldChar w:fldCharType="separate"/>
      </w:r>
      <w:r w:rsidR="005E66BD">
        <w:t>39</w:t>
      </w:r>
      <w:r>
        <w:fldChar w:fldCharType="end"/>
      </w:r>
      <w:r>
        <w:t xml:space="preserve"> Testing Admin login</w:t>
      </w:r>
      <w:bookmarkEnd w:id="112"/>
    </w:p>
    <w:p w:rsidR="00161654" w:rsidRDefault="00215470" w:rsidP="00161654">
      <w:pPr>
        <w:pStyle w:val="Body"/>
      </w:pPr>
      <w:r>
        <w:t xml:space="preserve">On successful login you will be taken to the following page where you will be required to change your password.  </w:t>
      </w:r>
    </w:p>
    <w:p w:rsidR="00215470" w:rsidRDefault="00C64DF4" w:rsidP="00215470">
      <w:pPr>
        <w:pStyle w:val="Body"/>
        <w:keepNext/>
        <w:jc w:val="center"/>
      </w:pPr>
      <w:r>
        <w:rPr>
          <w:noProof/>
        </w:rPr>
        <w:lastRenderedPageBreak/>
        <w:drawing>
          <wp:inline distT="0" distB="0" distL="0" distR="0" wp14:anchorId="1569C97B" wp14:editId="16632FC7">
            <wp:extent cx="5943600" cy="56953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695315"/>
                    </a:xfrm>
                    <a:prstGeom prst="rect">
                      <a:avLst/>
                    </a:prstGeom>
                  </pic:spPr>
                </pic:pic>
              </a:graphicData>
            </a:graphic>
          </wp:inline>
        </w:drawing>
      </w:r>
    </w:p>
    <w:p w:rsidR="00215470" w:rsidRDefault="00215470" w:rsidP="00215470">
      <w:pPr>
        <w:pStyle w:val="Caption"/>
        <w:jc w:val="center"/>
      </w:pPr>
      <w:bookmarkStart w:id="113" w:name="_Toc379356517"/>
      <w:r>
        <w:t xml:space="preserve">Figure </w:t>
      </w:r>
      <w:r>
        <w:fldChar w:fldCharType="begin"/>
      </w:r>
      <w:r>
        <w:instrText xml:space="preserve"> SEQ Figure \* ARABIC </w:instrText>
      </w:r>
      <w:r>
        <w:fldChar w:fldCharType="separate"/>
      </w:r>
      <w:r w:rsidR="005E66BD">
        <w:t>40</w:t>
      </w:r>
      <w:r>
        <w:fldChar w:fldCharType="end"/>
      </w:r>
      <w:r>
        <w:t xml:space="preserve"> </w:t>
      </w:r>
      <w:r w:rsidRPr="00904B1D">
        <w:t>Testing Admin login</w:t>
      </w:r>
      <w:r>
        <w:t xml:space="preserve"> - Required Password Change</w:t>
      </w:r>
      <w:bookmarkEnd w:id="113"/>
    </w:p>
    <w:p w:rsidR="00254227" w:rsidRPr="00215470" w:rsidRDefault="00254227" w:rsidP="00254227">
      <w:pPr>
        <w:pStyle w:val="Body"/>
      </w:pPr>
      <w:r>
        <w:t xml:space="preserve">Scroll to the bottom of the page, if required, and enter </w:t>
      </w:r>
      <w:r w:rsidRPr="00215470">
        <w:rPr>
          <w:b/>
        </w:rPr>
        <w:t>New Password</w:t>
      </w:r>
      <w:r>
        <w:t xml:space="preserve"> and reenter in </w:t>
      </w:r>
      <w:r w:rsidRPr="00215470">
        <w:rPr>
          <w:b/>
        </w:rPr>
        <w:t>Confirm Password</w:t>
      </w:r>
      <w:r>
        <w:rPr>
          <w:b/>
        </w:rPr>
        <w:t xml:space="preserve">.  </w:t>
      </w:r>
      <w:r>
        <w:t>The password must contain a minimum of one lower case character, one upper case character, one number and one special character.  The password must be between 7 and 8 characters long.</w:t>
      </w:r>
    </w:p>
    <w:p w:rsidR="00254227" w:rsidRDefault="00254227" w:rsidP="00254227">
      <w:pPr>
        <w:pStyle w:val="Body"/>
        <w:jc w:val="both"/>
      </w:pPr>
      <w:r>
        <w:t>Press the ‘</w:t>
      </w:r>
      <w:r w:rsidRPr="00254227">
        <w:rPr>
          <w:b/>
        </w:rPr>
        <w:t>CHANGE PASSWORD</w:t>
      </w:r>
      <w:r>
        <w:rPr>
          <w:b/>
        </w:rPr>
        <w:t>’</w:t>
      </w:r>
      <w:r>
        <w:t xml:space="preserve"> button when done.  If successful, you will be taken back to the login screen.  Log back in using your new password.</w:t>
      </w:r>
    </w:p>
    <w:p w:rsidR="006A24F5" w:rsidRPr="00161654" w:rsidRDefault="006A24F5" w:rsidP="00254227">
      <w:pPr>
        <w:pStyle w:val="Body"/>
        <w:jc w:val="both"/>
      </w:pPr>
      <w:r>
        <w:t>The basic functionality of the PEMS Website and the database connections to the RBAC database have now been tested.</w:t>
      </w:r>
    </w:p>
    <w:p w:rsidR="00FF38B3" w:rsidRDefault="00FF38B3" w:rsidP="00FF38B3">
      <w:pPr>
        <w:pStyle w:val="Heading3"/>
      </w:pPr>
      <w:bookmarkStart w:id="114" w:name="_Toc379357769"/>
      <w:r>
        <w:lastRenderedPageBreak/>
        <w:t>Troubleshooting</w:t>
      </w:r>
      <w:bookmarkEnd w:id="114"/>
    </w:p>
    <w:p w:rsidR="00A81AE7" w:rsidRDefault="00A81AE7" w:rsidP="00A81AE7">
      <w:pPr>
        <w:pStyle w:val="Body"/>
        <w:keepNext/>
        <w:jc w:val="center"/>
      </w:pPr>
      <w:r>
        <w:rPr>
          <w:noProof/>
        </w:rPr>
        <w:drawing>
          <wp:inline distT="0" distB="0" distL="0" distR="0" wp14:anchorId="762CB2B1" wp14:editId="2BD0227E">
            <wp:extent cx="5943600" cy="2778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778125"/>
                    </a:xfrm>
                    <a:prstGeom prst="rect">
                      <a:avLst/>
                    </a:prstGeom>
                  </pic:spPr>
                </pic:pic>
              </a:graphicData>
            </a:graphic>
          </wp:inline>
        </w:drawing>
      </w:r>
    </w:p>
    <w:p w:rsidR="00137CC8" w:rsidRDefault="00A81AE7" w:rsidP="00A81AE7">
      <w:pPr>
        <w:pStyle w:val="Caption"/>
        <w:jc w:val="center"/>
      </w:pPr>
      <w:bookmarkStart w:id="115" w:name="_Toc379356518"/>
      <w:r>
        <w:t xml:space="preserve">Figure </w:t>
      </w:r>
      <w:r>
        <w:fldChar w:fldCharType="begin"/>
      </w:r>
      <w:r>
        <w:instrText xml:space="preserve"> SEQ Figure \* ARABIC </w:instrText>
      </w:r>
      <w:r>
        <w:fldChar w:fldCharType="separate"/>
      </w:r>
      <w:r w:rsidR="005E66BD">
        <w:t>41</w:t>
      </w:r>
      <w:r>
        <w:fldChar w:fldCharType="end"/>
      </w:r>
      <w:r>
        <w:t xml:space="preserve"> </w:t>
      </w:r>
      <w:r w:rsidRPr="00BE35C8">
        <w:t xml:space="preserve">Configuration Error in SQL Server Name </w:t>
      </w:r>
      <w:r w:rsidR="00EA35F7">
        <w:t>–</w:t>
      </w:r>
      <w:r w:rsidRPr="00BE35C8">
        <w:t xml:space="preserve"> </w:t>
      </w:r>
      <w:r w:rsidRPr="00A81AE7">
        <w:t>PEMRBACEntities</w:t>
      </w:r>
      <w:bookmarkEnd w:id="115"/>
    </w:p>
    <w:p w:rsidR="00EA35F7" w:rsidRDefault="00EA35F7" w:rsidP="00EA35F7">
      <w:pPr>
        <w:pStyle w:val="Body"/>
      </w:pPr>
      <w:r>
        <w:t xml:space="preserve">Bad SQL Server Name – Error in </w:t>
      </w:r>
      <w:r w:rsidRPr="00137CC8">
        <w:rPr>
          <w:i/>
        </w:rPr>
        <w:t>connectionStrings.config</w:t>
      </w:r>
      <w:r>
        <w:rPr>
          <w:i/>
        </w:rPr>
        <w:t xml:space="preserve"> </w:t>
      </w:r>
      <w:r>
        <w:t xml:space="preserve">in the </w:t>
      </w:r>
      <w:r>
        <w:rPr>
          <w:b/>
        </w:rPr>
        <w:t>PEMRBACEntities</w:t>
      </w:r>
      <w:r>
        <w:t xml:space="preserve"> connection string.  SQL server name mistyped.  Check RBAC database SQL Server name and correct in </w:t>
      </w:r>
      <w:r w:rsidRPr="00227489">
        <w:rPr>
          <w:i/>
        </w:rPr>
        <w:t>connectio</w:t>
      </w:r>
      <w:r w:rsidRPr="00227489">
        <w:rPr>
          <w:i/>
        </w:rPr>
        <w:t>n</w:t>
      </w:r>
      <w:r w:rsidRPr="00227489">
        <w:rPr>
          <w:i/>
        </w:rPr>
        <w:t>Strings.config</w:t>
      </w:r>
      <w:r>
        <w:t xml:space="preserve"> and save.  Retest starting at Section 11.1.</w:t>
      </w:r>
    </w:p>
    <w:p w:rsidR="006655A9" w:rsidRPr="006655A9" w:rsidRDefault="006655A9" w:rsidP="00EA35F7">
      <w:pPr>
        <w:pStyle w:val="Body"/>
      </w:pPr>
      <w:r>
        <w:t xml:space="preserve">Similar error screens after attempt at login may indicate other errors in the </w:t>
      </w:r>
      <w:r>
        <w:rPr>
          <w:b/>
        </w:rPr>
        <w:t>PEMRBACEntities</w:t>
      </w:r>
      <w:r>
        <w:t xml:space="preserve"> conne</w:t>
      </w:r>
      <w:r>
        <w:t>c</w:t>
      </w:r>
      <w:r>
        <w:t>tion string.</w:t>
      </w:r>
    </w:p>
    <w:p w:rsidR="00EA35F7" w:rsidRPr="00EA35F7" w:rsidRDefault="0005624B" w:rsidP="0005624B">
      <w:pPr>
        <w:pStyle w:val="Heading2"/>
      </w:pPr>
      <w:bookmarkStart w:id="116" w:name="_Toc379357770"/>
      <w:r>
        <w:t xml:space="preserve">Creating First </w:t>
      </w:r>
      <w:r w:rsidR="0079223E">
        <w:t xml:space="preserve">PEMS </w:t>
      </w:r>
      <w:r>
        <w:t>Customer</w:t>
      </w:r>
      <w:bookmarkEnd w:id="116"/>
    </w:p>
    <w:p w:rsidR="0045500C" w:rsidRDefault="0045500C" w:rsidP="0045500C">
      <w:pPr>
        <w:pStyle w:val="Heading1"/>
      </w:pPr>
      <w:bookmarkStart w:id="117" w:name="_Toc379357771"/>
      <w:r>
        <w:lastRenderedPageBreak/>
        <w:t>Testing Discount Website</w:t>
      </w:r>
      <w:bookmarkEnd w:id="117"/>
    </w:p>
    <w:p w:rsidR="009728DE" w:rsidRPr="00B819EC" w:rsidRDefault="009728DE" w:rsidP="009728DE">
      <w:pPr>
        <w:pStyle w:val="Heading2"/>
      </w:pPr>
      <w:bookmarkStart w:id="118" w:name="_Toc379357772"/>
      <w:r>
        <w:t>Initial Access</w:t>
      </w:r>
      <w:bookmarkEnd w:id="118"/>
    </w:p>
    <w:p w:rsidR="009728DE" w:rsidRDefault="009728DE" w:rsidP="009728DE">
      <w:pPr>
        <w:pStyle w:val="Body"/>
      </w:pPr>
      <w:r>
        <w:t xml:space="preserve">At this point the basic Discount Website should be up and running.  Open a browser and navigate to </w:t>
      </w:r>
      <w:r w:rsidRPr="00D1565B">
        <w:rPr>
          <w:b/>
        </w:rPr>
        <w:t>[</w:t>
      </w:r>
      <w:r>
        <w:rPr>
          <w:b/>
        </w:rPr>
        <w:t>DISCOUNT_</w:t>
      </w:r>
      <w:r w:rsidRPr="00D1565B">
        <w:rPr>
          <w:b/>
        </w:rPr>
        <w:t>WEB_HOST_NAME]</w:t>
      </w:r>
      <w:r>
        <w:rPr>
          <w:b/>
        </w:rPr>
        <w:t xml:space="preserve"> </w:t>
      </w:r>
      <w:r>
        <w:t>as configured in Section 7.1.  You should see the following web page displayed.</w:t>
      </w:r>
    </w:p>
    <w:p w:rsidR="009728DE" w:rsidRDefault="00AE268E" w:rsidP="009728DE">
      <w:pPr>
        <w:pStyle w:val="Body"/>
      </w:pPr>
      <w:r>
        <w:t>In this example the Discount site is for North Sydney Council.</w:t>
      </w:r>
    </w:p>
    <w:p w:rsidR="00AE268E" w:rsidRPr="009728DE" w:rsidRDefault="00AE268E" w:rsidP="009728DE">
      <w:pPr>
        <w:pStyle w:val="Body"/>
      </w:pPr>
    </w:p>
    <w:p w:rsidR="005C08E0" w:rsidRDefault="009728DE" w:rsidP="005C08E0">
      <w:pPr>
        <w:pStyle w:val="Body"/>
        <w:keepNext/>
        <w:jc w:val="center"/>
      </w:pPr>
      <w:r>
        <w:rPr>
          <w:noProof/>
        </w:rPr>
        <w:drawing>
          <wp:inline distT="0" distB="0" distL="0" distR="0" wp14:anchorId="6AC80EB7" wp14:editId="17E9859C">
            <wp:extent cx="5943600" cy="37280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728085"/>
                    </a:xfrm>
                    <a:prstGeom prst="rect">
                      <a:avLst/>
                    </a:prstGeom>
                  </pic:spPr>
                </pic:pic>
              </a:graphicData>
            </a:graphic>
          </wp:inline>
        </w:drawing>
      </w:r>
    </w:p>
    <w:p w:rsidR="009728DE" w:rsidRDefault="005C08E0" w:rsidP="005C08E0">
      <w:pPr>
        <w:pStyle w:val="Caption"/>
        <w:jc w:val="center"/>
      </w:pPr>
      <w:bookmarkStart w:id="119" w:name="_Toc379356519"/>
      <w:r>
        <w:t xml:space="preserve">Figure </w:t>
      </w:r>
      <w:r>
        <w:fldChar w:fldCharType="begin"/>
      </w:r>
      <w:r>
        <w:instrText xml:space="preserve"> SEQ Figure \* ARABIC </w:instrText>
      </w:r>
      <w:r>
        <w:fldChar w:fldCharType="separate"/>
      </w:r>
      <w:r w:rsidR="005E66BD">
        <w:t>42</w:t>
      </w:r>
      <w:r>
        <w:fldChar w:fldCharType="end"/>
      </w:r>
      <w:r>
        <w:t xml:space="preserve"> Initial Discount Website Test</w:t>
      </w:r>
      <w:bookmarkEnd w:id="119"/>
    </w:p>
    <w:p w:rsidR="009F3753" w:rsidRDefault="009F3753" w:rsidP="009728DE">
      <w:pPr>
        <w:pStyle w:val="Body"/>
      </w:pPr>
    </w:p>
    <w:p w:rsidR="009F3753" w:rsidRDefault="009F3753" w:rsidP="009F3753">
      <w:pPr>
        <w:pStyle w:val="Heading3"/>
      </w:pPr>
      <w:bookmarkStart w:id="120" w:name="_Toc379357773"/>
      <w:r>
        <w:t>Troubleshooting</w:t>
      </w:r>
      <w:bookmarkEnd w:id="120"/>
    </w:p>
    <w:p w:rsidR="005C08E0" w:rsidRDefault="005C08E0" w:rsidP="005C08E0">
      <w:pPr>
        <w:pStyle w:val="Body"/>
      </w:pPr>
      <w:r>
        <w:t>The initial presentation of the web site can fail for many reasons.  Most common reasons are errors in the config files and database connectivity issues.  The following are typical failures encountered.</w:t>
      </w:r>
    </w:p>
    <w:p w:rsidR="006009D7" w:rsidRDefault="005C08E0" w:rsidP="006009D7">
      <w:pPr>
        <w:pStyle w:val="Body"/>
        <w:keepNext/>
        <w:jc w:val="center"/>
      </w:pPr>
      <w:r>
        <w:rPr>
          <w:noProof/>
        </w:rPr>
        <w:lastRenderedPageBreak/>
        <w:drawing>
          <wp:inline distT="0" distB="0" distL="0" distR="0" wp14:anchorId="74B76059" wp14:editId="39F83CC1">
            <wp:extent cx="5943600" cy="23596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359660"/>
                    </a:xfrm>
                    <a:prstGeom prst="rect">
                      <a:avLst/>
                    </a:prstGeom>
                  </pic:spPr>
                </pic:pic>
              </a:graphicData>
            </a:graphic>
          </wp:inline>
        </w:drawing>
      </w:r>
    </w:p>
    <w:p w:rsidR="005C08E0" w:rsidRDefault="006009D7" w:rsidP="006009D7">
      <w:pPr>
        <w:pStyle w:val="Caption"/>
        <w:jc w:val="center"/>
      </w:pPr>
      <w:bookmarkStart w:id="121" w:name="_Toc379356520"/>
      <w:r>
        <w:t xml:space="preserve">Figure </w:t>
      </w:r>
      <w:r>
        <w:fldChar w:fldCharType="begin"/>
      </w:r>
      <w:r>
        <w:instrText xml:space="preserve"> SEQ Figure \* ARABIC </w:instrText>
      </w:r>
      <w:r>
        <w:fldChar w:fldCharType="separate"/>
      </w:r>
      <w:r w:rsidR="005E66BD">
        <w:t>43</w:t>
      </w:r>
      <w:r>
        <w:fldChar w:fldCharType="end"/>
      </w:r>
      <w:r>
        <w:t xml:space="preserve"> </w:t>
      </w:r>
      <w:r w:rsidRPr="00E93F07">
        <w:t xml:space="preserve">Configuration Error in SQL Initial Catalog Name </w:t>
      </w:r>
      <w:r w:rsidR="00753EF0">
        <w:t>–</w:t>
      </w:r>
      <w:r w:rsidRPr="00E93F07">
        <w:t xml:space="preserve"> RbacEntities</w:t>
      </w:r>
      <w:bookmarkEnd w:id="121"/>
    </w:p>
    <w:p w:rsidR="00753EF0" w:rsidRDefault="00753EF0" w:rsidP="00753EF0">
      <w:pPr>
        <w:pStyle w:val="Body"/>
      </w:pPr>
      <w:r>
        <w:t xml:space="preserve">Bad SQL Server Name – Error in </w:t>
      </w:r>
      <w:r w:rsidRPr="00137CC8">
        <w:rPr>
          <w:i/>
        </w:rPr>
        <w:t>connectionStrings.config</w:t>
      </w:r>
      <w:r>
        <w:rPr>
          <w:i/>
        </w:rPr>
        <w:t xml:space="preserve"> </w:t>
      </w:r>
      <w:r>
        <w:t xml:space="preserve">in the </w:t>
      </w:r>
      <w:r>
        <w:rPr>
          <w:b/>
        </w:rPr>
        <w:t xml:space="preserve">RbacEntities </w:t>
      </w:r>
      <w:r>
        <w:t xml:space="preserve">connection string.  SQL server name mistyped.  Check RBAC database SQL Server name and correct in </w:t>
      </w:r>
      <w:r w:rsidRPr="00227489">
        <w:rPr>
          <w:i/>
        </w:rPr>
        <w:t>connectionStrings.config</w:t>
      </w:r>
      <w:r>
        <w:t xml:space="preserve"> and save.  Retest starting at Section 1</w:t>
      </w:r>
      <w:r w:rsidR="00D31BD6">
        <w:t>2</w:t>
      </w:r>
      <w:r>
        <w:t>.1.</w:t>
      </w:r>
    </w:p>
    <w:p w:rsidR="00D31BD6" w:rsidRDefault="00D31BD6" w:rsidP="00753EF0">
      <w:pPr>
        <w:pStyle w:val="Body"/>
      </w:pPr>
    </w:p>
    <w:p w:rsidR="00D31BD6" w:rsidRDefault="00D31BD6" w:rsidP="00D31BD6">
      <w:pPr>
        <w:pStyle w:val="Body"/>
        <w:keepNext/>
        <w:jc w:val="center"/>
      </w:pPr>
      <w:r>
        <w:rPr>
          <w:noProof/>
        </w:rPr>
        <w:drawing>
          <wp:inline distT="0" distB="0" distL="0" distR="0" wp14:anchorId="033F8CDC" wp14:editId="380B981C">
            <wp:extent cx="5943600" cy="24682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468245"/>
                    </a:xfrm>
                    <a:prstGeom prst="rect">
                      <a:avLst/>
                    </a:prstGeom>
                  </pic:spPr>
                </pic:pic>
              </a:graphicData>
            </a:graphic>
          </wp:inline>
        </w:drawing>
      </w:r>
    </w:p>
    <w:p w:rsidR="00D31BD6" w:rsidRDefault="00D31BD6" w:rsidP="00D31BD6">
      <w:pPr>
        <w:pStyle w:val="Caption"/>
        <w:jc w:val="center"/>
      </w:pPr>
      <w:bookmarkStart w:id="122" w:name="_Toc379356521"/>
      <w:r>
        <w:t xml:space="preserve">Figure </w:t>
      </w:r>
      <w:r>
        <w:fldChar w:fldCharType="begin"/>
      </w:r>
      <w:r>
        <w:instrText xml:space="preserve"> SEQ Figure \* ARABIC </w:instrText>
      </w:r>
      <w:r>
        <w:fldChar w:fldCharType="separate"/>
      </w:r>
      <w:r w:rsidR="005E66BD">
        <w:t>44</w:t>
      </w:r>
      <w:r>
        <w:fldChar w:fldCharType="end"/>
      </w:r>
      <w:r>
        <w:t xml:space="preserve"> </w:t>
      </w:r>
      <w:r w:rsidRPr="005E32BC">
        <w:t xml:space="preserve">Configuration Error in SQL </w:t>
      </w:r>
      <w:r>
        <w:t>User Name or Password</w:t>
      </w:r>
      <w:r w:rsidRPr="005E32BC">
        <w:t xml:space="preserve"> – RbacEntities</w:t>
      </w:r>
      <w:bookmarkEnd w:id="122"/>
    </w:p>
    <w:p w:rsidR="00D31BD6" w:rsidRPr="00137CC8" w:rsidRDefault="00D31BD6" w:rsidP="00D31BD6">
      <w:pPr>
        <w:pStyle w:val="Body"/>
      </w:pPr>
      <w:r>
        <w:t xml:space="preserve">Bad SQL Login – Error in </w:t>
      </w:r>
      <w:r w:rsidRPr="00137CC8">
        <w:rPr>
          <w:i/>
        </w:rPr>
        <w:t>connectionStrings.config</w:t>
      </w:r>
      <w:r>
        <w:rPr>
          <w:i/>
        </w:rPr>
        <w:t xml:space="preserve"> </w:t>
      </w:r>
      <w:r>
        <w:t xml:space="preserve">in the </w:t>
      </w:r>
      <w:r>
        <w:rPr>
          <w:b/>
        </w:rPr>
        <w:t>RbacEntities</w:t>
      </w:r>
      <w:r>
        <w:t xml:space="preserve"> connection string.  SQL user name or password mistyped.  Check RBAC database SQL user name and password and correct in </w:t>
      </w:r>
      <w:r w:rsidRPr="00FE5FD7">
        <w:rPr>
          <w:i/>
        </w:rPr>
        <w:t>conne</w:t>
      </w:r>
      <w:r w:rsidRPr="00FE5FD7">
        <w:rPr>
          <w:i/>
        </w:rPr>
        <w:t>c</w:t>
      </w:r>
      <w:r w:rsidRPr="00FE5FD7">
        <w:rPr>
          <w:i/>
        </w:rPr>
        <w:t>tionStrings.config</w:t>
      </w:r>
      <w:r>
        <w:t xml:space="preserve"> and save.  Retest starting at Section 12.1.</w:t>
      </w:r>
    </w:p>
    <w:p w:rsidR="00D31BD6" w:rsidRDefault="00D31BD6" w:rsidP="00D31BD6">
      <w:pPr>
        <w:pStyle w:val="Body"/>
      </w:pPr>
    </w:p>
    <w:p w:rsidR="00F54424" w:rsidRDefault="00F54424" w:rsidP="00F54424">
      <w:pPr>
        <w:pStyle w:val="Body"/>
        <w:keepNext/>
        <w:jc w:val="center"/>
      </w:pPr>
      <w:r>
        <w:rPr>
          <w:noProof/>
        </w:rPr>
        <w:lastRenderedPageBreak/>
        <w:drawing>
          <wp:inline distT="0" distB="0" distL="0" distR="0" wp14:anchorId="2FD728E4" wp14:editId="6C487E94">
            <wp:extent cx="5943600" cy="26047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604770"/>
                    </a:xfrm>
                    <a:prstGeom prst="rect">
                      <a:avLst/>
                    </a:prstGeom>
                  </pic:spPr>
                </pic:pic>
              </a:graphicData>
            </a:graphic>
          </wp:inline>
        </w:drawing>
      </w:r>
    </w:p>
    <w:p w:rsidR="00F54424" w:rsidRDefault="00F54424" w:rsidP="00F54424">
      <w:pPr>
        <w:pStyle w:val="Caption"/>
        <w:jc w:val="center"/>
      </w:pPr>
      <w:bookmarkStart w:id="123" w:name="_Toc379356522"/>
      <w:r>
        <w:t xml:space="preserve">Figure </w:t>
      </w:r>
      <w:r>
        <w:fldChar w:fldCharType="begin"/>
      </w:r>
      <w:r>
        <w:instrText xml:space="preserve"> SEQ Figure \* ARABIC </w:instrText>
      </w:r>
      <w:r>
        <w:fldChar w:fldCharType="separate"/>
      </w:r>
      <w:r w:rsidR="005E66BD">
        <w:t>45</w:t>
      </w:r>
      <w:r>
        <w:fldChar w:fldCharType="end"/>
      </w:r>
      <w:r>
        <w:t xml:space="preserve"> </w:t>
      </w:r>
      <w:r w:rsidRPr="003C4957">
        <w:t xml:space="preserve">Configuration Error in SQL </w:t>
      </w:r>
      <w:r>
        <w:t>Data Source</w:t>
      </w:r>
      <w:r w:rsidRPr="003C4957">
        <w:t xml:space="preserve"> – RbacEntities</w:t>
      </w:r>
      <w:bookmarkEnd w:id="123"/>
    </w:p>
    <w:p w:rsidR="00F54424" w:rsidRPr="00137CC8" w:rsidRDefault="00F54424" w:rsidP="00F54424">
      <w:pPr>
        <w:pStyle w:val="Body"/>
      </w:pPr>
      <w:r>
        <w:t xml:space="preserve">Bad SQL Server Name – Error in </w:t>
      </w:r>
      <w:r w:rsidRPr="00137CC8">
        <w:rPr>
          <w:i/>
        </w:rPr>
        <w:t>connectionStrings.config</w:t>
      </w:r>
      <w:r>
        <w:rPr>
          <w:i/>
        </w:rPr>
        <w:t xml:space="preserve"> </w:t>
      </w:r>
      <w:r>
        <w:t xml:space="preserve">in the </w:t>
      </w:r>
      <w:r>
        <w:rPr>
          <w:b/>
        </w:rPr>
        <w:t>RbacEntities</w:t>
      </w:r>
      <w:r>
        <w:t xml:space="preserve"> connection string.  SQL server name mistyped.  Check RBAC database SQL Server name and correct in </w:t>
      </w:r>
      <w:r w:rsidRPr="00227489">
        <w:rPr>
          <w:i/>
        </w:rPr>
        <w:t>connectionStrings.config</w:t>
      </w:r>
      <w:r>
        <w:t xml:space="preserve"> and save.  Retest starting at Section 12.1.</w:t>
      </w:r>
    </w:p>
    <w:p w:rsidR="00F54424" w:rsidRDefault="00F54424" w:rsidP="00F54424">
      <w:pPr>
        <w:pStyle w:val="Body"/>
      </w:pPr>
    </w:p>
    <w:p w:rsidR="0025230C" w:rsidRDefault="0025230C" w:rsidP="0025230C">
      <w:pPr>
        <w:pStyle w:val="Heading2"/>
      </w:pPr>
      <w:bookmarkStart w:id="124" w:name="_Toc379357774"/>
      <w:r>
        <w:t>Test Login</w:t>
      </w:r>
      <w:bookmarkEnd w:id="124"/>
    </w:p>
    <w:p w:rsidR="0025230C" w:rsidRPr="0025230C" w:rsidRDefault="0025230C" w:rsidP="0025230C">
      <w:pPr>
        <w:pStyle w:val="Body"/>
      </w:pPr>
      <w:r>
        <w:t>An additional test of the config files can be performed by logging into the Discount site with a test user and password.</w:t>
      </w:r>
    </w:p>
    <w:p w:rsidR="00BB7828" w:rsidRDefault="0025230C" w:rsidP="00BB7828">
      <w:pPr>
        <w:pStyle w:val="Body"/>
        <w:keepNext/>
        <w:jc w:val="center"/>
      </w:pPr>
      <w:r>
        <w:rPr>
          <w:noProof/>
        </w:rPr>
        <w:lastRenderedPageBreak/>
        <w:drawing>
          <wp:inline distT="0" distB="0" distL="0" distR="0" wp14:anchorId="342CE61B" wp14:editId="39847AD7">
            <wp:extent cx="5943600" cy="37204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720465"/>
                    </a:xfrm>
                    <a:prstGeom prst="rect">
                      <a:avLst/>
                    </a:prstGeom>
                  </pic:spPr>
                </pic:pic>
              </a:graphicData>
            </a:graphic>
          </wp:inline>
        </w:drawing>
      </w:r>
    </w:p>
    <w:p w:rsidR="0025230C" w:rsidRDefault="00BB7828" w:rsidP="00BB7828">
      <w:pPr>
        <w:pStyle w:val="Caption"/>
        <w:jc w:val="center"/>
      </w:pPr>
      <w:bookmarkStart w:id="125" w:name="_Toc379356523"/>
      <w:r>
        <w:t xml:space="preserve">Figure </w:t>
      </w:r>
      <w:r>
        <w:fldChar w:fldCharType="begin"/>
      </w:r>
      <w:r>
        <w:instrText xml:space="preserve"> SEQ Figure \* ARABIC </w:instrText>
      </w:r>
      <w:r>
        <w:fldChar w:fldCharType="separate"/>
      </w:r>
      <w:r w:rsidR="005E66BD">
        <w:t>46</w:t>
      </w:r>
      <w:r>
        <w:fldChar w:fldCharType="end"/>
      </w:r>
      <w:r>
        <w:t xml:space="preserve"> </w:t>
      </w:r>
      <w:r w:rsidRPr="008A443A">
        <w:t xml:space="preserve">Discount Website </w:t>
      </w:r>
      <w:r>
        <w:t>Login Test</w:t>
      </w:r>
      <w:bookmarkEnd w:id="125"/>
    </w:p>
    <w:p w:rsidR="00BB7828" w:rsidRDefault="00BB7828" w:rsidP="00BB7828">
      <w:pPr>
        <w:pStyle w:val="Body"/>
      </w:pPr>
      <w:r>
        <w:t xml:space="preserve">Enter a </w:t>
      </w:r>
      <w:r w:rsidRPr="00BB7828">
        <w:rPr>
          <w:i/>
        </w:rPr>
        <w:t>Username</w:t>
      </w:r>
      <w:r>
        <w:t xml:space="preserve"> of ‘user’ with a </w:t>
      </w:r>
      <w:r w:rsidRPr="00BB7828">
        <w:rPr>
          <w:i/>
        </w:rPr>
        <w:t>Password</w:t>
      </w:r>
      <w:r>
        <w:t xml:space="preserve"> of ‘password’.  This is not a valid user but it will test the </w:t>
      </w:r>
      <w:r w:rsidRPr="00BB7828">
        <w:rPr>
          <w:b/>
        </w:rPr>
        <w:t>MembershipConnection</w:t>
      </w:r>
      <w:r>
        <w:t xml:space="preserve"> connection string.  Click “Sign In”.  You should see the following displayed on the left side of the page.</w:t>
      </w:r>
      <w:r w:rsidR="00501852">
        <w:t xml:space="preserve">  This verifies the connection is valid.</w:t>
      </w:r>
    </w:p>
    <w:p w:rsidR="00BB7828" w:rsidRDefault="00BB7828" w:rsidP="00BB7828">
      <w:pPr>
        <w:pStyle w:val="Body"/>
      </w:pPr>
    </w:p>
    <w:p w:rsidR="00BB7828" w:rsidRDefault="00BB7828" w:rsidP="00BB7828">
      <w:pPr>
        <w:pStyle w:val="Body"/>
        <w:keepNext/>
        <w:jc w:val="center"/>
      </w:pPr>
      <w:r>
        <w:rPr>
          <w:noProof/>
        </w:rPr>
        <w:lastRenderedPageBreak/>
        <w:drawing>
          <wp:inline distT="0" distB="0" distL="0" distR="0" wp14:anchorId="2A696C90" wp14:editId="29769DB7">
            <wp:extent cx="3651935" cy="322823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51935" cy="3228230"/>
                    </a:xfrm>
                    <a:prstGeom prst="rect">
                      <a:avLst/>
                    </a:prstGeom>
                  </pic:spPr>
                </pic:pic>
              </a:graphicData>
            </a:graphic>
          </wp:inline>
        </w:drawing>
      </w:r>
    </w:p>
    <w:p w:rsidR="00BB7828" w:rsidRDefault="00BB7828" w:rsidP="00BB7828">
      <w:pPr>
        <w:pStyle w:val="Caption"/>
        <w:jc w:val="center"/>
      </w:pPr>
      <w:bookmarkStart w:id="126" w:name="_Toc379356524"/>
      <w:r>
        <w:t xml:space="preserve">Figure </w:t>
      </w:r>
      <w:r>
        <w:fldChar w:fldCharType="begin"/>
      </w:r>
      <w:r>
        <w:instrText xml:space="preserve"> SEQ Figure \* ARABIC </w:instrText>
      </w:r>
      <w:r>
        <w:fldChar w:fldCharType="separate"/>
      </w:r>
      <w:r w:rsidR="005E66BD">
        <w:t>47</w:t>
      </w:r>
      <w:r>
        <w:fldChar w:fldCharType="end"/>
      </w:r>
      <w:r>
        <w:t xml:space="preserve"> Discount Website Login Test Result</w:t>
      </w:r>
      <w:bookmarkEnd w:id="126"/>
    </w:p>
    <w:p w:rsidR="00BB7828" w:rsidRDefault="00BB7828" w:rsidP="00BB7828">
      <w:pPr>
        <w:pStyle w:val="Body"/>
      </w:pPr>
    </w:p>
    <w:p w:rsidR="00BB7828" w:rsidRPr="00BB7828" w:rsidRDefault="00BB7828" w:rsidP="00BB7828">
      <w:pPr>
        <w:pStyle w:val="Body"/>
      </w:pPr>
    </w:p>
    <w:p w:rsidR="0025230C" w:rsidRDefault="0025230C" w:rsidP="0025230C">
      <w:pPr>
        <w:pStyle w:val="Heading3"/>
      </w:pPr>
      <w:bookmarkStart w:id="127" w:name="_Toc379357775"/>
      <w:r>
        <w:t>Troubleshooting</w:t>
      </w:r>
      <w:bookmarkEnd w:id="127"/>
    </w:p>
    <w:p w:rsidR="004F177F" w:rsidRDefault="004F177F" w:rsidP="004F177F">
      <w:pPr>
        <w:pStyle w:val="Body"/>
      </w:pPr>
      <w:r>
        <w:t xml:space="preserve">The primary reason for a failure of the login test is an error in the </w:t>
      </w:r>
      <w:r w:rsidRPr="004F177F">
        <w:rPr>
          <w:b/>
        </w:rPr>
        <w:t>Membership</w:t>
      </w:r>
      <w:r w:rsidR="0005624B">
        <w:rPr>
          <w:b/>
        </w:rPr>
        <w:t>.</w:t>
      </w:r>
      <w:r w:rsidRPr="004F177F">
        <w:rPr>
          <w:b/>
        </w:rPr>
        <w:t>Connector</w:t>
      </w:r>
      <w:r>
        <w:t xml:space="preserve"> connection string.  The following </w:t>
      </w:r>
      <w:r w:rsidR="000105A4">
        <w:t>is the typical failure you will encounter if the connection string has mistakes or the system cannot contact the PEMS database instance.</w:t>
      </w:r>
    </w:p>
    <w:p w:rsidR="004F177F" w:rsidRDefault="0005624B" w:rsidP="004F177F">
      <w:pPr>
        <w:pStyle w:val="Body"/>
        <w:keepNext/>
        <w:jc w:val="center"/>
      </w:pPr>
      <w:r>
        <w:rPr>
          <w:noProof/>
        </w:rPr>
        <w:drawing>
          <wp:inline distT="0" distB="0" distL="0" distR="0" wp14:anchorId="468D414F" wp14:editId="340F46A5">
            <wp:extent cx="5943600" cy="2672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672715"/>
                    </a:xfrm>
                    <a:prstGeom prst="rect">
                      <a:avLst/>
                    </a:prstGeom>
                  </pic:spPr>
                </pic:pic>
              </a:graphicData>
            </a:graphic>
          </wp:inline>
        </w:drawing>
      </w:r>
      <w:r>
        <w:rPr>
          <w:noProof/>
        </w:rPr>
        <w:t xml:space="preserve"> </w:t>
      </w:r>
    </w:p>
    <w:p w:rsidR="004F177F" w:rsidRDefault="004F177F" w:rsidP="004F177F">
      <w:pPr>
        <w:pStyle w:val="Caption"/>
        <w:jc w:val="center"/>
      </w:pPr>
      <w:bookmarkStart w:id="128" w:name="_Toc379356525"/>
      <w:r>
        <w:t xml:space="preserve">Figure </w:t>
      </w:r>
      <w:r>
        <w:fldChar w:fldCharType="begin"/>
      </w:r>
      <w:r>
        <w:instrText xml:space="preserve"> SEQ Figure \* ARABIC </w:instrText>
      </w:r>
      <w:r>
        <w:fldChar w:fldCharType="separate"/>
      </w:r>
      <w:r w:rsidR="005E66BD">
        <w:t>48</w:t>
      </w:r>
      <w:r>
        <w:fldChar w:fldCharType="end"/>
      </w:r>
      <w:r>
        <w:t xml:space="preserve"> </w:t>
      </w:r>
      <w:r w:rsidRPr="00E93F07">
        <w:t xml:space="preserve">Configuration Error in </w:t>
      </w:r>
      <w:r w:rsidR="0005624B" w:rsidRPr="004F177F">
        <w:t>Membership</w:t>
      </w:r>
      <w:r w:rsidR="0005624B">
        <w:t>.</w:t>
      </w:r>
      <w:r w:rsidR="0005624B" w:rsidRPr="004F177F">
        <w:t>Connector</w:t>
      </w:r>
      <w:r w:rsidR="0005624B">
        <w:t xml:space="preserve"> Connection String</w:t>
      </w:r>
      <w:bookmarkEnd w:id="128"/>
    </w:p>
    <w:p w:rsidR="004F177F" w:rsidRDefault="004F177F" w:rsidP="004F177F">
      <w:pPr>
        <w:pStyle w:val="Body"/>
      </w:pPr>
      <w:r>
        <w:t xml:space="preserve">Error in </w:t>
      </w:r>
      <w:r w:rsidRPr="00137CC8">
        <w:rPr>
          <w:i/>
        </w:rPr>
        <w:t>connectionStrings.config</w:t>
      </w:r>
      <w:r>
        <w:rPr>
          <w:i/>
        </w:rPr>
        <w:t xml:space="preserve"> </w:t>
      </w:r>
      <w:r>
        <w:t xml:space="preserve">in the </w:t>
      </w:r>
      <w:r w:rsidRPr="004F177F">
        <w:rPr>
          <w:b/>
        </w:rPr>
        <w:t>Membership</w:t>
      </w:r>
      <w:r w:rsidR="0005624B">
        <w:rPr>
          <w:b/>
        </w:rPr>
        <w:t>.</w:t>
      </w:r>
      <w:r w:rsidRPr="004F177F">
        <w:rPr>
          <w:b/>
        </w:rPr>
        <w:t>Connector</w:t>
      </w:r>
      <w:r>
        <w:t xml:space="preserve"> connection string.  </w:t>
      </w:r>
      <w:r w:rsidR="0005624B">
        <w:t xml:space="preserve">Check </w:t>
      </w:r>
      <w:r>
        <w:t>SQL server name</w:t>
      </w:r>
      <w:r w:rsidR="0005624B">
        <w:t xml:space="preserve">, user, password and initial catalog entries.  </w:t>
      </w:r>
      <w:r>
        <w:t>Retest starting at Section 12.2.</w:t>
      </w:r>
    </w:p>
    <w:p w:rsidR="005223C4" w:rsidRDefault="005223C4" w:rsidP="005223C4">
      <w:pPr>
        <w:pStyle w:val="Heading1"/>
      </w:pPr>
      <w:bookmarkStart w:id="129" w:name="_Toc379357776"/>
      <w:r>
        <w:lastRenderedPageBreak/>
        <w:t>Conclusion</w:t>
      </w:r>
      <w:bookmarkEnd w:id="129"/>
    </w:p>
    <w:p w:rsidR="005223C4" w:rsidRDefault="005223C4" w:rsidP="005223C4">
      <w:pPr>
        <w:pStyle w:val="Body"/>
      </w:pPr>
      <w:r>
        <w:t xml:space="preserve">PEMS and Discount websites are ready for use at this point.  The various connections to the databases have been tested as have been the initial database data inserts.  </w:t>
      </w:r>
    </w:p>
    <w:p w:rsidR="005223C4" w:rsidRPr="005223C4" w:rsidRDefault="005223C4" w:rsidP="005223C4">
      <w:pPr>
        <w:pStyle w:val="Body"/>
      </w:pPr>
      <w:r>
        <w:t>Failures at this point will be esoteric and will require assistance of the application development staff, d</w:t>
      </w:r>
      <w:r>
        <w:t>a</w:t>
      </w:r>
      <w:r>
        <w:t>tabase administrators or other it specialists.</w:t>
      </w:r>
    </w:p>
    <w:sectPr w:rsidR="005223C4" w:rsidRPr="005223C4" w:rsidSect="00ED433A">
      <w:headerReference w:type="default" r:id="rId58"/>
      <w:footerReference w:type="even" r:id="rId59"/>
      <w:footerReference w:type="default" r:id="rId60"/>
      <w:headerReference w:type="first" r:id="rId61"/>
      <w:footerReference w:type="first" r:id="rId62"/>
      <w:type w:val="oddPage"/>
      <w:pgSz w:w="12240" w:h="15840" w:code="1"/>
      <w:pgMar w:top="720" w:right="1080" w:bottom="720" w:left="1080" w:header="446" w:footer="0" w:gutter="72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38B" w:rsidRDefault="0077038B">
      <w:r>
        <w:separator/>
      </w:r>
    </w:p>
  </w:endnote>
  <w:endnote w:type="continuationSeparator" w:id="0">
    <w:p w:rsidR="0077038B" w:rsidRDefault="00770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ystem">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81D" w:rsidRDefault="004D581D">
    <w:pPr>
      <w:pStyle w:val="Footer"/>
      <w:jc w:val="left"/>
      <w:rPr>
        <w:rStyle w:val="PageNumber"/>
        <w:b/>
        <w:color w:val="808080" w:themeColor="background1" w:themeShade="80"/>
        <w:sz w:val="16"/>
      </w:rPr>
    </w:pPr>
  </w:p>
  <w:p w:rsidR="004D581D" w:rsidRDefault="004D581D">
    <w:pPr>
      <w:pStyle w:val="Footer"/>
      <w:jc w:val="left"/>
      <w:rPr>
        <w:rStyle w:val="PageNumber"/>
        <w:b/>
        <w:color w:val="808080" w:themeColor="background1" w:themeShade="80"/>
        <w:sz w:val="16"/>
      </w:rPr>
    </w:pPr>
  </w:p>
  <w:p w:rsidR="004D581D" w:rsidRDefault="004D581D" w:rsidP="00AC53B0">
    <w:pPr>
      <w:pStyle w:val="Footer"/>
      <w:tabs>
        <w:tab w:val="clear" w:pos="8640"/>
        <w:tab w:val="right" w:pos="9990"/>
      </w:tabs>
      <w:ind w:right="90"/>
      <w:jc w:val="left"/>
      <w:rPr>
        <w:rStyle w:val="PageNumber"/>
      </w:rPr>
    </w:pPr>
    <w:r>
      <w:rPr>
        <w:b/>
        <w:color w:val="808080" w:themeColor="background1" w:themeShade="80"/>
        <w:sz w:val="16"/>
      </w:rPr>
      <mc:AlternateContent>
        <mc:Choice Requires="wps">
          <w:drawing>
            <wp:anchor distT="0" distB="0" distL="114300" distR="114300" simplePos="0" relativeHeight="251659264" behindDoc="0" locked="0" layoutInCell="1" allowOverlap="1" wp14:anchorId="1C55604D" wp14:editId="125C19B5">
              <wp:simplePos x="0" y="0"/>
              <wp:positionH relativeFrom="margin">
                <wp:posOffset>-635</wp:posOffset>
              </wp:positionH>
              <wp:positionV relativeFrom="paragraph">
                <wp:posOffset>-29845</wp:posOffset>
              </wp:positionV>
              <wp:extent cx="6400800" cy="635"/>
              <wp:effectExtent l="0" t="0" r="19050" b="37465"/>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6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5pt" to="503.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" strokeweight=".25pt">
              <w10:wrap anchorx="margin"/>
            </v:line>
          </w:pict>
        </mc:Fallback>
      </mc:AlternateContent>
    </w:r>
    <w:r w:rsidRPr="00AC53B0">
      <w:rPr>
        <w:rStyle w:val="PageNumber"/>
        <w:b/>
        <w:color w:val="808080" w:themeColor="background1" w:themeShade="80"/>
        <w:sz w:val="16"/>
      </w:rPr>
      <w:t>Page</w:t>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20</w:t>
    </w:r>
    <w:r>
      <w:rPr>
        <w:rStyle w:val="PageNumber"/>
      </w:rPr>
      <w:fldChar w:fldCharType="end"/>
    </w:r>
    <w:r>
      <w:rPr>
        <w:rStyle w:val="PageNumber"/>
      </w:rPr>
      <w:tab/>
    </w:r>
    <w:r>
      <w:rPr>
        <w:rStyle w:val="PageNumber"/>
      </w:rPr>
      <w:tab/>
      <w:t xml:space="preserve">      </w:t>
    </w:r>
    <w:r w:rsidRPr="00AC53B0">
      <w:rPr>
        <w:rStyle w:val="PageNumber"/>
        <w:b/>
        <w:color w:val="808080" w:themeColor="background1" w:themeShade="80"/>
        <w:sz w:val="16"/>
      </w:rPr>
      <w:t>Confidential and Prioprietary</w:t>
    </w:r>
    <w:r w:rsidRPr="00AC53B0">
      <w:rPr>
        <w:rStyle w:val="PageNumber"/>
        <w:color w:val="808080" w:themeColor="background1" w:themeShade="80"/>
        <w:sz w:val="16"/>
      </w:rPr>
      <w:t xml:space="preserve"> </w:t>
    </w:r>
  </w:p>
  <w:p w:rsidR="004D581D" w:rsidRPr="00AC53B0" w:rsidRDefault="004D581D" w:rsidP="00AC53B0">
    <w:pPr>
      <w:pStyle w:val="Footer"/>
      <w:jc w:val="center"/>
      <w:rPr>
        <w:sz w:val="16"/>
      </w:rPr>
    </w:pPr>
    <w:r w:rsidRPr="00AC53B0">
      <w:rPr>
        <w:rStyle w:val="PageNumber"/>
        <w:sz w:val="16"/>
      </w:rPr>
      <w:t>Unified Developments, Inc. 16620 Swingly Road, Suite 260, Chesterfield, MO 63017 Phone: (636) xxx-xxxx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81D" w:rsidRDefault="004D581D" w:rsidP="00963DF7">
    <w:pPr>
      <w:pStyle w:val="Footer"/>
      <w:spacing w:line="240" w:lineRule="auto"/>
      <w:jc w:val="left"/>
      <w:rPr>
        <w:rStyle w:val="PageNumber"/>
        <w:b/>
        <w:color w:val="808080" w:themeColor="background1" w:themeShade="80"/>
        <w:sz w:val="16"/>
      </w:rPr>
    </w:pPr>
  </w:p>
  <w:p w:rsidR="004D581D" w:rsidRDefault="004D581D" w:rsidP="00963DF7">
    <w:pPr>
      <w:pStyle w:val="Footer"/>
      <w:tabs>
        <w:tab w:val="clear" w:pos="8640"/>
        <w:tab w:val="right" w:pos="9990"/>
      </w:tabs>
      <w:spacing w:line="240" w:lineRule="auto"/>
      <w:ind w:right="90"/>
      <w:jc w:val="left"/>
      <w:rPr>
        <w:rStyle w:val="PageNumber"/>
      </w:rPr>
    </w:pPr>
    <w:r>
      <w:rPr>
        <w:b/>
        <w:color w:val="808080" w:themeColor="background1" w:themeShade="80"/>
        <w:sz w:val="16"/>
      </w:rPr>
      <mc:AlternateContent>
        <mc:Choice Requires="wps">
          <w:drawing>
            <wp:anchor distT="0" distB="0" distL="114300" distR="114300" simplePos="0" relativeHeight="251661312" behindDoc="0" locked="0" layoutInCell="1" allowOverlap="1" wp14:anchorId="7252DCEA" wp14:editId="6FF1E4A2">
              <wp:simplePos x="0" y="0"/>
              <wp:positionH relativeFrom="margin">
                <wp:posOffset>-635</wp:posOffset>
              </wp:positionH>
              <wp:positionV relativeFrom="paragraph">
                <wp:posOffset>-29845</wp:posOffset>
              </wp:positionV>
              <wp:extent cx="6400800" cy="635"/>
              <wp:effectExtent l="0" t="0" r="19050" b="37465"/>
              <wp:wrapNone/>
              <wp:docPr id="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6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5pt" to="503.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" strokeweight=".25pt">
              <w10:wrap anchorx="margin"/>
            </v:line>
          </w:pict>
        </mc:Fallback>
      </mc:AlternateContent>
    </w:r>
    <w:r w:rsidRPr="00AC53B0">
      <w:rPr>
        <w:rStyle w:val="PageNumber"/>
        <w:b/>
        <w:color w:val="808080" w:themeColor="background1" w:themeShade="80"/>
        <w:sz w:val="16"/>
      </w:rPr>
      <w:t>Page</w:t>
    </w:r>
    <w:r w:rsidRPr="00F219D7">
      <w:rPr>
        <w:rStyle w:val="PageNumber"/>
        <w:b/>
      </w:rPr>
      <w:t xml:space="preserve">:  </w:t>
    </w:r>
    <w:r w:rsidRPr="00F219D7">
      <w:rPr>
        <w:rStyle w:val="PageNumber"/>
        <w:b/>
      </w:rPr>
      <w:fldChar w:fldCharType="begin"/>
    </w:r>
    <w:r w:rsidRPr="00F219D7">
      <w:rPr>
        <w:rStyle w:val="PageNumber"/>
        <w:b/>
      </w:rPr>
      <w:instrText xml:space="preserve"> PAGE </w:instrText>
    </w:r>
    <w:r w:rsidRPr="00F219D7">
      <w:rPr>
        <w:rStyle w:val="PageNumber"/>
        <w:b/>
      </w:rPr>
      <w:fldChar w:fldCharType="separate"/>
    </w:r>
    <w:r w:rsidR="004268FA">
      <w:rPr>
        <w:rStyle w:val="PageNumber"/>
        <w:b/>
      </w:rPr>
      <w:t>4</w:t>
    </w:r>
    <w:r w:rsidRPr="00F219D7">
      <w:rPr>
        <w:rStyle w:val="PageNumber"/>
        <w:b/>
      </w:rPr>
      <w:fldChar w:fldCharType="end"/>
    </w:r>
    <w:r>
      <w:rPr>
        <w:rStyle w:val="PageNumber"/>
      </w:rPr>
      <w:tab/>
    </w:r>
    <w:r>
      <w:rPr>
        <w:rStyle w:val="PageNumber"/>
      </w:rPr>
      <w:tab/>
      <w:t xml:space="preserve">      </w:t>
    </w:r>
    <w:r w:rsidRPr="00AC53B0">
      <w:rPr>
        <w:rStyle w:val="PageNumber"/>
        <w:b/>
        <w:color w:val="808080" w:themeColor="background1" w:themeShade="80"/>
        <w:sz w:val="16"/>
      </w:rPr>
      <w:t>Confidential and Prioprietary</w:t>
    </w:r>
    <w:r w:rsidRPr="00AC53B0">
      <w:rPr>
        <w:rStyle w:val="PageNumber"/>
        <w:color w:val="808080" w:themeColor="background1" w:themeShade="80"/>
        <w:sz w:val="16"/>
      </w:rPr>
      <w:t xml:space="preserve"> </w:t>
    </w:r>
  </w:p>
  <w:p w:rsidR="004D581D" w:rsidRDefault="004D581D" w:rsidP="00AC53B0">
    <w:pPr>
      <w:pStyle w:val="Footer"/>
      <w:jc w:val="center"/>
      <w:rPr>
        <w:rStyle w:val="PageNumber"/>
        <w:color w:val="7F7F7F" w:themeColor="text1" w:themeTint="80"/>
        <w:sz w:val="16"/>
      </w:rPr>
    </w:pPr>
  </w:p>
  <w:p w:rsidR="004D581D" w:rsidRPr="00F219D7" w:rsidRDefault="004D581D" w:rsidP="00F219D7">
    <w:pPr>
      <w:pStyle w:val="Footer"/>
      <w:tabs>
        <w:tab w:val="left" w:pos="10890"/>
      </w:tabs>
      <w:ind w:right="900"/>
      <w:jc w:val="center"/>
      <w:rPr>
        <w:color w:val="7F7F7F" w:themeColor="text1" w:themeTint="80"/>
        <w:sz w:val="16"/>
      </w:rPr>
    </w:pPr>
    <w:r w:rsidRPr="00F219D7">
      <w:rPr>
        <w:rStyle w:val="PageNumber"/>
        <w:color w:val="7F7F7F" w:themeColor="text1" w:themeTint="80"/>
        <w:sz w:val="16"/>
      </w:rPr>
      <w:t>Unified Developments, Inc. 16690 Swingley Ridge Road, Suite 260, Chesterfield, MO 63017 Phone: (636) 532-4424</w:t>
    </w:r>
  </w:p>
  <w:p w:rsidR="004D581D" w:rsidRPr="00AC53B0" w:rsidRDefault="004D581D" w:rsidP="00AC53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81D" w:rsidRPr="00AC53B0" w:rsidRDefault="004D581D">
    <w:pPr>
      <w:pStyle w:val="Footer"/>
      <w:rPr>
        <w:b/>
        <w:i/>
        <w:color w:val="808080" w:themeColor="background1" w:themeShade="80"/>
      </w:rPr>
    </w:pPr>
    <w:r w:rsidRPr="00AC53B0">
      <w:rPr>
        <w:b/>
        <w:i/>
        <w:color w:val="808080" w:themeColor="background1" w:themeShade="80"/>
      </w:rPr>
      <w:t>Confidential and Prioprietary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38B" w:rsidRDefault="0077038B">
      <w:r>
        <w:separator/>
      </w:r>
    </w:p>
  </w:footnote>
  <w:footnote w:type="continuationSeparator" w:id="0">
    <w:p w:rsidR="0077038B" w:rsidRDefault="007703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81D" w:rsidRDefault="004D581D" w:rsidP="00963DF7">
    <w:pPr>
      <w:pStyle w:val="Header"/>
      <w:spacing w:after="120" w:line="240" w:lineRule="auto"/>
      <w:jc w:val="right"/>
    </w:pPr>
    <w:r>
      <w:rPr>
        <w:i/>
      </w:rPr>
      <w:t xml:space="preserve"> </w:t>
    </w:r>
    <w:r w:rsidRPr="00963DF7">
      <w:rPr>
        <w:i/>
      </w:rPr>
      <w:t>Duncan Solutions’ Architecture Assessment Results</w:t>
    </w:r>
    <w:r>
      <w:t xml:space="preserve">      </w:t>
    </w:r>
    <w:r>
      <w:rPr>
        <w:noProof/>
        <w:color w:val="7F7F7F"/>
        <w:spacing w:val="60"/>
      </w:rPr>
      <w:drawing>
        <wp:inline distT="0" distB="0" distL="0" distR="0" wp14:anchorId="0398838C" wp14:editId="0CFB360E">
          <wp:extent cx="57404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4040" cy="1524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81D" w:rsidRDefault="004D581D">
    <w:pPr>
      <w:pStyle w:val="Header"/>
    </w:pPr>
    <w:r>
      <w:rPr>
        <w:noProof/>
      </w:rPr>
      <w:drawing>
        <wp:anchor distT="0" distB="0" distL="114300" distR="114300" simplePos="0" relativeHeight="251662336" behindDoc="0" locked="0" layoutInCell="1" allowOverlap="1" wp14:anchorId="2DDCFCC9" wp14:editId="11DA6E15">
          <wp:simplePos x="0" y="0"/>
          <wp:positionH relativeFrom="margin">
            <wp:posOffset>2715260</wp:posOffset>
          </wp:positionH>
          <wp:positionV relativeFrom="margin">
            <wp:posOffset>1476375</wp:posOffset>
          </wp:positionV>
          <wp:extent cx="1542415" cy="99377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2415" cy="99377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16"/>
        <w:szCs w:val="16"/>
        <w:u w:val="none"/>
        <w:shd w:val="solid" w:color="FFFFFF" w:fill="FFFFFF"/>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16"/>
        <w:szCs w:val="16"/>
        <w:u w:val="none"/>
        <w:shd w:val="solid" w:color="FFFFFF" w:fill="FFFFFF"/>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16"/>
        <w:szCs w:val="16"/>
        <w:u w:val="none"/>
        <w:shd w:val="solid" w:color="FFFFFF" w:fill="FFFFFF"/>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16"/>
        <w:szCs w:val="16"/>
        <w:u w:val="none"/>
        <w:shd w:val="solid" w:color="FFFFFF" w:fill="FFFFFF"/>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16"/>
        <w:szCs w:val="16"/>
        <w:u w:val="none"/>
        <w:shd w:val="solid" w:color="FFFFFF" w:fill="FFFFFF"/>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16"/>
        <w:szCs w:val="16"/>
        <w:u w:val="none"/>
        <w:shd w:val="solid" w:color="FFFFFF" w:fill="FFFFFF"/>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16"/>
        <w:szCs w:val="16"/>
        <w:u w:val="none"/>
        <w:shd w:val="solid" w:color="FFFFFF" w:fill="FFFFFF"/>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16"/>
        <w:szCs w:val="16"/>
        <w:u w:val="none"/>
        <w:shd w:val="solid" w:color="FFFFFF" w:fill="FFFFFF"/>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16"/>
        <w:szCs w:val="16"/>
        <w:u w:val="none"/>
        <w:shd w:val="solid" w:color="FFFFFF" w:fill="FFFFFF"/>
      </w:rPr>
    </w:lvl>
  </w:abstractNum>
  <w:abstractNum w:abstractNumId="1">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shd w:val="solid" w:color="FFFFFF" w:fill="FFFFFF"/>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shd w:val="solid" w:color="FFFFFF" w:fill="FFFFFF"/>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shd w:val="solid" w:color="FFFFFF" w:fill="FFFFFF"/>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shd w:val="solid" w:color="FFFFFF" w:fill="FFFFFF"/>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shd w:val="solid" w:color="FFFFFF" w:fill="FFFFFF"/>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shd w:val="solid" w:color="FFFFFF" w:fill="FFFFFF"/>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shd w:val="solid" w:color="FFFFFF" w:fill="FFFFFF"/>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shd w:val="solid" w:color="FFFFFF" w:fill="FFFFFF"/>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shd w:val="solid" w:color="FFFFFF" w:fill="FFFFFF"/>
      </w:rPr>
    </w:lvl>
  </w:abstractNum>
  <w:abstractNum w:abstractNumId="2">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shd w:val="solid" w:color="FFFFFF" w:fill="FFFFFF"/>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shd w:val="solid" w:color="FFFFFF" w:fill="FFFFFF"/>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shd w:val="solid" w:color="FFFFFF" w:fill="FFFFFF"/>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shd w:val="solid" w:color="FFFFFF" w:fill="FFFFFF"/>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shd w:val="solid" w:color="FFFFFF" w:fill="FFFFFF"/>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shd w:val="solid" w:color="FFFFFF" w:fill="FFFFFF"/>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shd w:val="solid" w:color="FFFFFF" w:fill="FFFFFF"/>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shd w:val="solid" w:color="FFFFFF" w:fill="FFFFFF"/>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shd w:val="solid" w:color="FFFFFF" w:fill="FFFFFF"/>
      </w:rPr>
    </w:lvl>
  </w:abstractNum>
  <w:abstractNum w:abstractNumId="3">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shd w:val="solid" w:color="FFFFFF" w:fill="FFFFFF"/>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shd w:val="solid" w:color="FFFFFF" w:fill="FFFFFF"/>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shd w:val="solid" w:color="FFFFFF" w:fill="FFFFFF"/>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shd w:val="solid" w:color="FFFFFF" w:fill="FFFFFF"/>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shd w:val="solid" w:color="FFFFFF" w:fill="FFFFFF"/>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shd w:val="solid" w:color="FFFFFF" w:fill="FFFFFF"/>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shd w:val="solid" w:color="FFFFFF" w:fill="FFFFFF"/>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shd w:val="solid" w:color="FFFFFF" w:fill="FFFFFF"/>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shd w:val="solid" w:color="FFFFFF" w:fill="FFFFFF"/>
      </w:rPr>
    </w:lvl>
  </w:abstractNum>
  <w:abstractNum w:abstractNumId="4">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5">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6">
    <w:nsid w:val="033005CD"/>
    <w:multiLevelType w:val="hybridMultilevel"/>
    <w:tmpl w:val="81C6E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EE1A3E"/>
    <w:multiLevelType w:val="multilevel"/>
    <w:tmpl w:val="0762B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057987"/>
    <w:multiLevelType w:val="hybridMultilevel"/>
    <w:tmpl w:val="F48A1C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09B629B3"/>
    <w:multiLevelType w:val="hybridMultilevel"/>
    <w:tmpl w:val="D7207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243F3D"/>
    <w:multiLevelType w:val="hybridMultilevel"/>
    <w:tmpl w:val="1A8A9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D83188"/>
    <w:multiLevelType w:val="hybridMultilevel"/>
    <w:tmpl w:val="66704904"/>
    <w:lvl w:ilvl="0" w:tplc="36ACF6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AEF76F1"/>
    <w:multiLevelType w:val="hybridMultilevel"/>
    <w:tmpl w:val="9796F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3E12127"/>
    <w:multiLevelType w:val="hybridMultilevel"/>
    <w:tmpl w:val="FA86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EC11DB"/>
    <w:multiLevelType w:val="hybridMultilevel"/>
    <w:tmpl w:val="44584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303E95"/>
    <w:multiLevelType w:val="hybridMultilevel"/>
    <w:tmpl w:val="54A00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7B5BB6"/>
    <w:multiLevelType w:val="hybridMultilevel"/>
    <w:tmpl w:val="700C1964"/>
    <w:lvl w:ilvl="0" w:tplc="36ACF69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1138AA"/>
    <w:multiLevelType w:val="multilevel"/>
    <w:tmpl w:val="40B0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E327B6"/>
    <w:multiLevelType w:val="hybridMultilevel"/>
    <w:tmpl w:val="56EAEA3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18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1A17291"/>
    <w:multiLevelType w:val="hybridMultilevel"/>
    <w:tmpl w:val="314EEADC"/>
    <w:lvl w:ilvl="0" w:tplc="9126FFC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73B706D"/>
    <w:multiLevelType w:val="singleLevel"/>
    <w:tmpl w:val="DC1CE0BE"/>
    <w:lvl w:ilvl="0">
      <w:start w:val="1"/>
      <w:numFmt w:val="decimal"/>
      <w:lvlText w:val="%1."/>
      <w:lvlJc w:val="left"/>
      <w:pPr>
        <w:tabs>
          <w:tab w:val="num" w:pos="360"/>
        </w:tabs>
        <w:ind w:left="360" w:hanging="360"/>
      </w:pPr>
    </w:lvl>
  </w:abstractNum>
  <w:abstractNum w:abstractNumId="27">
    <w:nsid w:val="481F7FF6"/>
    <w:multiLevelType w:val="hybridMultilevel"/>
    <w:tmpl w:val="C61A8D0E"/>
    <w:lvl w:ilvl="0" w:tplc="36ACF69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D20BAB"/>
    <w:multiLevelType w:val="hybridMultilevel"/>
    <w:tmpl w:val="B000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1213E8"/>
    <w:multiLevelType w:val="hybridMultilevel"/>
    <w:tmpl w:val="E11C7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55030B2"/>
    <w:multiLevelType w:val="hybridMultilevel"/>
    <w:tmpl w:val="E8FE1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6180E3E"/>
    <w:multiLevelType w:val="hybridMultilevel"/>
    <w:tmpl w:val="A1FA8832"/>
    <w:lvl w:ilvl="0" w:tplc="36ACF69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3C6C1A"/>
    <w:multiLevelType w:val="hybridMultilevel"/>
    <w:tmpl w:val="D6FC42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CA4C97"/>
    <w:multiLevelType w:val="multilevel"/>
    <w:tmpl w:val="B088C99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
    <w:nsid w:val="5D8E5A7D"/>
    <w:multiLevelType w:val="hybridMultilevel"/>
    <w:tmpl w:val="55365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38">
    <w:nsid w:val="64A9031B"/>
    <w:multiLevelType w:val="hybridMultilevel"/>
    <w:tmpl w:val="C1C64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B73FCF"/>
    <w:multiLevelType w:val="hybridMultilevel"/>
    <w:tmpl w:val="59C4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7B3191"/>
    <w:multiLevelType w:val="hybridMultilevel"/>
    <w:tmpl w:val="95F0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721813"/>
    <w:multiLevelType w:val="hybridMultilevel"/>
    <w:tmpl w:val="A644E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B6E1F95"/>
    <w:multiLevelType w:val="hybridMultilevel"/>
    <w:tmpl w:val="A9386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472675"/>
    <w:multiLevelType w:val="hybridMultilevel"/>
    <w:tmpl w:val="14D0D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6472FE"/>
    <w:multiLevelType w:val="multilevel"/>
    <w:tmpl w:val="B8FA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6229C8"/>
    <w:multiLevelType w:val="hybridMultilevel"/>
    <w:tmpl w:val="315A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7"/>
  </w:num>
  <w:num w:numId="3">
    <w:abstractNumId w:val="34"/>
  </w:num>
  <w:num w:numId="4">
    <w:abstractNumId w:val="14"/>
  </w:num>
  <w:num w:numId="5">
    <w:abstractNumId w:val="9"/>
  </w:num>
  <w:num w:numId="6">
    <w:abstractNumId w:val="26"/>
  </w:num>
  <w:num w:numId="7">
    <w:abstractNumId w:val="5"/>
  </w:num>
  <w:num w:numId="8">
    <w:abstractNumId w:val="19"/>
  </w:num>
  <w:num w:numId="9">
    <w:abstractNumId w:val="15"/>
  </w:num>
  <w:num w:numId="10">
    <w:abstractNumId w:val="13"/>
  </w:num>
  <w:num w:numId="11">
    <w:abstractNumId w:val="31"/>
  </w:num>
  <w:num w:numId="12">
    <w:abstractNumId w:val="17"/>
  </w:num>
  <w:num w:numId="13">
    <w:abstractNumId w:val="36"/>
  </w:num>
  <w:num w:numId="14">
    <w:abstractNumId w:val="44"/>
  </w:num>
  <w:num w:numId="15">
    <w:abstractNumId w:val="8"/>
  </w:num>
  <w:num w:numId="16">
    <w:abstractNumId w:val="24"/>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0"/>
  </w:num>
  <w:num w:numId="19">
    <w:abstractNumId w:val="1"/>
  </w:num>
  <w:num w:numId="20">
    <w:abstractNumId w:val="2"/>
  </w:num>
  <w:num w:numId="21">
    <w:abstractNumId w:val="3"/>
  </w:num>
  <w:num w:numId="22">
    <w:abstractNumId w:val="7"/>
  </w:num>
  <w:num w:numId="23">
    <w:abstractNumId w:val="20"/>
  </w:num>
  <w:num w:numId="24">
    <w:abstractNumId w:val="34"/>
  </w:num>
  <w:num w:numId="25">
    <w:abstractNumId w:val="28"/>
  </w:num>
  <w:num w:numId="26">
    <w:abstractNumId w:val="43"/>
  </w:num>
  <w:num w:numId="27">
    <w:abstractNumId w:val="46"/>
  </w:num>
  <w:num w:numId="28">
    <w:abstractNumId w:val="41"/>
  </w:num>
  <w:num w:numId="29">
    <w:abstractNumId w:val="42"/>
  </w:num>
  <w:num w:numId="30">
    <w:abstractNumId w:val="33"/>
  </w:num>
  <w:num w:numId="31">
    <w:abstractNumId w:val="38"/>
  </w:num>
  <w:num w:numId="32">
    <w:abstractNumId w:val="39"/>
  </w:num>
  <w:num w:numId="33">
    <w:abstractNumId w:val="30"/>
  </w:num>
  <w:num w:numId="34">
    <w:abstractNumId w:val="21"/>
  </w:num>
  <w:num w:numId="35">
    <w:abstractNumId w:val="35"/>
  </w:num>
  <w:num w:numId="36">
    <w:abstractNumId w:val="18"/>
  </w:num>
  <w:num w:numId="37">
    <w:abstractNumId w:val="27"/>
  </w:num>
  <w:num w:numId="38">
    <w:abstractNumId w:val="12"/>
  </w:num>
  <w:num w:numId="39">
    <w:abstractNumId w:val="32"/>
  </w:num>
  <w:num w:numId="40">
    <w:abstractNumId w:val="22"/>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num>
  <w:num w:numId="43">
    <w:abstractNumId w:val="10"/>
  </w:num>
  <w:num w:numId="44">
    <w:abstractNumId w:val="23"/>
  </w:num>
  <w:num w:numId="45">
    <w:abstractNumId w:val="2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11"/>
  </w:num>
  <w:num w:numId="48">
    <w:abstractNumId w:val="40"/>
  </w:num>
  <w:num w:numId="49">
    <w:abstractNumId w:val="16"/>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doNotHyphenateCaps/>
  <w:clickAndTypeStyle w:val="Body"/>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C61"/>
    <w:rsid w:val="00003C5D"/>
    <w:rsid w:val="000105A4"/>
    <w:rsid w:val="000112CB"/>
    <w:rsid w:val="00012C6C"/>
    <w:rsid w:val="00012D45"/>
    <w:rsid w:val="00015E61"/>
    <w:rsid w:val="00016F86"/>
    <w:rsid w:val="00020AA3"/>
    <w:rsid w:val="00021D1B"/>
    <w:rsid w:val="00022132"/>
    <w:rsid w:val="00024238"/>
    <w:rsid w:val="00025F3D"/>
    <w:rsid w:val="00026923"/>
    <w:rsid w:val="00026D8F"/>
    <w:rsid w:val="00030E8D"/>
    <w:rsid w:val="00030FE5"/>
    <w:rsid w:val="0003261A"/>
    <w:rsid w:val="00035608"/>
    <w:rsid w:val="00035EA6"/>
    <w:rsid w:val="00044657"/>
    <w:rsid w:val="00044A3E"/>
    <w:rsid w:val="0004566C"/>
    <w:rsid w:val="0005077C"/>
    <w:rsid w:val="0005095E"/>
    <w:rsid w:val="00055F92"/>
    <w:rsid w:val="0005624B"/>
    <w:rsid w:val="00056F93"/>
    <w:rsid w:val="0006728B"/>
    <w:rsid w:val="000715B6"/>
    <w:rsid w:val="00073539"/>
    <w:rsid w:val="000739F6"/>
    <w:rsid w:val="0007472E"/>
    <w:rsid w:val="00075B3D"/>
    <w:rsid w:val="00075D26"/>
    <w:rsid w:val="00081997"/>
    <w:rsid w:val="00082327"/>
    <w:rsid w:val="000825CF"/>
    <w:rsid w:val="000872E9"/>
    <w:rsid w:val="00094107"/>
    <w:rsid w:val="000961FA"/>
    <w:rsid w:val="00096E52"/>
    <w:rsid w:val="000A0375"/>
    <w:rsid w:val="000A039B"/>
    <w:rsid w:val="000A194C"/>
    <w:rsid w:val="000B18E6"/>
    <w:rsid w:val="000B28F5"/>
    <w:rsid w:val="000B2FE8"/>
    <w:rsid w:val="000B6821"/>
    <w:rsid w:val="000B72DC"/>
    <w:rsid w:val="000B771C"/>
    <w:rsid w:val="000C1B75"/>
    <w:rsid w:val="000D2DDF"/>
    <w:rsid w:val="000E2396"/>
    <w:rsid w:val="000E3FA5"/>
    <w:rsid w:val="000E58EA"/>
    <w:rsid w:val="000E68D8"/>
    <w:rsid w:val="000F002A"/>
    <w:rsid w:val="000F30F4"/>
    <w:rsid w:val="000F4476"/>
    <w:rsid w:val="000F59B3"/>
    <w:rsid w:val="001014B7"/>
    <w:rsid w:val="00102B25"/>
    <w:rsid w:val="00105788"/>
    <w:rsid w:val="001072DD"/>
    <w:rsid w:val="00121918"/>
    <w:rsid w:val="001222CF"/>
    <w:rsid w:val="001230C0"/>
    <w:rsid w:val="00123585"/>
    <w:rsid w:val="001237FC"/>
    <w:rsid w:val="00127EC2"/>
    <w:rsid w:val="00131D42"/>
    <w:rsid w:val="00137CC8"/>
    <w:rsid w:val="00142B62"/>
    <w:rsid w:val="00144AE0"/>
    <w:rsid w:val="0014581E"/>
    <w:rsid w:val="00154533"/>
    <w:rsid w:val="00154597"/>
    <w:rsid w:val="0015571C"/>
    <w:rsid w:val="001564FF"/>
    <w:rsid w:val="00161654"/>
    <w:rsid w:val="00162381"/>
    <w:rsid w:val="001641AF"/>
    <w:rsid w:val="001651B0"/>
    <w:rsid w:val="001664C0"/>
    <w:rsid w:val="00166A1B"/>
    <w:rsid w:val="00176069"/>
    <w:rsid w:val="001820DD"/>
    <w:rsid w:val="001828C6"/>
    <w:rsid w:val="001829A3"/>
    <w:rsid w:val="0018521B"/>
    <w:rsid w:val="0018676D"/>
    <w:rsid w:val="00190191"/>
    <w:rsid w:val="001966ED"/>
    <w:rsid w:val="001A117C"/>
    <w:rsid w:val="001A693B"/>
    <w:rsid w:val="001A7971"/>
    <w:rsid w:val="001B004B"/>
    <w:rsid w:val="001B0193"/>
    <w:rsid w:val="001B055F"/>
    <w:rsid w:val="001B094B"/>
    <w:rsid w:val="001B0C45"/>
    <w:rsid w:val="001B3F91"/>
    <w:rsid w:val="001B432C"/>
    <w:rsid w:val="001B4A5E"/>
    <w:rsid w:val="001B4B64"/>
    <w:rsid w:val="001B7960"/>
    <w:rsid w:val="001C234A"/>
    <w:rsid w:val="001C3436"/>
    <w:rsid w:val="001D1672"/>
    <w:rsid w:val="001D2549"/>
    <w:rsid w:val="001D7FFC"/>
    <w:rsid w:val="001E6F9D"/>
    <w:rsid w:val="001F0855"/>
    <w:rsid w:val="001F1414"/>
    <w:rsid w:val="001F17F9"/>
    <w:rsid w:val="001F762B"/>
    <w:rsid w:val="00201186"/>
    <w:rsid w:val="00201EF0"/>
    <w:rsid w:val="00202E1C"/>
    <w:rsid w:val="00203167"/>
    <w:rsid w:val="002032AC"/>
    <w:rsid w:val="00205347"/>
    <w:rsid w:val="00205565"/>
    <w:rsid w:val="002076EB"/>
    <w:rsid w:val="00215470"/>
    <w:rsid w:val="0021690B"/>
    <w:rsid w:val="002169DA"/>
    <w:rsid w:val="00222232"/>
    <w:rsid w:val="00223EE5"/>
    <w:rsid w:val="00224266"/>
    <w:rsid w:val="00227489"/>
    <w:rsid w:val="00230435"/>
    <w:rsid w:val="00232745"/>
    <w:rsid w:val="00233695"/>
    <w:rsid w:val="00237751"/>
    <w:rsid w:val="002414E2"/>
    <w:rsid w:val="00246E9B"/>
    <w:rsid w:val="0025230C"/>
    <w:rsid w:val="00254227"/>
    <w:rsid w:val="00254765"/>
    <w:rsid w:val="00261597"/>
    <w:rsid w:val="0026482B"/>
    <w:rsid w:val="00264EA0"/>
    <w:rsid w:val="0026688F"/>
    <w:rsid w:val="0027163B"/>
    <w:rsid w:val="00275C8D"/>
    <w:rsid w:val="00276951"/>
    <w:rsid w:val="00276AF0"/>
    <w:rsid w:val="00281DE4"/>
    <w:rsid w:val="00295CE3"/>
    <w:rsid w:val="0029792F"/>
    <w:rsid w:val="002A0DB0"/>
    <w:rsid w:val="002A15F1"/>
    <w:rsid w:val="002A66FE"/>
    <w:rsid w:val="002B1D0E"/>
    <w:rsid w:val="002B27D1"/>
    <w:rsid w:val="002B3312"/>
    <w:rsid w:val="002C5184"/>
    <w:rsid w:val="002C61C3"/>
    <w:rsid w:val="002C666D"/>
    <w:rsid w:val="002C76F1"/>
    <w:rsid w:val="002D483E"/>
    <w:rsid w:val="002D4859"/>
    <w:rsid w:val="002D4AC4"/>
    <w:rsid w:val="002D516E"/>
    <w:rsid w:val="002E55A1"/>
    <w:rsid w:val="002E5D11"/>
    <w:rsid w:val="002F121E"/>
    <w:rsid w:val="002F64C0"/>
    <w:rsid w:val="003020E2"/>
    <w:rsid w:val="00307AEA"/>
    <w:rsid w:val="00310A05"/>
    <w:rsid w:val="00312135"/>
    <w:rsid w:val="00325580"/>
    <w:rsid w:val="00333090"/>
    <w:rsid w:val="00336078"/>
    <w:rsid w:val="00341670"/>
    <w:rsid w:val="00342645"/>
    <w:rsid w:val="00344AF1"/>
    <w:rsid w:val="003478B6"/>
    <w:rsid w:val="00350402"/>
    <w:rsid w:val="00353DA1"/>
    <w:rsid w:val="0035597D"/>
    <w:rsid w:val="00356EB4"/>
    <w:rsid w:val="0036036F"/>
    <w:rsid w:val="003604B8"/>
    <w:rsid w:val="00360893"/>
    <w:rsid w:val="00365F1A"/>
    <w:rsid w:val="003731E5"/>
    <w:rsid w:val="0037331D"/>
    <w:rsid w:val="003735A3"/>
    <w:rsid w:val="00380C5D"/>
    <w:rsid w:val="0039665F"/>
    <w:rsid w:val="003A0492"/>
    <w:rsid w:val="003A0506"/>
    <w:rsid w:val="003A09E9"/>
    <w:rsid w:val="003A4612"/>
    <w:rsid w:val="003A5657"/>
    <w:rsid w:val="003A74D2"/>
    <w:rsid w:val="003B0A11"/>
    <w:rsid w:val="003B1AEE"/>
    <w:rsid w:val="003B1B41"/>
    <w:rsid w:val="003B6D1E"/>
    <w:rsid w:val="003C0B37"/>
    <w:rsid w:val="003C4C69"/>
    <w:rsid w:val="003C5773"/>
    <w:rsid w:val="003D2434"/>
    <w:rsid w:val="003D24A6"/>
    <w:rsid w:val="003E1AFB"/>
    <w:rsid w:val="003E450C"/>
    <w:rsid w:val="003E742A"/>
    <w:rsid w:val="003E780A"/>
    <w:rsid w:val="003F1697"/>
    <w:rsid w:val="00402FAB"/>
    <w:rsid w:val="00404EC9"/>
    <w:rsid w:val="00406E7C"/>
    <w:rsid w:val="00417595"/>
    <w:rsid w:val="00423243"/>
    <w:rsid w:val="004268FA"/>
    <w:rsid w:val="004323FA"/>
    <w:rsid w:val="0043296C"/>
    <w:rsid w:val="00435CDE"/>
    <w:rsid w:val="0043710E"/>
    <w:rsid w:val="00443F84"/>
    <w:rsid w:val="004454E7"/>
    <w:rsid w:val="004457FC"/>
    <w:rsid w:val="0045500C"/>
    <w:rsid w:val="00455119"/>
    <w:rsid w:val="00457414"/>
    <w:rsid w:val="004624B7"/>
    <w:rsid w:val="00462F39"/>
    <w:rsid w:val="00463960"/>
    <w:rsid w:val="004645E7"/>
    <w:rsid w:val="004646D1"/>
    <w:rsid w:val="0047070D"/>
    <w:rsid w:val="00470C60"/>
    <w:rsid w:val="00470FE1"/>
    <w:rsid w:val="00474CBD"/>
    <w:rsid w:val="00475500"/>
    <w:rsid w:val="00485589"/>
    <w:rsid w:val="004B5E17"/>
    <w:rsid w:val="004B7632"/>
    <w:rsid w:val="004C01AF"/>
    <w:rsid w:val="004C114E"/>
    <w:rsid w:val="004C1826"/>
    <w:rsid w:val="004C26BF"/>
    <w:rsid w:val="004C38B1"/>
    <w:rsid w:val="004C5756"/>
    <w:rsid w:val="004C6487"/>
    <w:rsid w:val="004C6E8F"/>
    <w:rsid w:val="004C7399"/>
    <w:rsid w:val="004D3259"/>
    <w:rsid w:val="004D3A61"/>
    <w:rsid w:val="004D4262"/>
    <w:rsid w:val="004D5105"/>
    <w:rsid w:val="004D581D"/>
    <w:rsid w:val="004D5B20"/>
    <w:rsid w:val="004D5B40"/>
    <w:rsid w:val="004D5BE9"/>
    <w:rsid w:val="004E1012"/>
    <w:rsid w:val="004E179A"/>
    <w:rsid w:val="004E1AF3"/>
    <w:rsid w:val="004E254D"/>
    <w:rsid w:val="004E394D"/>
    <w:rsid w:val="004E40E3"/>
    <w:rsid w:val="004E49F8"/>
    <w:rsid w:val="004F041E"/>
    <w:rsid w:val="004F177F"/>
    <w:rsid w:val="004F2B97"/>
    <w:rsid w:val="004F35D9"/>
    <w:rsid w:val="004F3A80"/>
    <w:rsid w:val="004F4652"/>
    <w:rsid w:val="004F5406"/>
    <w:rsid w:val="005013B6"/>
    <w:rsid w:val="00501852"/>
    <w:rsid w:val="00506CF2"/>
    <w:rsid w:val="00510B40"/>
    <w:rsid w:val="00510CC3"/>
    <w:rsid w:val="00514F69"/>
    <w:rsid w:val="0051644D"/>
    <w:rsid w:val="005174CA"/>
    <w:rsid w:val="005207D5"/>
    <w:rsid w:val="005223C4"/>
    <w:rsid w:val="005276F7"/>
    <w:rsid w:val="00530781"/>
    <w:rsid w:val="0053261B"/>
    <w:rsid w:val="005340CE"/>
    <w:rsid w:val="00534DD9"/>
    <w:rsid w:val="005363B8"/>
    <w:rsid w:val="005370B4"/>
    <w:rsid w:val="0054289F"/>
    <w:rsid w:val="0055430A"/>
    <w:rsid w:val="0055712B"/>
    <w:rsid w:val="00566198"/>
    <w:rsid w:val="0056646E"/>
    <w:rsid w:val="00566D1B"/>
    <w:rsid w:val="00574080"/>
    <w:rsid w:val="005743EE"/>
    <w:rsid w:val="0057678D"/>
    <w:rsid w:val="005774D9"/>
    <w:rsid w:val="0058389C"/>
    <w:rsid w:val="0058467A"/>
    <w:rsid w:val="005878FC"/>
    <w:rsid w:val="00595142"/>
    <w:rsid w:val="00595815"/>
    <w:rsid w:val="00596FC3"/>
    <w:rsid w:val="005A00DB"/>
    <w:rsid w:val="005B235F"/>
    <w:rsid w:val="005B27D1"/>
    <w:rsid w:val="005B2CF6"/>
    <w:rsid w:val="005C08E0"/>
    <w:rsid w:val="005C124E"/>
    <w:rsid w:val="005C1D94"/>
    <w:rsid w:val="005C2E18"/>
    <w:rsid w:val="005C4AE7"/>
    <w:rsid w:val="005D1FC2"/>
    <w:rsid w:val="005D2A7A"/>
    <w:rsid w:val="005D3581"/>
    <w:rsid w:val="005D3887"/>
    <w:rsid w:val="005E02CF"/>
    <w:rsid w:val="005E1FE6"/>
    <w:rsid w:val="005E66BD"/>
    <w:rsid w:val="005E7B11"/>
    <w:rsid w:val="005F0BCC"/>
    <w:rsid w:val="006009D7"/>
    <w:rsid w:val="00600E6D"/>
    <w:rsid w:val="00601A92"/>
    <w:rsid w:val="00601BE3"/>
    <w:rsid w:val="006024B0"/>
    <w:rsid w:val="006047CE"/>
    <w:rsid w:val="00607DDE"/>
    <w:rsid w:val="00616DE5"/>
    <w:rsid w:val="006225A6"/>
    <w:rsid w:val="00631DC8"/>
    <w:rsid w:val="00635A36"/>
    <w:rsid w:val="006368EA"/>
    <w:rsid w:val="00637EA4"/>
    <w:rsid w:val="00641E22"/>
    <w:rsid w:val="006423F1"/>
    <w:rsid w:val="00642E68"/>
    <w:rsid w:val="00647231"/>
    <w:rsid w:val="0064788C"/>
    <w:rsid w:val="0065186D"/>
    <w:rsid w:val="006551C1"/>
    <w:rsid w:val="006610CA"/>
    <w:rsid w:val="00661A74"/>
    <w:rsid w:val="006655A9"/>
    <w:rsid w:val="00673DB9"/>
    <w:rsid w:val="00675D04"/>
    <w:rsid w:val="00676744"/>
    <w:rsid w:val="006779B9"/>
    <w:rsid w:val="00684B78"/>
    <w:rsid w:val="00687C61"/>
    <w:rsid w:val="00687DB2"/>
    <w:rsid w:val="00694FBE"/>
    <w:rsid w:val="006964AC"/>
    <w:rsid w:val="006A24F5"/>
    <w:rsid w:val="006B3848"/>
    <w:rsid w:val="006B4E28"/>
    <w:rsid w:val="006C7046"/>
    <w:rsid w:val="006D08E1"/>
    <w:rsid w:val="006D127F"/>
    <w:rsid w:val="006D6EE1"/>
    <w:rsid w:val="006E0951"/>
    <w:rsid w:val="006E175A"/>
    <w:rsid w:val="006E1A75"/>
    <w:rsid w:val="006E5E6D"/>
    <w:rsid w:val="006F0821"/>
    <w:rsid w:val="006F6FA2"/>
    <w:rsid w:val="00704BEA"/>
    <w:rsid w:val="00706909"/>
    <w:rsid w:val="00710550"/>
    <w:rsid w:val="0071105F"/>
    <w:rsid w:val="00712612"/>
    <w:rsid w:val="007225A5"/>
    <w:rsid w:val="00724079"/>
    <w:rsid w:val="00727147"/>
    <w:rsid w:val="00727641"/>
    <w:rsid w:val="007314AB"/>
    <w:rsid w:val="00733143"/>
    <w:rsid w:val="00742607"/>
    <w:rsid w:val="00747128"/>
    <w:rsid w:val="00750E35"/>
    <w:rsid w:val="0075252D"/>
    <w:rsid w:val="00752E20"/>
    <w:rsid w:val="00753EF0"/>
    <w:rsid w:val="00756D89"/>
    <w:rsid w:val="007649B5"/>
    <w:rsid w:val="0077038B"/>
    <w:rsid w:val="00772FD5"/>
    <w:rsid w:val="007736A7"/>
    <w:rsid w:val="00775178"/>
    <w:rsid w:val="007762F1"/>
    <w:rsid w:val="00780219"/>
    <w:rsid w:val="00783720"/>
    <w:rsid w:val="0078604B"/>
    <w:rsid w:val="007866FA"/>
    <w:rsid w:val="007868EA"/>
    <w:rsid w:val="00786AA4"/>
    <w:rsid w:val="00792155"/>
    <w:rsid w:val="0079223E"/>
    <w:rsid w:val="00796A19"/>
    <w:rsid w:val="00797A4E"/>
    <w:rsid w:val="007A3323"/>
    <w:rsid w:val="007B32D8"/>
    <w:rsid w:val="007C0629"/>
    <w:rsid w:val="007C1477"/>
    <w:rsid w:val="007C2524"/>
    <w:rsid w:val="007C4661"/>
    <w:rsid w:val="007D1284"/>
    <w:rsid w:val="007D30B9"/>
    <w:rsid w:val="007D4AE5"/>
    <w:rsid w:val="007E43D8"/>
    <w:rsid w:val="007F2937"/>
    <w:rsid w:val="00801303"/>
    <w:rsid w:val="0080322C"/>
    <w:rsid w:val="0081006D"/>
    <w:rsid w:val="00810498"/>
    <w:rsid w:val="00814549"/>
    <w:rsid w:val="00816EEF"/>
    <w:rsid w:val="00823E94"/>
    <w:rsid w:val="008303C6"/>
    <w:rsid w:val="008343F7"/>
    <w:rsid w:val="00834556"/>
    <w:rsid w:val="00835902"/>
    <w:rsid w:val="00836B70"/>
    <w:rsid w:val="00836C29"/>
    <w:rsid w:val="00837CA9"/>
    <w:rsid w:val="008410E0"/>
    <w:rsid w:val="00842F7B"/>
    <w:rsid w:val="00844C92"/>
    <w:rsid w:val="008450B9"/>
    <w:rsid w:val="00851747"/>
    <w:rsid w:val="00852A69"/>
    <w:rsid w:val="00852C4A"/>
    <w:rsid w:val="008574A1"/>
    <w:rsid w:val="008662CF"/>
    <w:rsid w:val="00872CF8"/>
    <w:rsid w:val="00873784"/>
    <w:rsid w:val="00877B7A"/>
    <w:rsid w:val="0088363D"/>
    <w:rsid w:val="0088511B"/>
    <w:rsid w:val="008938DC"/>
    <w:rsid w:val="00894E5F"/>
    <w:rsid w:val="008A77D6"/>
    <w:rsid w:val="008B13D4"/>
    <w:rsid w:val="008B2328"/>
    <w:rsid w:val="008B2F54"/>
    <w:rsid w:val="008B3178"/>
    <w:rsid w:val="008C2C25"/>
    <w:rsid w:val="008C618F"/>
    <w:rsid w:val="008E295C"/>
    <w:rsid w:val="008F0F3B"/>
    <w:rsid w:val="008F3B25"/>
    <w:rsid w:val="008F53AA"/>
    <w:rsid w:val="008F6191"/>
    <w:rsid w:val="008F7428"/>
    <w:rsid w:val="0090054C"/>
    <w:rsid w:val="0090112F"/>
    <w:rsid w:val="00903E42"/>
    <w:rsid w:val="00905368"/>
    <w:rsid w:val="009055D4"/>
    <w:rsid w:val="00905E38"/>
    <w:rsid w:val="00910AD3"/>
    <w:rsid w:val="00912AE8"/>
    <w:rsid w:val="009142F8"/>
    <w:rsid w:val="0091442B"/>
    <w:rsid w:val="00916D8A"/>
    <w:rsid w:val="00922680"/>
    <w:rsid w:val="00931D24"/>
    <w:rsid w:val="00933A9D"/>
    <w:rsid w:val="00940537"/>
    <w:rsid w:val="0094092E"/>
    <w:rsid w:val="00941A04"/>
    <w:rsid w:val="00941FD1"/>
    <w:rsid w:val="00942CE7"/>
    <w:rsid w:val="00943B15"/>
    <w:rsid w:val="00947339"/>
    <w:rsid w:val="0094775B"/>
    <w:rsid w:val="009479A4"/>
    <w:rsid w:val="00951219"/>
    <w:rsid w:val="00952247"/>
    <w:rsid w:val="00963DF7"/>
    <w:rsid w:val="00964E05"/>
    <w:rsid w:val="0096532E"/>
    <w:rsid w:val="00965966"/>
    <w:rsid w:val="00966433"/>
    <w:rsid w:val="00967D11"/>
    <w:rsid w:val="0097099A"/>
    <w:rsid w:val="009728DE"/>
    <w:rsid w:val="009772E6"/>
    <w:rsid w:val="00977BA1"/>
    <w:rsid w:val="00983F6B"/>
    <w:rsid w:val="00994E93"/>
    <w:rsid w:val="00997AF0"/>
    <w:rsid w:val="009A0CBA"/>
    <w:rsid w:val="009A0D2B"/>
    <w:rsid w:val="009A452F"/>
    <w:rsid w:val="009A5737"/>
    <w:rsid w:val="009A70E6"/>
    <w:rsid w:val="009B15B3"/>
    <w:rsid w:val="009B28D8"/>
    <w:rsid w:val="009B3343"/>
    <w:rsid w:val="009B797B"/>
    <w:rsid w:val="009C0095"/>
    <w:rsid w:val="009C17B1"/>
    <w:rsid w:val="009C62CA"/>
    <w:rsid w:val="009D2D05"/>
    <w:rsid w:val="009D5BFF"/>
    <w:rsid w:val="009D5E21"/>
    <w:rsid w:val="009D7178"/>
    <w:rsid w:val="009E1961"/>
    <w:rsid w:val="009E249B"/>
    <w:rsid w:val="009E479F"/>
    <w:rsid w:val="009E4BF1"/>
    <w:rsid w:val="009E61D2"/>
    <w:rsid w:val="009F32D6"/>
    <w:rsid w:val="009F3753"/>
    <w:rsid w:val="009F4A79"/>
    <w:rsid w:val="00A008F6"/>
    <w:rsid w:val="00A018DD"/>
    <w:rsid w:val="00A02C6A"/>
    <w:rsid w:val="00A06188"/>
    <w:rsid w:val="00A16EF7"/>
    <w:rsid w:val="00A21451"/>
    <w:rsid w:val="00A27A46"/>
    <w:rsid w:val="00A44ADA"/>
    <w:rsid w:val="00A45160"/>
    <w:rsid w:val="00A46D47"/>
    <w:rsid w:val="00A478B4"/>
    <w:rsid w:val="00A503BA"/>
    <w:rsid w:val="00A56C0C"/>
    <w:rsid w:val="00A5791E"/>
    <w:rsid w:val="00A6421D"/>
    <w:rsid w:val="00A65C9F"/>
    <w:rsid w:val="00A67507"/>
    <w:rsid w:val="00A67F2C"/>
    <w:rsid w:val="00A7121D"/>
    <w:rsid w:val="00A748A9"/>
    <w:rsid w:val="00A74DFE"/>
    <w:rsid w:val="00A767DD"/>
    <w:rsid w:val="00A77302"/>
    <w:rsid w:val="00A80B37"/>
    <w:rsid w:val="00A8152C"/>
    <w:rsid w:val="00A81AE7"/>
    <w:rsid w:val="00A8317C"/>
    <w:rsid w:val="00A831F8"/>
    <w:rsid w:val="00A86FC0"/>
    <w:rsid w:val="00A87A14"/>
    <w:rsid w:val="00A90170"/>
    <w:rsid w:val="00A9496F"/>
    <w:rsid w:val="00A95944"/>
    <w:rsid w:val="00A96461"/>
    <w:rsid w:val="00A96DD8"/>
    <w:rsid w:val="00AA0053"/>
    <w:rsid w:val="00AA31E6"/>
    <w:rsid w:val="00AA4652"/>
    <w:rsid w:val="00AA5D5C"/>
    <w:rsid w:val="00AA6734"/>
    <w:rsid w:val="00AB447D"/>
    <w:rsid w:val="00AB4562"/>
    <w:rsid w:val="00AB45D7"/>
    <w:rsid w:val="00AB4862"/>
    <w:rsid w:val="00AB6AF0"/>
    <w:rsid w:val="00AC2230"/>
    <w:rsid w:val="00AC3AB9"/>
    <w:rsid w:val="00AC53B0"/>
    <w:rsid w:val="00AC5D3E"/>
    <w:rsid w:val="00AD0470"/>
    <w:rsid w:val="00AD1DC8"/>
    <w:rsid w:val="00AD3E8D"/>
    <w:rsid w:val="00AD4531"/>
    <w:rsid w:val="00AD7AAB"/>
    <w:rsid w:val="00AE2014"/>
    <w:rsid w:val="00AE268E"/>
    <w:rsid w:val="00AE448F"/>
    <w:rsid w:val="00AE502C"/>
    <w:rsid w:val="00AF0DAF"/>
    <w:rsid w:val="00AF1822"/>
    <w:rsid w:val="00AF2F1A"/>
    <w:rsid w:val="00AF5B2D"/>
    <w:rsid w:val="00AF761C"/>
    <w:rsid w:val="00B005EF"/>
    <w:rsid w:val="00B012B9"/>
    <w:rsid w:val="00B03E24"/>
    <w:rsid w:val="00B0576E"/>
    <w:rsid w:val="00B05A96"/>
    <w:rsid w:val="00B06F0E"/>
    <w:rsid w:val="00B07194"/>
    <w:rsid w:val="00B110C6"/>
    <w:rsid w:val="00B12742"/>
    <w:rsid w:val="00B15610"/>
    <w:rsid w:val="00B16A42"/>
    <w:rsid w:val="00B17716"/>
    <w:rsid w:val="00B205BA"/>
    <w:rsid w:val="00B21B07"/>
    <w:rsid w:val="00B2263C"/>
    <w:rsid w:val="00B22A49"/>
    <w:rsid w:val="00B24F5E"/>
    <w:rsid w:val="00B25686"/>
    <w:rsid w:val="00B34D1B"/>
    <w:rsid w:val="00B400A6"/>
    <w:rsid w:val="00B41ABF"/>
    <w:rsid w:val="00B4589C"/>
    <w:rsid w:val="00B51CF0"/>
    <w:rsid w:val="00B520D3"/>
    <w:rsid w:val="00B53961"/>
    <w:rsid w:val="00B619F2"/>
    <w:rsid w:val="00B63CA1"/>
    <w:rsid w:val="00B64DA2"/>
    <w:rsid w:val="00B6570C"/>
    <w:rsid w:val="00B66749"/>
    <w:rsid w:val="00B67CD9"/>
    <w:rsid w:val="00B77FFA"/>
    <w:rsid w:val="00B807D6"/>
    <w:rsid w:val="00B819EC"/>
    <w:rsid w:val="00B872E7"/>
    <w:rsid w:val="00B900D3"/>
    <w:rsid w:val="00B90FD7"/>
    <w:rsid w:val="00B91326"/>
    <w:rsid w:val="00B919AB"/>
    <w:rsid w:val="00B9563A"/>
    <w:rsid w:val="00B95915"/>
    <w:rsid w:val="00B968F5"/>
    <w:rsid w:val="00BA6E0B"/>
    <w:rsid w:val="00BB4195"/>
    <w:rsid w:val="00BB7828"/>
    <w:rsid w:val="00BC4ADC"/>
    <w:rsid w:val="00BC5D6A"/>
    <w:rsid w:val="00BC61C1"/>
    <w:rsid w:val="00BC6DF2"/>
    <w:rsid w:val="00BC7E64"/>
    <w:rsid w:val="00BD0727"/>
    <w:rsid w:val="00BD18F9"/>
    <w:rsid w:val="00BD2605"/>
    <w:rsid w:val="00BD3DA5"/>
    <w:rsid w:val="00BD42F5"/>
    <w:rsid w:val="00BE2529"/>
    <w:rsid w:val="00BE2882"/>
    <w:rsid w:val="00BE3A97"/>
    <w:rsid w:val="00BE4694"/>
    <w:rsid w:val="00BE7CD2"/>
    <w:rsid w:val="00BF0FCC"/>
    <w:rsid w:val="00BF18D0"/>
    <w:rsid w:val="00BF1F5E"/>
    <w:rsid w:val="00BF2C41"/>
    <w:rsid w:val="00BF2E09"/>
    <w:rsid w:val="00BF49A5"/>
    <w:rsid w:val="00BF69D8"/>
    <w:rsid w:val="00C007AF"/>
    <w:rsid w:val="00C00FB7"/>
    <w:rsid w:val="00C02A65"/>
    <w:rsid w:val="00C03D64"/>
    <w:rsid w:val="00C073B3"/>
    <w:rsid w:val="00C11C9D"/>
    <w:rsid w:val="00C15A7F"/>
    <w:rsid w:val="00C16225"/>
    <w:rsid w:val="00C17C01"/>
    <w:rsid w:val="00C2663B"/>
    <w:rsid w:val="00C32AEA"/>
    <w:rsid w:val="00C34169"/>
    <w:rsid w:val="00C354BA"/>
    <w:rsid w:val="00C372F6"/>
    <w:rsid w:val="00C37606"/>
    <w:rsid w:val="00C40AB2"/>
    <w:rsid w:val="00C4165B"/>
    <w:rsid w:val="00C4665B"/>
    <w:rsid w:val="00C5280F"/>
    <w:rsid w:val="00C5487B"/>
    <w:rsid w:val="00C54CBB"/>
    <w:rsid w:val="00C54F9C"/>
    <w:rsid w:val="00C55741"/>
    <w:rsid w:val="00C57DCD"/>
    <w:rsid w:val="00C64DF4"/>
    <w:rsid w:val="00C67D20"/>
    <w:rsid w:val="00C72311"/>
    <w:rsid w:val="00C73DE2"/>
    <w:rsid w:val="00C75433"/>
    <w:rsid w:val="00C82D8A"/>
    <w:rsid w:val="00C8303B"/>
    <w:rsid w:val="00C83925"/>
    <w:rsid w:val="00C87ED0"/>
    <w:rsid w:val="00C91106"/>
    <w:rsid w:val="00C95F4B"/>
    <w:rsid w:val="00C972A2"/>
    <w:rsid w:val="00CA3E4B"/>
    <w:rsid w:val="00CA4037"/>
    <w:rsid w:val="00CA4520"/>
    <w:rsid w:val="00CA4BF8"/>
    <w:rsid w:val="00CA573E"/>
    <w:rsid w:val="00CB0F98"/>
    <w:rsid w:val="00CB51AB"/>
    <w:rsid w:val="00CB6FBF"/>
    <w:rsid w:val="00CC0550"/>
    <w:rsid w:val="00CC2637"/>
    <w:rsid w:val="00CC503B"/>
    <w:rsid w:val="00CC54B9"/>
    <w:rsid w:val="00CD171F"/>
    <w:rsid w:val="00CD7BC5"/>
    <w:rsid w:val="00CE2DA2"/>
    <w:rsid w:val="00CE31FC"/>
    <w:rsid w:val="00CE4ECC"/>
    <w:rsid w:val="00CE5377"/>
    <w:rsid w:val="00CF4158"/>
    <w:rsid w:val="00CF5872"/>
    <w:rsid w:val="00CF590F"/>
    <w:rsid w:val="00CF636E"/>
    <w:rsid w:val="00D106F2"/>
    <w:rsid w:val="00D13F4D"/>
    <w:rsid w:val="00D151CF"/>
    <w:rsid w:val="00D1565B"/>
    <w:rsid w:val="00D172A3"/>
    <w:rsid w:val="00D17B48"/>
    <w:rsid w:val="00D22E51"/>
    <w:rsid w:val="00D24DE5"/>
    <w:rsid w:val="00D25A8B"/>
    <w:rsid w:val="00D26308"/>
    <w:rsid w:val="00D268A5"/>
    <w:rsid w:val="00D31BD6"/>
    <w:rsid w:val="00D33B87"/>
    <w:rsid w:val="00D34AFF"/>
    <w:rsid w:val="00D34CED"/>
    <w:rsid w:val="00D3615D"/>
    <w:rsid w:val="00D3731C"/>
    <w:rsid w:val="00D42903"/>
    <w:rsid w:val="00D46052"/>
    <w:rsid w:val="00D475EC"/>
    <w:rsid w:val="00D57C05"/>
    <w:rsid w:val="00D60030"/>
    <w:rsid w:val="00D62A89"/>
    <w:rsid w:val="00D641CF"/>
    <w:rsid w:val="00D66E3F"/>
    <w:rsid w:val="00D67F93"/>
    <w:rsid w:val="00D7452F"/>
    <w:rsid w:val="00D765E7"/>
    <w:rsid w:val="00D77339"/>
    <w:rsid w:val="00D82880"/>
    <w:rsid w:val="00D84DBA"/>
    <w:rsid w:val="00D8560C"/>
    <w:rsid w:val="00D921D0"/>
    <w:rsid w:val="00D93C51"/>
    <w:rsid w:val="00D968D4"/>
    <w:rsid w:val="00DA2442"/>
    <w:rsid w:val="00DA3364"/>
    <w:rsid w:val="00DA6C27"/>
    <w:rsid w:val="00DB36CA"/>
    <w:rsid w:val="00DB4629"/>
    <w:rsid w:val="00DC1BA2"/>
    <w:rsid w:val="00DC24F4"/>
    <w:rsid w:val="00DC59EF"/>
    <w:rsid w:val="00DD2448"/>
    <w:rsid w:val="00DD33AC"/>
    <w:rsid w:val="00DD3F78"/>
    <w:rsid w:val="00DE0242"/>
    <w:rsid w:val="00DE2793"/>
    <w:rsid w:val="00DE32F0"/>
    <w:rsid w:val="00DE54C9"/>
    <w:rsid w:val="00E06B32"/>
    <w:rsid w:val="00E122E6"/>
    <w:rsid w:val="00E12A97"/>
    <w:rsid w:val="00E1601B"/>
    <w:rsid w:val="00E179D6"/>
    <w:rsid w:val="00E235A3"/>
    <w:rsid w:val="00E2490F"/>
    <w:rsid w:val="00E24951"/>
    <w:rsid w:val="00E271EE"/>
    <w:rsid w:val="00E3058A"/>
    <w:rsid w:val="00E32305"/>
    <w:rsid w:val="00E341E4"/>
    <w:rsid w:val="00E34544"/>
    <w:rsid w:val="00E34D41"/>
    <w:rsid w:val="00E34D71"/>
    <w:rsid w:val="00E42AFA"/>
    <w:rsid w:val="00E43B64"/>
    <w:rsid w:val="00E462FE"/>
    <w:rsid w:val="00E46C06"/>
    <w:rsid w:val="00E4723B"/>
    <w:rsid w:val="00E5094F"/>
    <w:rsid w:val="00E5397C"/>
    <w:rsid w:val="00E544DF"/>
    <w:rsid w:val="00E57314"/>
    <w:rsid w:val="00E62C12"/>
    <w:rsid w:val="00E63019"/>
    <w:rsid w:val="00E636A8"/>
    <w:rsid w:val="00E63849"/>
    <w:rsid w:val="00E63FCB"/>
    <w:rsid w:val="00E71A6B"/>
    <w:rsid w:val="00E7357F"/>
    <w:rsid w:val="00E73677"/>
    <w:rsid w:val="00E7470F"/>
    <w:rsid w:val="00E7773C"/>
    <w:rsid w:val="00E77CE5"/>
    <w:rsid w:val="00E80210"/>
    <w:rsid w:val="00E846D4"/>
    <w:rsid w:val="00E93951"/>
    <w:rsid w:val="00EA1D87"/>
    <w:rsid w:val="00EA253B"/>
    <w:rsid w:val="00EA3217"/>
    <w:rsid w:val="00EA3285"/>
    <w:rsid w:val="00EA35F7"/>
    <w:rsid w:val="00EA78CB"/>
    <w:rsid w:val="00EB0395"/>
    <w:rsid w:val="00EC19DC"/>
    <w:rsid w:val="00EC2470"/>
    <w:rsid w:val="00ED202F"/>
    <w:rsid w:val="00ED3506"/>
    <w:rsid w:val="00ED433A"/>
    <w:rsid w:val="00ED46CD"/>
    <w:rsid w:val="00ED47CD"/>
    <w:rsid w:val="00ED486F"/>
    <w:rsid w:val="00ED5069"/>
    <w:rsid w:val="00EE1607"/>
    <w:rsid w:val="00EE2D06"/>
    <w:rsid w:val="00EE62EB"/>
    <w:rsid w:val="00EF3217"/>
    <w:rsid w:val="00EF3DBD"/>
    <w:rsid w:val="00F00570"/>
    <w:rsid w:val="00F02506"/>
    <w:rsid w:val="00F05444"/>
    <w:rsid w:val="00F06FEB"/>
    <w:rsid w:val="00F10003"/>
    <w:rsid w:val="00F16216"/>
    <w:rsid w:val="00F16B18"/>
    <w:rsid w:val="00F20601"/>
    <w:rsid w:val="00F20BDB"/>
    <w:rsid w:val="00F21210"/>
    <w:rsid w:val="00F219D7"/>
    <w:rsid w:val="00F238F7"/>
    <w:rsid w:val="00F260EA"/>
    <w:rsid w:val="00F302A7"/>
    <w:rsid w:val="00F30376"/>
    <w:rsid w:val="00F30481"/>
    <w:rsid w:val="00F32B48"/>
    <w:rsid w:val="00F3328B"/>
    <w:rsid w:val="00F370B0"/>
    <w:rsid w:val="00F37CA0"/>
    <w:rsid w:val="00F44CE7"/>
    <w:rsid w:val="00F518C5"/>
    <w:rsid w:val="00F52544"/>
    <w:rsid w:val="00F5291B"/>
    <w:rsid w:val="00F54424"/>
    <w:rsid w:val="00F54D06"/>
    <w:rsid w:val="00F57BB8"/>
    <w:rsid w:val="00F60168"/>
    <w:rsid w:val="00F62ED5"/>
    <w:rsid w:val="00F759B3"/>
    <w:rsid w:val="00F77CDA"/>
    <w:rsid w:val="00F8218B"/>
    <w:rsid w:val="00F86C56"/>
    <w:rsid w:val="00F8758F"/>
    <w:rsid w:val="00F87820"/>
    <w:rsid w:val="00F96549"/>
    <w:rsid w:val="00F97C44"/>
    <w:rsid w:val="00FA34C3"/>
    <w:rsid w:val="00FA3930"/>
    <w:rsid w:val="00FA5AB0"/>
    <w:rsid w:val="00FA5C21"/>
    <w:rsid w:val="00FA628F"/>
    <w:rsid w:val="00FA6CF6"/>
    <w:rsid w:val="00FA775C"/>
    <w:rsid w:val="00FB056B"/>
    <w:rsid w:val="00FB155B"/>
    <w:rsid w:val="00FB1E8C"/>
    <w:rsid w:val="00FB6142"/>
    <w:rsid w:val="00FC0B6A"/>
    <w:rsid w:val="00FC1B55"/>
    <w:rsid w:val="00FC3BD9"/>
    <w:rsid w:val="00FD2AFB"/>
    <w:rsid w:val="00FD5B92"/>
    <w:rsid w:val="00FD6681"/>
    <w:rsid w:val="00FE1AAE"/>
    <w:rsid w:val="00FE31EF"/>
    <w:rsid w:val="00FE47F9"/>
    <w:rsid w:val="00FE5735"/>
    <w:rsid w:val="00FE5FD7"/>
    <w:rsid w:val="00FF14F4"/>
    <w:rsid w:val="00FF3144"/>
    <w:rsid w:val="00FF357C"/>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ody"/>
    <w:link w:val="Heading1Char"/>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Heading2">
    <w:name w:val="heading 2"/>
    <w:basedOn w:val="Normal"/>
    <w:next w:val="Body"/>
    <w:link w:val="Heading2Char"/>
    <w:qFormat/>
    <w:pPr>
      <w:keepNext/>
      <w:numPr>
        <w:ilvl w:val="1"/>
        <w:numId w:val="3"/>
      </w:numPr>
      <w:suppressAutoHyphens/>
      <w:spacing w:before="400" w:after="60" w:line="380" w:lineRule="atLeast"/>
      <w:outlineLvl w:val="1"/>
    </w:pPr>
    <w:rPr>
      <w:rFonts w:ascii="Arial" w:hAnsi="Arial"/>
      <w:b/>
      <w:kern w:val="32"/>
      <w:sz w:val="30"/>
    </w:rPr>
  </w:style>
  <w:style w:type="paragraph" w:styleId="Heading3">
    <w:name w:val="heading 3"/>
    <w:basedOn w:val="Normal"/>
    <w:next w:val="Body"/>
    <w:link w:val="Heading3Char"/>
    <w:qFormat/>
    <w:pPr>
      <w:keepNext/>
      <w:numPr>
        <w:ilvl w:val="2"/>
        <w:numId w:val="3"/>
      </w:numPr>
      <w:suppressAutoHyphens/>
      <w:spacing w:before="300" w:after="60" w:line="340" w:lineRule="atLeast"/>
      <w:outlineLvl w:val="2"/>
    </w:pPr>
    <w:rPr>
      <w:rFonts w:ascii="Arial" w:hAnsi="Arial"/>
      <w:b/>
      <w:kern w:val="28"/>
      <w:sz w:val="26"/>
    </w:rPr>
  </w:style>
  <w:style w:type="paragraph" w:styleId="Heading4">
    <w:name w:val="heading 4"/>
    <w:basedOn w:val="Normal"/>
    <w:next w:val="Body"/>
    <w:link w:val="Heading4Char"/>
    <w:qFormat/>
    <w:pPr>
      <w:keepNext/>
      <w:numPr>
        <w:ilvl w:val="3"/>
        <w:numId w:val="3"/>
      </w:numPr>
      <w:suppressAutoHyphens/>
      <w:spacing w:before="300" w:after="60" w:line="280" w:lineRule="atLeast"/>
      <w:outlineLvl w:val="3"/>
    </w:pPr>
    <w:rPr>
      <w:rFonts w:ascii="Arial" w:hAnsi="Arial"/>
      <w:b/>
      <w:sz w:val="22"/>
    </w:rPr>
  </w:style>
  <w:style w:type="paragraph" w:styleId="Heading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Heading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Heading7">
    <w:name w:val="heading 7"/>
    <w:basedOn w:val="Normal"/>
    <w:qFormat/>
    <w:pPr>
      <w:numPr>
        <w:ilvl w:val="6"/>
        <w:numId w:val="3"/>
      </w:numPr>
      <w:spacing w:before="240" w:after="60"/>
      <w:outlineLvl w:val="6"/>
    </w:pPr>
    <w:rPr>
      <w:rFonts w:ascii="Arial" w:hAnsi="Arial"/>
      <w:noProof/>
      <w:sz w:val="20"/>
    </w:rPr>
  </w:style>
  <w:style w:type="paragraph" w:styleId="Heading8">
    <w:name w:val="heading 8"/>
    <w:basedOn w:val="Normal"/>
    <w:qFormat/>
    <w:pPr>
      <w:numPr>
        <w:ilvl w:val="7"/>
        <w:numId w:val="3"/>
      </w:numPr>
      <w:spacing w:before="240" w:after="60"/>
      <w:outlineLvl w:val="7"/>
    </w:pPr>
    <w:rPr>
      <w:rFonts w:ascii="Arial" w:hAnsi="Arial"/>
      <w:i/>
      <w:noProof/>
      <w:sz w:val="20"/>
    </w:rPr>
  </w:style>
  <w:style w:type="paragraph" w:styleId="Heading9">
    <w:name w:val="heading 9"/>
    <w:basedOn w:val="Normal"/>
    <w:qFormat/>
    <w:pPr>
      <w:numPr>
        <w:ilvl w:val="8"/>
        <w:numId w:val="3"/>
      </w:numPr>
      <w:spacing w:before="240" w:after="60"/>
      <w:outlineLvl w:val="8"/>
    </w:pPr>
    <w:rPr>
      <w:rFonts w:ascii="Arial" w:hAnsi="Arial"/>
      <w:b/>
      <w:i/>
      <w:noProo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rPr>
  </w:style>
  <w:style w:type="paragraph" w:styleId="Footer">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rPr>
  </w:style>
  <w:style w:type="paragraph" w:customStyle="1" w:styleId="ListBulleted2">
    <w:name w:val="List Bulleted 2"/>
    <w:pPr>
      <w:numPr>
        <w:numId w:val="2"/>
      </w:numPr>
      <w:spacing w:after="60" w:line="260" w:lineRule="atLeast"/>
      <w:ind w:left="720"/>
    </w:pPr>
    <w:rPr>
      <w:kern w:val="20"/>
      <w:sz w:val="22"/>
    </w:rPr>
  </w:style>
  <w:style w:type="paragraph" w:styleId="TOC3">
    <w:name w:val="toc 3"/>
    <w:basedOn w:val="Normal"/>
    <w:uiPriority w:val="39"/>
    <w:pPr>
      <w:ind w:left="480"/>
    </w:pPr>
    <w:rPr>
      <w:rFonts w:asciiTheme="minorHAnsi" w:hAnsiTheme="minorHAnsi" w:cstheme="minorHAnsi"/>
      <w:i/>
      <w:iCs/>
      <w:sz w:val="20"/>
    </w:rPr>
  </w:style>
  <w:style w:type="paragraph" w:styleId="TOC1">
    <w:name w:val="toc 1"/>
    <w:next w:val="TOC2"/>
    <w:uiPriority w:val="39"/>
    <w:pPr>
      <w:spacing w:before="120" w:after="120" w:line="300" w:lineRule="atLeast"/>
    </w:pPr>
    <w:rPr>
      <w:rFonts w:asciiTheme="minorHAnsi" w:hAnsiTheme="minorHAnsi" w:cstheme="minorHAnsi"/>
      <w:b/>
      <w:bCs/>
      <w:caps/>
    </w:rPr>
  </w:style>
  <w:style w:type="paragraph" w:styleId="TOC2">
    <w:name w:val="toc 2"/>
    <w:uiPriority w:val="39"/>
    <w:pPr>
      <w:spacing w:line="300" w:lineRule="atLeast"/>
      <w:ind w:left="240"/>
    </w:pPr>
    <w:rPr>
      <w:rFonts w:asciiTheme="minorHAnsi" w:hAnsiTheme="minorHAnsi" w:cstheme="minorHAnsi"/>
      <w:smallCaps/>
    </w:rPr>
  </w:style>
  <w:style w:type="paragraph" w:styleId="TOC4">
    <w:name w:val="toc 4"/>
    <w:basedOn w:val="Normal"/>
    <w:uiPriority w:val="39"/>
    <w:pPr>
      <w:ind w:left="720"/>
    </w:pPr>
    <w:rPr>
      <w:rFonts w:asciiTheme="minorHAnsi" w:hAnsiTheme="minorHAnsi" w:cstheme="minorHAnsi"/>
      <w:sz w:val="18"/>
      <w:szCs w:val="18"/>
    </w:rPr>
  </w:style>
  <w:style w:type="character" w:styleId="PageNumber">
    <w:name w:val="page number"/>
    <w:basedOn w:val="DefaultParagraphFont"/>
  </w:style>
  <w:style w:type="paragraph" w:styleId="Caption">
    <w:name w:val="caption"/>
    <w:next w:val="Body"/>
    <w:qFormat/>
    <w:pPr>
      <w:keepNext/>
      <w:tabs>
        <w:tab w:val="left" w:pos="1080"/>
      </w:tabs>
      <w:spacing w:before="100" w:after="40" w:line="260" w:lineRule="atLeast"/>
      <w:ind w:left="1080" w:hanging="1080"/>
    </w:pPr>
    <w:rPr>
      <w:rFonts w:ascii="Arial" w:hAnsi="Arial"/>
      <w:i/>
      <w:noProof/>
      <w:kern w:val="22"/>
      <w:sz w:val="22"/>
    </w:rPr>
  </w:style>
  <w:style w:type="paragraph" w:styleId="FootnoteText">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rPr>
  </w:style>
  <w:style w:type="paragraph" w:customStyle="1" w:styleId="Heading4-nonum">
    <w:name w:val="Heading 4 - nonum"/>
    <w:next w:val="Body"/>
    <w:pPr>
      <w:tabs>
        <w:tab w:val="left" w:pos="1008"/>
      </w:tabs>
      <w:spacing w:line="280" w:lineRule="atLeast"/>
    </w:pPr>
    <w:rPr>
      <w:rFonts w:ascii="Arial" w:hAnsi="Arial"/>
      <w:b/>
      <w:noProof/>
      <w:sz w:val="22"/>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rPr>
  </w:style>
  <w:style w:type="paragraph" w:customStyle="1" w:styleId="ListNumbered2">
    <w:name w:val="List Numbered 2"/>
    <w:pPr>
      <w:tabs>
        <w:tab w:val="left" w:pos="432"/>
      </w:tabs>
      <w:spacing w:before="60" w:line="260" w:lineRule="atLeast"/>
      <w:ind w:left="864" w:hanging="432"/>
    </w:pPr>
    <w:rPr>
      <w:kern w:val="22"/>
      <w:sz w:val="22"/>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rPr>
  </w:style>
  <w:style w:type="paragraph" w:customStyle="1" w:styleId="ListMultilist2">
    <w:name w:val="List Multilist 2"/>
    <w:pPr>
      <w:spacing w:before="60" w:line="260" w:lineRule="atLeast"/>
      <w:ind w:left="864"/>
    </w:pPr>
    <w:rPr>
      <w:noProof/>
      <w:sz w:val="22"/>
    </w:rPr>
  </w:style>
  <w:style w:type="character" w:styleId="Hyperlink">
    <w:name w:val="Hyperlink"/>
    <w:uiPriority w:val="99"/>
    <w:rPr>
      <w:color w:val="0000FF"/>
      <w:u w:val="single"/>
    </w:rPr>
  </w:style>
  <w:style w:type="paragraph" w:customStyle="1" w:styleId="Heading1-Appendix">
    <w:name w:val="Heading 1 - Appendix"/>
    <w:next w:val="Body"/>
    <w:link w:val="Heading1-AppendixChar"/>
    <w:pPr>
      <w:pageBreakBefore/>
      <w:numPr>
        <w:numId w:val="4"/>
      </w:numPr>
      <w:tabs>
        <w:tab w:val="clear" w:pos="2160"/>
        <w:tab w:val="left" w:pos="2376"/>
      </w:tabs>
      <w:suppressAutoHyphens/>
      <w:spacing w:after="400" w:line="480" w:lineRule="atLeast"/>
      <w:ind w:left="2376" w:hanging="2376"/>
    </w:pPr>
    <w:rPr>
      <w:rFonts w:ascii="Arial" w:hAnsi="Arial"/>
      <w:b/>
      <w:sz w:val="34"/>
    </w:rPr>
  </w:style>
  <w:style w:type="paragraph" w:styleId="TableofFigures">
    <w:name w:val="table of figures"/>
    <w:basedOn w:val="Normal"/>
    <w:next w:val="Normal"/>
    <w:uiPriority w:val="99"/>
    <w:pPr>
      <w:ind w:left="480" w:hanging="480"/>
    </w:pPr>
    <w:rPr>
      <w:rFonts w:asciiTheme="minorHAnsi" w:hAnsiTheme="minorHAnsi" w:cstheme="minorHAnsi"/>
      <w:smallCaps/>
      <w:sz w:val="20"/>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Header">
    <w:name w:val="header"/>
    <w:basedOn w:val="Normal"/>
    <w:link w:val="HeaderChar"/>
    <w:uiPriority w:val="99"/>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TOC5">
    <w:name w:val="toc 5"/>
    <w:basedOn w:val="Normal"/>
    <w:next w:val="Normal"/>
    <w:autoRedefine/>
    <w:uiPriority w:val="39"/>
    <w:pPr>
      <w:ind w:left="960"/>
    </w:pPr>
    <w:rPr>
      <w:rFonts w:asciiTheme="minorHAnsi" w:hAnsiTheme="minorHAnsi" w:cstheme="minorHAnsi"/>
      <w:sz w:val="18"/>
      <w:szCs w:val="18"/>
    </w:rPr>
  </w:style>
  <w:style w:type="paragraph" w:styleId="TOC6">
    <w:name w:val="toc 6"/>
    <w:basedOn w:val="Normal"/>
    <w:next w:val="Normal"/>
    <w:autoRedefine/>
    <w:semiHidden/>
    <w:pPr>
      <w:ind w:left="1200"/>
    </w:pPr>
    <w:rPr>
      <w:rFonts w:asciiTheme="minorHAnsi" w:hAnsiTheme="minorHAnsi" w:cstheme="minorHAnsi"/>
      <w:sz w:val="18"/>
      <w:szCs w:val="18"/>
    </w:rPr>
  </w:style>
  <w:style w:type="paragraph" w:styleId="TOC7">
    <w:name w:val="toc 7"/>
    <w:basedOn w:val="Normal"/>
    <w:next w:val="Normal"/>
    <w:autoRedefine/>
    <w:semiHidden/>
    <w:pPr>
      <w:ind w:left="1440"/>
    </w:pPr>
    <w:rPr>
      <w:rFonts w:asciiTheme="minorHAnsi" w:hAnsiTheme="minorHAnsi" w:cstheme="minorHAnsi"/>
      <w:sz w:val="18"/>
      <w:szCs w:val="18"/>
    </w:rPr>
  </w:style>
  <w:style w:type="character" w:styleId="FollowedHyperlink">
    <w:name w:val="FollowedHyperlink"/>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TOC8">
    <w:name w:val="toc 8"/>
    <w:basedOn w:val="Normal"/>
    <w:next w:val="Normal"/>
    <w:autoRedefine/>
    <w:semiHidden/>
    <w:pPr>
      <w:ind w:left="1680"/>
    </w:pPr>
    <w:rPr>
      <w:rFonts w:asciiTheme="minorHAnsi" w:hAnsiTheme="minorHAnsi" w:cstheme="minorHAnsi"/>
      <w:sz w:val="18"/>
      <w:szCs w:val="18"/>
    </w:rPr>
  </w:style>
  <w:style w:type="paragraph" w:customStyle="1" w:styleId="z-table-instructions-grey">
    <w:name w:val="z-table-instructions-grey"/>
    <w:basedOn w:val="z-table-instructions"/>
    <w:pPr>
      <w:spacing w:line="180" w:lineRule="atLeast"/>
    </w:pPr>
    <w:rPr>
      <w:color w:val="999999"/>
    </w:rPr>
  </w:style>
  <w:style w:type="paragraph" w:styleId="TOC9">
    <w:name w:val="toc 9"/>
    <w:basedOn w:val="Normal"/>
    <w:next w:val="Normal"/>
    <w:autoRedefine/>
    <w:semiHidden/>
    <w:pPr>
      <w:ind w:left="1920"/>
    </w:pPr>
    <w:rPr>
      <w:rFonts w:asciiTheme="minorHAnsi" w:hAnsiTheme="minorHAnsi" w:cstheme="minorHAnsi"/>
      <w:sz w:val="18"/>
      <w:szCs w:val="18"/>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CommentReference">
    <w:name w:val="annotation reference"/>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Number"/>
    <w:pPr>
      <w:keepNext/>
      <w:spacing w:before="240" w:line="240" w:lineRule="auto"/>
      <w:ind w:right="360"/>
    </w:pPr>
    <w:rPr>
      <w:rFonts w:ascii="Times New Roman" w:hAnsi="Times New Roman"/>
    </w:rPr>
  </w:style>
  <w:style w:type="paragraph" w:styleId="ListNumber">
    <w:name w:val="List Number"/>
    <w:basedOn w:val="Normal"/>
    <w:pPr>
      <w:tabs>
        <w:tab w:val="num" w:pos="360"/>
      </w:tabs>
      <w:ind w:left="360" w:hanging="360"/>
    </w:pPr>
  </w:style>
  <w:style w:type="character" w:styleId="FootnoteReference">
    <w:name w:val="footnote reference"/>
    <w:semiHidden/>
    <w:rPr>
      <w:vertAlign w:val="superscript"/>
    </w:rPr>
  </w:style>
  <w:style w:type="paragraph" w:styleId="BalloonText">
    <w:name w:val="Balloon Text"/>
    <w:basedOn w:val="Normal"/>
    <w:semiHidden/>
    <w:rPr>
      <w:rFonts w:ascii="Tahoma" w:hAnsi="Tahoma" w:cs="Tahoma"/>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table" w:styleId="TableGrid">
    <w:name w:val="Table Grid"/>
    <w:basedOn w:val="Table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pPr>
      <w:shd w:val="clear" w:color="auto" w:fill="000080"/>
    </w:pPr>
    <w:rPr>
      <w:rFonts w:ascii="Tahoma" w:hAnsi="Tahoma" w:cs="Tahoma"/>
    </w:rPr>
  </w:style>
  <w:style w:type="paragraph" w:styleId="List2">
    <w:name w:val="List 2"/>
    <w:basedOn w:val="Normal"/>
    <w:pPr>
      <w:ind w:left="720" w:hanging="360"/>
    </w:pPr>
  </w:style>
  <w:style w:type="character" w:customStyle="1" w:styleId="BodyChar">
    <w:name w:val="Body Char"/>
    <w:rPr>
      <w:color w:val="000000"/>
      <w:kern w:val="22"/>
      <w:sz w:val="22"/>
      <w:lang w:val="en-US" w:eastAsia="en-US" w:bidi="ar-SA"/>
    </w:rPr>
  </w:style>
  <w:style w:type="character" w:customStyle="1" w:styleId="z-table-instructionsChar">
    <w:name w:val="z-table-instructions Char"/>
    <w:rPr>
      <w:rFonts w:ascii="Arial" w:hAnsi="Arial"/>
      <w:color w:val="000000"/>
      <w:kern w:val="22"/>
      <w:sz w:val="16"/>
      <w:lang w:val="en-US" w:eastAsia="en-US" w:bidi="ar-SA"/>
    </w:rPr>
  </w:style>
  <w:style w:type="paragraph" w:styleId="ListParagraph">
    <w:name w:val="List Paragraph"/>
    <w:basedOn w:val="Normal"/>
    <w:uiPriority w:val="34"/>
    <w:qFormat/>
    <w:rsid w:val="009D2D05"/>
    <w:pPr>
      <w:spacing w:after="200" w:line="276"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ED202F"/>
    <w:rPr>
      <w:i/>
      <w:iCs/>
    </w:rPr>
  </w:style>
  <w:style w:type="paragraph" w:styleId="NormalWeb">
    <w:name w:val="Normal (Web)"/>
    <w:basedOn w:val="Normal"/>
    <w:uiPriority w:val="99"/>
    <w:unhideWhenUsed/>
    <w:rsid w:val="00ED202F"/>
    <w:pPr>
      <w:spacing w:before="100" w:beforeAutospacing="1" w:after="100" w:afterAutospacing="1" w:line="240" w:lineRule="auto"/>
    </w:pPr>
    <w:rPr>
      <w:rFonts w:ascii="Times New Roman" w:hAnsi="Times New Roman"/>
      <w:szCs w:val="24"/>
    </w:rPr>
  </w:style>
  <w:style w:type="paragraph" w:styleId="NoSpacing">
    <w:name w:val="No Spacing"/>
    <w:link w:val="NoSpacingChar"/>
    <w:uiPriority w:val="1"/>
    <w:qFormat/>
    <w:rsid w:val="00616DE5"/>
    <w:rPr>
      <w:rFonts w:ascii="Times" w:hAnsi="Times"/>
      <w:sz w:val="24"/>
    </w:rPr>
  </w:style>
  <w:style w:type="table" w:styleId="TableClassic1">
    <w:name w:val="Table Classic 1"/>
    <w:basedOn w:val="TableNormal"/>
    <w:rsid w:val="000739F6"/>
    <w:pPr>
      <w:spacing w:line="30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rsid w:val="000739F6"/>
    <w:pPr>
      <w:spacing w:line="30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NoSpacingChar">
    <w:name w:val="No Spacing Char"/>
    <w:basedOn w:val="DefaultParagraphFont"/>
    <w:link w:val="NoSpacing"/>
    <w:uiPriority w:val="1"/>
    <w:rsid w:val="00FF14F4"/>
    <w:rPr>
      <w:rFonts w:ascii="Times" w:hAnsi="Times"/>
      <w:sz w:val="24"/>
    </w:rPr>
  </w:style>
  <w:style w:type="character" w:styleId="IntenseReference">
    <w:name w:val="Intense Reference"/>
    <w:basedOn w:val="DefaultParagraphFont"/>
    <w:uiPriority w:val="32"/>
    <w:qFormat/>
    <w:rsid w:val="00D475EC"/>
    <w:rPr>
      <w:b/>
      <w:bCs/>
      <w:smallCaps/>
      <w:color w:val="C0504D" w:themeColor="accent2"/>
      <w:spacing w:val="5"/>
      <w:u w:val="single"/>
    </w:rPr>
  </w:style>
  <w:style w:type="character" w:customStyle="1" w:styleId="HeaderChar">
    <w:name w:val="Header Char"/>
    <w:basedOn w:val="DefaultParagraphFont"/>
    <w:link w:val="Header"/>
    <w:uiPriority w:val="99"/>
    <w:rsid w:val="00963DF7"/>
    <w:rPr>
      <w:rFonts w:ascii="Arial" w:hAnsi="Arial"/>
      <w:color w:val="808080"/>
      <w:sz w:val="16"/>
    </w:rPr>
  </w:style>
  <w:style w:type="character" w:customStyle="1" w:styleId="Heading1Char">
    <w:name w:val="Heading 1 Char"/>
    <w:basedOn w:val="DefaultParagraphFont"/>
    <w:link w:val="Heading1"/>
    <w:rsid w:val="00E235A3"/>
    <w:rPr>
      <w:rFonts w:ascii="Arial" w:hAnsi="Arial"/>
      <w:b/>
      <w:noProof/>
      <w:kern w:val="28"/>
      <w:sz w:val="34"/>
    </w:rPr>
  </w:style>
  <w:style w:type="character" w:customStyle="1" w:styleId="Heading2Char">
    <w:name w:val="Heading 2 Char"/>
    <w:basedOn w:val="DefaultParagraphFont"/>
    <w:link w:val="Heading2"/>
    <w:rsid w:val="00E235A3"/>
    <w:rPr>
      <w:rFonts w:ascii="Arial" w:hAnsi="Arial"/>
      <w:b/>
      <w:kern w:val="32"/>
      <w:sz w:val="30"/>
    </w:rPr>
  </w:style>
  <w:style w:type="character" w:customStyle="1" w:styleId="Heading3Char">
    <w:name w:val="Heading 3 Char"/>
    <w:basedOn w:val="DefaultParagraphFont"/>
    <w:link w:val="Heading3"/>
    <w:rsid w:val="00E235A3"/>
    <w:rPr>
      <w:rFonts w:ascii="Arial" w:hAnsi="Arial"/>
      <w:b/>
      <w:kern w:val="28"/>
      <w:sz w:val="26"/>
    </w:rPr>
  </w:style>
  <w:style w:type="character" w:customStyle="1" w:styleId="Heading4Char">
    <w:name w:val="Heading 4 Char"/>
    <w:basedOn w:val="DefaultParagraphFont"/>
    <w:link w:val="Heading4"/>
    <w:rsid w:val="00E235A3"/>
    <w:rPr>
      <w:rFonts w:ascii="Arial" w:hAnsi="Arial"/>
      <w:b/>
      <w:sz w:val="22"/>
    </w:rPr>
  </w:style>
  <w:style w:type="paragraph" w:styleId="Revision">
    <w:name w:val="Revision"/>
    <w:hidden/>
    <w:uiPriority w:val="99"/>
    <w:semiHidden/>
    <w:rsid w:val="00CC0550"/>
    <w:rPr>
      <w:rFonts w:ascii="Times" w:hAnsi="Times"/>
      <w:sz w:val="24"/>
    </w:rPr>
  </w:style>
  <w:style w:type="paragraph" w:customStyle="1" w:styleId="Style1">
    <w:name w:val="Style1"/>
    <w:basedOn w:val="Heading1-Appendix"/>
    <w:next w:val="Body"/>
    <w:link w:val="Style1Char"/>
    <w:qFormat/>
    <w:rsid w:val="00510CC3"/>
  </w:style>
  <w:style w:type="character" w:customStyle="1" w:styleId="Heading1-AppendixChar">
    <w:name w:val="Heading 1 - Appendix Char"/>
    <w:basedOn w:val="DefaultParagraphFont"/>
    <w:link w:val="Heading1-Appendix"/>
    <w:rsid w:val="00510CC3"/>
    <w:rPr>
      <w:rFonts w:ascii="Arial" w:hAnsi="Arial"/>
      <w:b/>
      <w:sz w:val="34"/>
    </w:rPr>
  </w:style>
  <w:style w:type="character" w:customStyle="1" w:styleId="Style1Char">
    <w:name w:val="Style1 Char"/>
    <w:basedOn w:val="Heading1-AppendixChar"/>
    <w:link w:val="Style1"/>
    <w:rsid w:val="00510CC3"/>
    <w:rPr>
      <w:rFonts w:ascii="Arial" w:hAnsi="Arial"/>
      <w:b/>
      <w:sz w:val="34"/>
    </w:rPr>
  </w:style>
  <w:style w:type="character" w:customStyle="1" w:styleId="input">
    <w:name w:val="input"/>
    <w:basedOn w:val="DefaultParagraphFont"/>
    <w:rsid w:val="001222CF"/>
  </w:style>
  <w:style w:type="paragraph" w:styleId="Title">
    <w:name w:val="Title"/>
    <w:basedOn w:val="Normal"/>
    <w:next w:val="Normal"/>
    <w:link w:val="TitleChar"/>
    <w:qFormat/>
    <w:rsid w:val="00C34169"/>
    <w:pPr>
      <w:pBdr>
        <w:bottom w:val="single" w:sz="8" w:space="4" w:color="4F81BD" w:themeColor="accent1"/>
      </w:pBdr>
      <w:spacing w:after="300" w:line="240" w:lineRule="auto"/>
      <w:contextualSpacing/>
    </w:pPr>
    <w:rPr>
      <w:rFonts w:ascii="Arial" w:eastAsiaTheme="majorEastAsia" w:hAnsi="Arial" w:cstheme="majorBidi"/>
      <w:b/>
      <w:color w:val="000000" w:themeColor="text1"/>
      <w:spacing w:val="5"/>
      <w:kern w:val="28"/>
      <w:sz w:val="52"/>
      <w:szCs w:val="52"/>
    </w:rPr>
  </w:style>
  <w:style w:type="character" w:customStyle="1" w:styleId="TitleChar">
    <w:name w:val="Title Char"/>
    <w:basedOn w:val="DefaultParagraphFont"/>
    <w:link w:val="Title"/>
    <w:rsid w:val="00C34169"/>
    <w:rPr>
      <w:rFonts w:ascii="Arial" w:eastAsiaTheme="majorEastAsia" w:hAnsi="Arial" w:cstheme="majorBidi"/>
      <w:b/>
      <w:color w:val="000000" w:themeColor="text1"/>
      <w:spacing w:val="5"/>
      <w:kern w:val="28"/>
      <w:sz w:val="52"/>
      <w:szCs w:val="52"/>
    </w:rPr>
  </w:style>
  <w:style w:type="paragraph" w:customStyle="1" w:styleId="CellHeadingCenter">
    <w:name w:val="CellHeadingCenter"/>
    <w:basedOn w:val="Normal"/>
    <w:rsid w:val="00C34169"/>
    <w:pPr>
      <w:keepNext/>
      <w:keepLines/>
      <w:suppressAutoHyphens/>
      <w:spacing w:before="120" w:after="120" w:line="160" w:lineRule="exact"/>
      <w:ind w:left="40" w:right="40"/>
      <w:jc w:val="center"/>
    </w:pPr>
    <w:rPr>
      <w:rFonts w:ascii="Verdana" w:eastAsia="SimSun" w:hAnsi="Verdana"/>
      <w:b/>
      <w:color w:val="0860A8"/>
      <w:sz w:val="16"/>
      <w:lang w:eastAsia="ar-SA"/>
    </w:rPr>
  </w:style>
  <w:style w:type="character" w:styleId="Strong">
    <w:name w:val="Strong"/>
    <w:basedOn w:val="DefaultParagraphFont"/>
    <w:qFormat/>
    <w:rsid w:val="00C3416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ody"/>
    <w:link w:val="Heading1Char"/>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Heading2">
    <w:name w:val="heading 2"/>
    <w:basedOn w:val="Normal"/>
    <w:next w:val="Body"/>
    <w:link w:val="Heading2Char"/>
    <w:qFormat/>
    <w:pPr>
      <w:keepNext/>
      <w:numPr>
        <w:ilvl w:val="1"/>
        <w:numId w:val="3"/>
      </w:numPr>
      <w:suppressAutoHyphens/>
      <w:spacing w:before="400" w:after="60" w:line="380" w:lineRule="atLeast"/>
      <w:outlineLvl w:val="1"/>
    </w:pPr>
    <w:rPr>
      <w:rFonts w:ascii="Arial" w:hAnsi="Arial"/>
      <w:b/>
      <w:kern w:val="32"/>
      <w:sz w:val="30"/>
    </w:rPr>
  </w:style>
  <w:style w:type="paragraph" w:styleId="Heading3">
    <w:name w:val="heading 3"/>
    <w:basedOn w:val="Normal"/>
    <w:next w:val="Body"/>
    <w:link w:val="Heading3Char"/>
    <w:qFormat/>
    <w:pPr>
      <w:keepNext/>
      <w:numPr>
        <w:ilvl w:val="2"/>
        <w:numId w:val="3"/>
      </w:numPr>
      <w:suppressAutoHyphens/>
      <w:spacing w:before="300" w:after="60" w:line="340" w:lineRule="atLeast"/>
      <w:outlineLvl w:val="2"/>
    </w:pPr>
    <w:rPr>
      <w:rFonts w:ascii="Arial" w:hAnsi="Arial"/>
      <w:b/>
      <w:kern w:val="28"/>
      <w:sz w:val="26"/>
    </w:rPr>
  </w:style>
  <w:style w:type="paragraph" w:styleId="Heading4">
    <w:name w:val="heading 4"/>
    <w:basedOn w:val="Normal"/>
    <w:next w:val="Body"/>
    <w:link w:val="Heading4Char"/>
    <w:qFormat/>
    <w:pPr>
      <w:keepNext/>
      <w:numPr>
        <w:ilvl w:val="3"/>
        <w:numId w:val="3"/>
      </w:numPr>
      <w:suppressAutoHyphens/>
      <w:spacing w:before="300" w:after="60" w:line="280" w:lineRule="atLeast"/>
      <w:outlineLvl w:val="3"/>
    </w:pPr>
    <w:rPr>
      <w:rFonts w:ascii="Arial" w:hAnsi="Arial"/>
      <w:b/>
      <w:sz w:val="22"/>
    </w:rPr>
  </w:style>
  <w:style w:type="paragraph" w:styleId="Heading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Heading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Heading7">
    <w:name w:val="heading 7"/>
    <w:basedOn w:val="Normal"/>
    <w:qFormat/>
    <w:pPr>
      <w:numPr>
        <w:ilvl w:val="6"/>
        <w:numId w:val="3"/>
      </w:numPr>
      <w:spacing w:before="240" w:after="60"/>
      <w:outlineLvl w:val="6"/>
    </w:pPr>
    <w:rPr>
      <w:rFonts w:ascii="Arial" w:hAnsi="Arial"/>
      <w:noProof/>
      <w:sz w:val="20"/>
    </w:rPr>
  </w:style>
  <w:style w:type="paragraph" w:styleId="Heading8">
    <w:name w:val="heading 8"/>
    <w:basedOn w:val="Normal"/>
    <w:qFormat/>
    <w:pPr>
      <w:numPr>
        <w:ilvl w:val="7"/>
        <w:numId w:val="3"/>
      </w:numPr>
      <w:spacing w:before="240" w:after="60"/>
      <w:outlineLvl w:val="7"/>
    </w:pPr>
    <w:rPr>
      <w:rFonts w:ascii="Arial" w:hAnsi="Arial"/>
      <w:i/>
      <w:noProof/>
      <w:sz w:val="20"/>
    </w:rPr>
  </w:style>
  <w:style w:type="paragraph" w:styleId="Heading9">
    <w:name w:val="heading 9"/>
    <w:basedOn w:val="Normal"/>
    <w:qFormat/>
    <w:pPr>
      <w:numPr>
        <w:ilvl w:val="8"/>
        <w:numId w:val="3"/>
      </w:numPr>
      <w:spacing w:before="240" w:after="60"/>
      <w:outlineLvl w:val="8"/>
    </w:pPr>
    <w:rPr>
      <w:rFonts w:ascii="Arial" w:hAnsi="Arial"/>
      <w:b/>
      <w:i/>
      <w:noProo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rPr>
  </w:style>
  <w:style w:type="paragraph" w:styleId="Footer">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rPr>
  </w:style>
  <w:style w:type="paragraph" w:customStyle="1" w:styleId="ListBulleted2">
    <w:name w:val="List Bulleted 2"/>
    <w:pPr>
      <w:numPr>
        <w:numId w:val="2"/>
      </w:numPr>
      <w:spacing w:after="60" w:line="260" w:lineRule="atLeast"/>
      <w:ind w:left="720"/>
    </w:pPr>
    <w:rPr>
      <w:kern w:val="20"/>
      <w:sz w:val="22"/>
    </w:rPr>
  </w:style>
  <w:style w:type="paragraph" w:styleId="TOC3">
    <w:name w:val="toc 3"/>
    <w:basedOn w:val="Normal"/>
    <w:uiPriority w:val="39"/>
    <w:pPr>
      <w:ind w:left="480"/>
    </w:pPr>
    <w:rPr>
      <w:rFonts w:asciiTheme="minorHAnsi" w:hAnsiTheme="minorHAnsi" w:cstheme="minorHAnsi"/>
      <w:i/>
      <w:iCs/>
      <w:sz w:val="20"/>
    </w:rPr>
  </w:style>
  <w:style w:type="paragraph" w:styleId="TOC1">
    <w:name w:val="toc 1"/>
    <w:next w:val="TOC2"/>
    <w:uiPriority w:val="39"/>
    <w:pPr>
      <w:spacing w:before="120" w:after="120" w:line="300" w:lineRule="atLeast"/>
    </w:pPr>
    <w:rPr>
      <w:rFonts w:asciiTheme="minorHAnsi" w:hAnsiTheme="minorHAnsi" w:cstheme="minorHAnsi"/>
      <w:b/>
      <w:bCs/>
      <w:caps/>
    </w:rPr>
  </w:style>
  <w:style w:type="paragraph" w:styleId="TOC2">
    <w:name w:val="toc 2"/>
    <w:uiPriority w:val="39"/>
    <w:pPr>
      <w:spacing w:line="300" w:lineRule="atLeast"/>
      <w:ind w:left="240"/>
    </w:pPr>
    <w:rPr>
      <w:rFonts w:asciiTheme="minorHAnsi" w:hAnsiTheme="minorHAnsi" w:cstheme="minorHAnsi"/>
      <w:smallCaps/>
    </w:rPr>
  </w:style>
  <w:style w:type="paragraph" w:styleId="TOC4">
    <w:name w:val="toc 4"/>
    <w:basedOn w:val="Normal"/>
    <w:uiPriority w:val="39"/>
    <w:pPr>
      <w:ind w:left="720"/>
    </w:pPr>
    <w:rPr>
      <w:rFonts w:asciiTheme="minorHAnsi" w:hAnsiTheme="minorHAnsi" w:cstheme="minorHAnsi"/>
      <w:sz w:val="18"/>
      <w:szCs w:val="18"/>
    </w:rPr>
  </w:style>
  <w:style w:type="character" w:styleId="PageNumber">
    <w:name w:val="page number"/>
    <w:basedOn w:val="DefaultParagraphFont"/>
  </w:style>
  <w:style w:type="paragraph" w:styleId="Caption">
    <w:name w:val="caption"/>
    <w:next w:val="Body"/>
    <w:qFormat/>
    <w:pPr>
      <w:keepNext/>
      <w:tabs>
        <w:tab w:val="left" w:pos="1080"/>
      </w:tabs>
      <w:spacing w:before="100" w:after="40" w:line="260" w:lineRule="atLeast"/>
      <w:ind w:left="1080" w:hanging="1080"/>
    </w:pPr>
    <w:rPr>
      <w:rFonts w:ascii="Arial" w:hAnsi="Arial"/>
      <w:i/>
      <w:noProof/>
      <w:kern w:val="22"/>
      <w:sz w:val="22"/>
    </w:rPr>
  </w:style>
  <w:style w:type="paragraph" w:styleId="FootnoteText">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rPr>
  </w:style>
  <w:style w:type="paragraph" w:customStyle="1" w:styleId="Heading4-nonum">
    <w:name w:val="Heading 4 - nonum"/>
    <w:next w:val="Body"/>
    <w:pPr>
      <w:tabs>
        <w:tab w:val="left" w:pos="1008"/>
      </w:tabs>
      <w:spacing w:line="280" w:lineRule="atLeast"/>
    </w:pPr>
    <w:rPr>
      <w:rFonts w:ascii="Arial" w:hAnsi="Arial"/>
      <w:b/>
      <w:noProof/>
      <w:sz w:val="22"/>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rPr>
  </w:style>
  <w:style w:type="paragraph" w:customStyle="1" w:styleId="ListNumbered2">
    <w:name w:val="List Numbered 2"/>
    <w:pPr>
      <w:tabs>
        <w:tab w:val="left" w:pos="432"/>
      </w:tabs>
      <w:spacing w:before="60" w:line="260" w:lineRule="atLeast"/>
      <w:ind w:left="864" w:hanging="432"/>
    </w:pPr>
    <w:rPr>
      <w:kern w:val="22"/>
      <w:sz w:val="22"/>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rPr>
  </w:style>
  <w:style w:type="paragraph" w:customStyle="1" w:styleId="ListMultilist2">
    <w:name w:val="List Multilist 2"/>
    <w:pPr>
      <w:spacing w:before="60" w:line="260" w:lineRule="atLeast"/>
      <w:ind w:left="864"/>
    </w:pPr>
    <w:rPr>
      <w:noProof/>
      <w:sz w:val="22"/>
    </w:rPr>
  </w:style>
  <w:style w:type="character" w:styleId="Hyperlink">
    <w:name w:val="Hyperlink"/>
    <w:uiPriority w:val="99"/>
    <w:rPr>
      <w:color w:val="0000FF"/>
      <w:u w:val="single"/>
    </w:rPr>
  </w:style>
  <w:style w:type="paragraph" w:customStyle="1" w:styleId="Heading1-Appendix">
    <w:name w:val="Heading 1 - Appendix"/>
    <w:next w:val="Body"/>
    <w:link w:val="Heading1-AppendixChar"/>
    <w:pPr>
      <w:pageBreakBefore/>
      <w:numPr>
        <w:numId w:val="4"/>
      </w:numPr>
      <w:tabs>
        <w:tab w:val="clear" w:pos="2160"/>
        <w:tab w:val="left" w:pos="2376"/>
      </w:tabs>
      <w:suppressAutoHyphens/>
      <w:spacing w:after="400" w:line="480" w:lineRule="atLeast"/>
      <w:ind w:left="2376" w:hanging="2376"/>
    </w:pPr>
    <w:rPr>
      <w:rFonts w:ascii="Arial" w:hAnsi="Arial"/>
      <w:b/>
      <w:sz w:val="34"/>
    </w:rPr>
  </w:style>
  <w:style w:type="paragraph" w:styleId="TableofFigures">
    <w:name w:val="table of figures"/>
    <w:basedOn w:val="Normal"/>
    <w:next w:val="Normal"/>
    <w:uiPriority w:val="99"/>
    <w:pPr>
      <w:ind w:left="480" w:hanging="480"/>
    </w:pPr>
    <w:rPr>
      <w:rFonts w:asciiTheme="minorHAnsi" w:hAnsiTheme="minorHAnsi" w:cstheme="minorHAnsi"/>
      <w:smallCaps/>
      <w:sz w:val="20"/>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Header">
    <w:name w:val="header"/>
    <w:basedOn w:val="Normal"/>
    <w:link w:val="HeaderChar"/>
    <w:uiPriority w:val="99"/>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TOC5">
    <w:name w:val="toc 5"/>
    <w:basedOn w:val="Normal"/>
    <w:next w:val="Normal"/>
    <w:autoRedefine/>
    <w:uiPriority w:val="39"/>
    <w:pPr>
      <w:ind w:left="960"/>
    </w:pPr>
    <w:rPr>
      <w:rFonts w:asciiTheme="minorHAnsi" w:hAnsiTheme="minorHAnsi" w:cstheme="minorHAnsi"/>
      <w:sz w:val="18"/>
      <w:szCs w:val="18"/>
    </w:rPr>
  </w:style>
  <w:style w:type="paragraph" w:styleId="TOC6">
    <w:name w:val="toc 6"/>
    <w:basedOn w:val="Normal"/>
    <w:next w:val="Normal"/>
    <w:autoRedefine/>
    <w:semiHidden/>
    <w:pPr>
      <w:ind w:left="1200"/>
    </w:pPr>
    <w:rPr>
      <w:rFonts w:asciiTheme="minorHAnsi" w:hAnsiTheme="minorHAnsi" w:cstheme="minorHAnsi"/>
      <w:sz w:val="18"/>
      <w:szCs w:val="18"/>
    </w:rPr>
  </w:style>
  <w:style w:type="paragraph" w:styleId="TOC7">
    <w:name w:val="toc 7"/>
    <w:basedOn w:val="Normal"/>
    <w:next w:val="Normal"/>
    <w:autoRedefine/>
    <w:semiHidden/>
    <w:pPr>
      <w:ind w:left="1440"/>
    </w:pPr>
    <w:rPr>
      <w:rFonts w:asciiTheme="minorHAnsi" w:hAnsiTheme="minorHAnsi" w:cstheme="minorHAnsi"/>
      <w:sz w:val="18"/>
      <w:szCs w:val="18"/>
    </w:rPr>
  </w:style>
  <w:style w:type="character" w:styleId="FollowedHyperlink">
    <w:name w:val="FollowedHyperlink"/>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TOC8">
    <w:name w:val="toc 8"/>
    <w:basedOn w:val="Normal"/>
    <w:next w:val="Normal"/>
    <w:autoRedefine/>
    <w:semiHidden/>
    <w:pPr>
      <w:ind w:left="1680"/>
    </w:pPr>
    <w:rPr>
      <w:rFonts w:asciiTheme="minorHAnsi" w:hAnsiTheme="minorHAnsi" w:cstheme="minorHAnsi"/>
      <w:sz w:val="18"/>
      <w:szCs w:val="18"/>
    </w:rPr>
  </w:style>
  <w:style w:type="paragraph" w:customStyle="1" w:styleId="z-table-instructions-grey">
    <w:name w:val="z-table-instructions-grey"/>
    <w:basedOn w:val="z-table-instructions"/>
    <w:pPr>
      <w:spacing w:line="180" w:lineRule="atLeast"/>
    </w:pPr>
    <w:rPr>
      <w:color w:val="999999"/>
    </w:rPr>
  </w:style>
  <w:style w:type="paragraph" w:styleId="TOC9">
    <w:name w:val="toc 9"/>
    <w:basedOn w:val="Normal"/>
    <w:next w:val="Normal"/>
    <w:autoRedefine/>
    <w:semiHidden/>
    <w:pPr>
      <w:ind w:left="1920"/>
    </w:pPr>
    <w:rPr>
      <w:rFonts w:asciiTheme="minorHAnsi" w:hAnsiTheme="minorHAnsi" w:cstheme="minorHAnsi"/>
      <w:sz w:val="18"/>
      <w:szCs w:val="18"/>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CommentReference">
    <w:name w:val="annotation reference"/>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Number"/>
    <w:pPr>
      <w:keepNext/>
      <w:spacing w:before="240" w:line="240" w:lineRule="auto"/>
      <w:ind w:right="360"/>
    </w:pPr>
    <w:rPr>
      <w:rFonts w:ascii="Times New Roman" w:hAnsi="Times New Roman"/>
    </w:rPr>
  </w:style>
  <w:style w:type="paragraph" w:styleId="ListNumber">
    <w:name w:val="List Number"/>
    <w:basedOn w:val="Normal"/>
    <w:pPr>
      <w:tabs>
        <w:tab w:val="num" w:pos="360"/>
      </w:tabs>
      <w:ind w:left="360" w:hanging="360"/>
    </w:pPr>
  </w:style>
  <w:style w:type="character" w:styleId="FootnoteReference">
    <w:name w:val="footnote reference"/>
    <w:semiHidden/>
    <w:rPr>
      <w:vertAlign w:val="superscript"/>
    </w:rPr>
  </w:style>
  <w:style w:type="paragraph" w:styleId="BalloonText">
    <w:name w:val="Balloon Text"/>
    <w:basedOn w:val="Normal"/>
    <w:semiHidden/>
    <w:rPr>
      <w:rFonts w:ascii="Tahoma" w:hAnsi="Tahoma" w:cs="Tahoma"/>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table" w:styleId="TableGrid">
    <w:name w:val="Table Grid"/>
    <w:basedOn w:val="Table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pPr>
      <w:shd w:val="clear" w:color="auto" w:fill="000080"/>
    </w:pPr>
    <w:rPr>
      <w:rFonts w:ascii="Tahoma" w:hAnsi="Tahoma" w:cs="Tahoma"/>
    </w:rPr>
  </w:style>
  <w:style w:type="paragraph" w:styleId="List2">
    <w:name w:val="List 2"/>
    <w:basedOn w:val="Normal"/>
    <w:pPr>
      <w:ind w:left="720" w:hanging="360"/>
    </w:pPr>
  </w:style>
  <w:style w:type="character" w:customStyle="1" w:styleId="BodyChar">
    <w:name w:val="Body Char"/>
    <w:rPr>
      <w:color w:val="000000"/>
      <w:kern w:val="22"/>
      <w:sz w:val="22"/>
      <w:lang w:val="en-US" w:eastAsia="en-US" w:bidi="ar-SA"/>
    </w:rPr>
  </w:style>
  <w:style w:type="character" w:customStyle="1" w:styleId="z-table-instructionsChar">
    <w:name w:val="z-table-instructions Char"/>
    <w:rPr>
      <w:rFonts w:ascii="Arial" w:hAnsi="Arial"/>
      <w:color w:val="000000"/>
      <w:kern w:val="22"/>
      <w:sz w:val="16"/>
      <w:lang w:val="en-US" w:eastAsia="en-US" w:bidi="ar-SA"/>
    </w:rPr>
  </w:style>
  <w:style w:type="paragraph" w:styleId="ListParagraph">
    <w:name w:val="List Paragraph"/>
    <w:basedOn w:val="Normal"/>
    <w:uiPriority w:val="34"/>
    <w:qFormat/>
    <w:rsid w:val="009D2D05"/>
    <w:pPr>
      <w:spacing w:after="200" w:line="276"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ED202F"/>
    <w:rPr>
      <w:i/>
      <w:iCs/>
    </w:rPr>
  </w:style>
  <w:style w:type="paragraph" w:styleId="NormalWeb">
    <w:name w:val="Normal (Web)"/>
    <w:basedOn w:val="Normal"/>
    <w:uiPriority w:val="99"/>
    <w:unhideWhenUsed/>
    <w:rsid w:val="00ED202F"/>
    <w:pPr>
      <w:spacing w:before="100" w:beforeAutospacing="1" w:after="100" w:afterAutospacing="1" w:line="240" w:lineRule="auto"/>
    </w:pPr>
    <w:rPr>
      <w:rFonts w:ascii="Times New Roman" w:hAnsi="Times New Roman"/>
      <w:szCs w:val="24"/>
    </w:rPr>
  </w:style>
  <w:style w:type="paragraph" w:styleId="NoSpacing">
    <w:name w:val="No Spacing"/>
    <w:link w:val="NoSpacingChar"/>
    <w:uiPriority w:val="1"/>
    <w:qFormat/>
    <w:rsid w:val="00616DE5"/>
    <w:rPr>
      <w:rFonts w:ascii="Times" w:hAnsi="Times"/>
      <w:sz w:val="24"/>
    </w:rPr>
  </w:style>
  <w:style w:type="table" w:styleId="TableClassic1">
    <w:name w:val="Table Classic 1"/>
    <w:basedOn w:val="TableNormal"/>
    <w:rsid w:val="000739F6"/>
    <w:pPr>
      <w:spacing w:line="30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rsid w:val="000739F6"/>
    <w:pPr>
      <w:spacing w:line="30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NoSpacingChar">
    <w:name w:val="No Spacing Char"/>
    <w:basedOn w:val="DefaultParagraphFont"/>
    <w:link w:val="NoSpacing"/>
    <w:uiPriority w:val="1"/>
    <w:rsid w:val="00FF14F4"/>
    <w:rPr>
      <w:rFonts w:ascii="Times" w:hAnsi="Times"/>
      <w:sz w:val="24"/>
    </w:rPr>
  </w:style>
  <w:style w:type="character" w:styleId="IntenseReference">
    <w:name w:val="Intense Reference"/>
    <w:basedOn w:val="DefaultParagraphFont"/>
    <w:uiPriority w:val="32"/>
    <w:qFormat/>
    <w:rsid w:val="00D475EC"/>
    <w:rPr>
      <w:b/>
      <w:bCs/>
      <w:smallCaps/>
      <w:color w:val="C0504D" w:themeColor="accent2"/>
      <w:spacing w:val="5"/>
      <w:u w:val="single"/>
    </w:rPr>
  </w:style>
  <w:style w:type="character" w:customStyle="1" w:styleId="HeaderChar">
    <w:name w:val="Header Char"/>
    <w:basedOn w:val="DefaultParagraphFont"/>
    <w:link w:val="Header"/>
    <w:uiPriority w:val="99"/>
    <w:rsid w:val="00963DF7"/>
    <w:rPr>
      <w:rFonts w:ascii="Arial" w:hAnsi="Arial"/>
      <w:color w:val="808080"/>
      <w:sz w:val="16"/>
    </w:rPr>
  </w:style>
  <w:style w:type="character" w:customStyle="1" w:styleId="Heading1Char">
    <w:name w:val="Heading 1 Char"/>
    <w:basedOn w:val="DefaultParagraphFont"/>
    <w:link w:val="Heading1"/>
    <w:rsid w:val="00E235A3"/>
    <w:rPr>
      <w:rFonts w:ascii="Arial" w:hAnsi="Arial"/>
      <w:b/>
      <w:noProof/>
      <w:kern w:val="28"/>
      <w:sz w:val="34"/>
    </w:rPr>
  </w:style>
  <w:style w:type="character" w:customStyle="1" w:styleId="Heading2Char">
    <w:name w:val="Heading 2 Char"/>
    <w:basedOn w:val="DefaultParagraphFont"/>
    <w:link w:val="Heading2"/>
    <w:rsid w:val="00E235A3"/>
    <w:rPr>
      <w:rFonts w:ascii="Arial" w:hAnsi="Arial"/>
      <w:b/>
      <w:kern w:val="32"/>
      <w:sz w:val="30"/>
    </w:rPr>
  </w:style>
  <w:style w:type="character" w:customStyle="1" w:styleId="Heading3Char">
    <w:name w:val="Heading 3 Char"/>
    <w:basedOn w:val="DefaultParagraphFont"/>
    <w:link w:val="Heading3"/>
    <w:rsid w:val="00E235A3"/>
    <w:rPr>
      <w:rFonts w:ascii="Arial" w:hAnsi="Arial"/>
      <w:b/>
      <w:kern w:val="28"/>
      <w:sz w:val="26"/>
    </w:rPr>
  </w:style>
  <w:style w:type="character" w:customStyle="1" w:styleId="Heading4Char">
    <w:name w:val="Heading 4 Char"/>
    <w:basedOn w:val="DefaultParagraphFont"/>
    <w:link w:val="Heading4"/>
    <w:rsid w:val="00E235A3"/>
    <w:rPr>
      <w:rFonts w:ascii="Arial" w:hAnsi="Arial"/>
      <w:b/>
      <w:sz w:val="22"/>
    </w:rPr>
  </w:style>
  <w:style w:type="paragraph" w:styleId="Revision">
    <w:name w:val="Revision"/>
    <w:hidden/>
    <w:uiPriority w:val="99"/>
    <w:semiHidden/>
    <w:rsid w:val="00CC0550"/>
    <w:rPr>
      <w:rFonts w:ascii="Times" w:hAnsi="Times"/>
      <w:sz w:val="24"/>
    </w:rPr>
  </w:style>
  <w:style w:type="paragraph" w:customStyle="1" w:styleId="Style1">
    <w:name w:val="Style1"/>
    <w:basedOn w:val="Heading1-Appendix"/>
    <w:next w:val="Body"/>
    <w:link w:val="Style1Char"/>
    <w:qFormat/>
    <w:rsid w:val="00510CC3"/>
  </w:style>
  <w:style w:type="character" w:customStyle="1" w:styleId="Heading1-AppendixChar">
    <w:name w:val="Heading 1 - Appendix Char"/>
    <w:basedOn w:val="DefaultParagraphFont"/>
    <w:link w:val="Heading1-Appendix"/>
    <w:rsid w:val="00510CC3"/>
    <w:rPr>
      <w:rFonts w:ascii="Arial" w:hAnsi="Arial"/>
      <w:b/>
      <w:sz w:val="34"/>
    </w:rPr>
  </w:style>
  <w:style w:type="character" w:customStyle="1" w:styleId="Style1Char">
    <w:name w:val="Style1 Char"/>
    <w:basedOn w:val="Heading1-AppendixChar"/>
    <w:link w:val="Style1"/>
    <w:rsid w:val="00510CC3"/>
    <w:rPr>
      <w:rFonts w:ascii="Arial" w:hAnsi="Arial"/>
      <w:b/>
      <w:sz w:val="34"/>
    </w:rPr>
  </w:style>
  <w:style w:type="character" w:customStyle="1" w:styleId="input">
    <w:name w:val="input"/>
    <w:basedOn w:val="DefaultParagraphFont"/>
    <w:rsid w:val="001222CF"/>
  </w:style>
  <w:style w:type="paragraph" w:styleId="Title">
    <w:name w:val="Title"/>
    <w:basedOn w:val="Normal"/>
    <w:next w:val="Normal"/>
    <w:link w:val="TitleChar"/>
    <w:qFormat/>
    <w:rsid w:val="00C34169"/>
    <w:pPr>
      <w:pBdr>
        <w:bottom w:val="single" w:sz="8" w:space="4" w:color="4F81BD" w:themeColor="accent1"/>
      </w:pBdr>
      <w:spacing w:after="300" w:line="240" w:lineRule="auto"/>
      <w:contextualSpacing/>
    </w:pPr>
    <w:rPr>
      <w:rFonts w:ascii="Arial" w:eastAsiaTheme="majorEastAsia" w:hAnsi="Arial" w:cstheme="majorBidi"/>
      <w:b/>
      <w:color w:val="000000" w:themeColor="text1"/>
      <w:spacing w:val="5"/>
      <w:kern w:val="28"/>
      <w:sz w:val="52"/>
      <w:szCs w:val="52"/>
    </w:rPr>
  </w:style>
  <w:style w:type="character" w:customStyle="1" w:styleId="TitleChar">
    <w:name w:val="Title Char"/>
    <w:basedOn w:val="DefaultParagraphFont"/>
    <w:link w:val="Title"/>
    <w:rsid w:val="00C34169"/>
    <w:rPr>
      <w:rFonts w:ascii="Arial" w:eastAsiaTheme="majorEastAsia" w:hAnsi="Arial" w:cstheme="majorBidi"/>
      <w:b/>
      <w:color w:val="000000" w:themeColor="text1"/>
      <w:spacing w:val="5"/>
      <w:kern w:val="28"/>
      <w:sz w:val="52"/>
      <w:szCs w:val="52"/>
    </w:rPr>
  </w:style>
  <w:style w:type="paragraph" w:customStyle="1" w:styleId="CellHeadingCenter">
    <w:name w:val="CellHeadingCenter"/>
    <w:basedOn w:val="Normal"/>
    <w:rsid w:val="00C34169"/>
    <w:pPr>
      <w:keepNext/>
      <w:keepLines/>
      <w:suppressAutoHyphens/>
      <w:spacing w:before="120" w:after="120" w:line="160" w:lineRule="exact"/>
      <w:ind w:left="40" w:right="40"/>
      <w:jc w:val="center"/>
    </w:pPr>
    <w:rPr>
      <w:rFonts w:ascii="Verdana" w:eastAsia="SimSun" w:hAnsi="Verdana"/>
      <w:b/>
      <w:color w:val="0860A8"/>
      <w:sz w:val="16"/>
      <w:lang w:eastAsia="ar-SA"/>
    </w:rPr>
  </w:style>
  <w:style w:type="character" w:styleId="Strong">
    <w:name w:val="Strong"/>
    <w:basedOn w:val="DefaultParagraphFont"/>
    <w:qFormat/>
    <w:rsid w:val="00C341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435162">
      <w:bodyDiv w:val="1"/>
      <w:marLeft w:val="0"/>
      <w:marRight w:val="0"/>
      <w:marTop w:val="0"/>
      <w:marBottom w:val="0"/>
      <w:divBdr>
        <w:top w:val="none" w:sz="0" w:space="0" w:color="auto"/>
        <w:left w:val="none" w:sz="0" w:space="0" w:color="auto"/>
        <w:bottom w:val="none" w:sz="0" w:space="0" w:color="auto"/>
        <w:right w:val="none" w:sz="0" w:space="0" w:color="auto"/>
      </w:divBdr>
    </w:div>
    <w:div w:id="1370913440">
      <w:bodyDiv w:val="1"/>
      <w:marLeft w:val="0"/>
      <w:marRight w:val="0"/>
      <w:marTop w:val="0"/>
      <w:marBottom w:val="0"/>
      <w:divBdr>
        <w:top w:val="none" w:sz="0" w:space="0" w:color="auto"/>
        <w:left w:val="none" w:sz="0" w:space="0" w:color="auto"/>
        <w:bottom w:val="none" w:sz="0" w:space="0" w:color="auto"/>
        <w:right w:val="none" w:sz="0" w:space="0" w:color="auto"/>
      </w:divBdr>
    </w:div>
    <w:div w:id="1589580609">
      <w:bodyDiv w:val="1"/>
      <w:marLeft w:val="0"/>
      <w:marRight w:val="0"/>
      <w:marTop w:val="0"/>
      <w:marBottom w:val="0"/>
      <w:divBdr>
        <w:top w:val="none" w:sz="0" w:space="0" w:color="auto"/>
        <w:left w:val="none" w:sz="0" w:space="0" w:color="auto"/>
        <w:bottom w:val="none" w:sz="0" w:space="0" w:color="auto"/>
        <w:right w:val="none" w:sz="0" w:space="0" w:color="auto"/>
      </w:divBdr>
      <w:divsChild>
        <w:div w:id="1665235691">
          <w:marLeft w:val="0"/>
          <w:marRight w:val="0"/>
          <w:marTop w:val="0"/>
          <w:marBottom w:val="0"/>
          <w:divBdr>
            <w:top w:val="none" w:sz="0" w:space="0" w:color="auto"/>
            <w:left w:val="none" w:sz="0" w:space="0" w:color="auto"/>
            <w:bottom w:val="none" w:sz="0" w:space="0" w:color="auto"/>
            <w:right w:val="none" w:sz="0" w:space="0" w:color="auto"/>
          </w:divBdr>
        </w:div>
      </w:divsChild>
    </w:div>
    <w:div w:id="1672483430">
      <w:bodyDiv w:val="1"/>
      <w:marLeft w:val="0"/>
      <w:marRight w:val="0"/>
      <w:marTop w:val="0"/>
      <w:marBottom w:val="0"/>
      <w:divBdr>
        <w:top w:val="none" w:sz="0" w:space="0" w:color="auto"/>
        <w:left w:val="none" w:sz="0" w:space="0" w:color="auto"/>
        <w:bottom w:val="none" w:sz="0" w:space="0" w:color="auto"/>
        <w:right w:val="none" w:sz="0" w:space="0" w:color="auto"/>
      </w:divBdr>
      <w:divsChild>
        <w:div w:id="1366059417">
          <w:marLeft w:val="0"/>
          <w:marRight w:val="0"/>
          <w:marTop w:val="0"/>
          <w:marBottom w:val="0"/>
          <w:divBdr>
            <w:top w:val="none" w:sz="0" w:space="0" w:color="auto"/>
            <w:left w:val="none" w:sz="0" w:space="0" w:color="auto"/>
            <w:bottom w:val="none" w:sz="0" w:space="0" w:color="auto"/>
            <w:right w:val="none" w:sz="0" w:space="0" w:color="auto"/>
          </w:divBdr>
        </w:div>
        <w:div w:id="760875741">
          <w:marLeft w:val="0"/>
          <w:marRight w:val="0"/>
          <w:marTop w:val="0"/>
          <w:marBottom w:val="0"/>
          <w:divBdr>
            <w:top w:val="none" w:sz="0" w:space="0" w:color="auto"/>
            <w:left w:val="none" w:sz="0" w:space="0" w:color="auto"/>
            <w:bottom w:val="none" w:sz="0" w:space="0" w:color="auto"/>
            <w:right w:val="none" w:sz="0" w:space="0" w:color="auto"/>
          </w:divBdr>
        </w:div>
        <w:div w:id="1345396488">
          <w:marLeft w:val="0"/>
          <w:marRight w:val="0"/>
          <w:marTop w:val="0"/>
          <w:marBottom w:val="0"/>
          <w:divBdr>
            <w:top w:val="none" w:sz="0" w:space="0" w:color="auto"/>
            <w:left w:val="none" w:sz="0" w:space="0" w:color="auto"/>
            <w:bottom w:val="none" w:sz="0" w:space="0" w:color="auto"/>
            <w:right w:val="none" w:sz="0" w:space="0" w:color="auto"/>
          </w:divBdr>
        </w:div>
      </w:divsChild>
    </w:div>
    <w:div w:id="1860191389">
      <w:bodyDiv w:val="1"/>
      <w:marLeft w:val="0"/>
      <w:marRight w:val="0"/>
      <w:marTop w:val="0"/>
      <w:marBottom w:val="0"/>
      <w:divBdr>
        <w:top w:val="none" w:sz="0" w:space="0" w:color="auto"/>
        <w:left w:val="none" w:sz="0" w:space="0" w:color="auto"/>
        <w:bottom w:val="none" w:sz="0" w:space="0" w:color="auto"/>
        <w:right w:val="none" w:sz="0" w:space="0" w:color="auto"/>
      </w:divBdr>
      <w:divsChild>
        <w:div w:id="873347078">
          <w:marLeft w:val="0"/>
          <w:marRight w:val="0"/>
          <w:marTop w:val="0"/>
          <w:marBottom w:val="0"/>
          <w:divBdr>
            <w:top w:val="none" w:sz="0" w:space="0" w:color="auto"/>
            <w:left w:val="none" w:sz="0" w:space="0" w:color="auto"/>
            <w:bottom w:val="none" w:sz="0" w:space="0" w:color="auto"/>
            <w:right w:val="none" w:sz="0" w:space="0" w:color="auto"/>
          </w:divBdr>
        </w:div>
        <w:div w:id="1705134039">
          <w:marLeft w:val="0"/>
          <w:marRight w:val="0"/>
          <w:marTop w:val="0"/>
          <w:marBottom w:val="0"/>
          <w:divBdr>
            <w:top w:val="none" w:sz="0" w:space="0" w:color="auto"/>
            <w:left w:val="none" w:sz="0" w:space="0" w:color="auto"/>
            <w:bottom w:val="none" w:sz="0" w:space="0" w:color="auto"/>
            <w:right w:val="none" w:sz="0" w:space="0" w:color="auto"/>
          </w:divBdr>
        </w:div>
        <w:div w:id="471212569">
          <w:marLeft w:val="0"/>
          <w:marRight w:val="0"/>
          <w:marTop w:val="0"/>
          <w:marBottom w:val="0"/>
          <w:divBdr>
            <w:top w:val="none" w:sz="0" w:space="0" w:color="auto"/>
            <w:left w:val="none" w:sz="0" w:space="0" w:color="auto"/>
            <w:bottom w:val="none" w:sz="0" w:space="0" w:color="auto"/>
            <w:right w:val="none" w:sz="0" w:space="0" w:color="auto"/>
          </w:divBdr>
        </w:div>
        <w:div w:id="1011688993">
          <w:marLeft w:val="0"/>
          <w:marRight w:val="0"/>
          <w:marTop w:val="0"/>
          <w:marBottom w:val="0"/>
          <w:divBdr>
            <w:top w:val="none" w:sz="0" w:space="0" w:color="auto"/>
            <w:left w:val="none" w:sz="0" w:space="0" w:color="auto"/>
            <w:bottom w:val="none" w:sz="0" w:space="0" w:color="auto"/>
            <w:right w:val="none" w:sz="0" w:space="0" w:color="auto"/>
          </w:divBdr>
        </w:div>
        <w:div w:id="1152478174">
          <w:marLeft w:val="0"/>
          <w:marRight w:val="0"/>
          <w:marTop w:val="0"/>
          <w:marBottom w:val="0"/>
          <w:divBdr>
            <w:top w:val="none" w:sz="0" w:space="0" w:color="auto"/>
            <w:left w:val="none" w:sz="0" w:space="0" w:color="auto"/>
            <w:bottom w:val="none" w:sz="0" w:space="0" w:color="auto"/>
            <w:right w:val="none" w:sz="0" w:space="0" w:color="auto"/>
          </w:divBdr>
        </w:div>
        <w:div w:id="1064177613">
          <w:marLeft w:val="0"/>
          <w:marRight w:val="0"/>
          <w:marTop w:val="0"/>
          <w:marBottom w:val="0"/>
          <w:divBdr>
            <w:top w:val="none" w:sz="0" w:space="0" w:color="auto"/>
            <w:left w:val="none" w:sz="0" w:space="0" w:color="auto"/>
            <w:bottom w:val="none" w:sz="0" w:space="0" w:color="auto"/>
            <w:right w:val="none" w:sz="0" w:space="0" w:color="auto"/>
          </w:divBdr>
        </w:div>
        <w:div w:id="939723058">
          <w:marLeft w:val="0"/>
          <w:marRight w:val="0"/>
          <w:marTop w:val="0"/>
          <w:marBottom w:val="0"/>
          <w:divBdr>
            <w:top w:val="none" w:sz="0" w:space="0" w:color="auto"/>
            <w:left w:val="none" w:sz="0" w:space="0" w:color="auto"/>
            <w:bottom w:val="none" w:sz="0" w:space="0" w:color="auto"/>
            <w:right w:val="none" w:sz="0" w:space="0" w:color="auto"/>
          </w:divBdr>
        </w:div>
        <w:div w:id="1569849581">
          <w:marLeft w:val="720"/>
          <w:marRight w:val="0"/>
          <w:marTop w:val="0"/>
          <w:marBottom w:val="0"/>
          <w:divBdr>
            <w:top w:val="none" w:sz="0" w:space="0" w:color="auto"/>
            <w:left w:val="none" w:sz="0" w:space="0" w:color="auto"/>
            <w:bottom w:val="none" w:sz="0" w:space="0" w:color="auto"/>
            <w:right w:val="none" w:sz="0" w:space="0" w:color="auto"/>
          </w:divBdr>
        </w:div>
        <w:div w:id="94640903">
          <w:marLeft w:val="720"/>
          <w:marRight w:val="0"/>
          <w:marTop w:val="0"/>
          <w:marBottom w:val="0"/>
          <w:divBdr>
            <w:top w:val="none" w:sz="0" w:space="0" w:color="auto"/>
            <w:left w:val="none" w:sz="0" w:space="0" w:color="auto"/>
            <w:bottom w:val="none" w:sz="0" w:space="0" w:color="auto"/>
            <w:right w:val="none" w:sz="0" w:space="0" w:color="auto"/>
          </w:divBdr>
        </w:div>
        <w:div w:id="1670862009">
          <w:marLeft w:val="720"/>
          <w:marRight w:val="0"/>
          <w:marTop w:val="0"/>
          <w:marBottom w:val="0"/>
          <w:divBdr>
            <w:top w:val="none" w:sz="0" w:space="0" w:color="auto"/>
            <w:left w:val="none" w:sz="0" w:space="0" w:color="auto"/>
            <w:bottom w:val="none" w:sz="0" w:space="0" w:color="auto"/>
            <w:right w:val="none" w:sz="0" w:space="0" w:color="auto"/>
          </w:divBdr>
        </w:div>
        <w:div w:id="1684281589">
          <w:marLeft w:val="720"/>
          <w:marRight w:val="0"/>
          <w:marTop w:val="0"/>
          <w:marBottom w:val="0"/>
          <w:divBdr>
            <w:top w:val="none" w:sz="0" w:space="0" w:color="auto"/>
            <w:left w:val="none" w:sz="0" w:space="0" w:color="auto"/>
            <w:bottom w:val="none" w:sz="0" w:space="0" w:color="auto"/>
            <w:right w:val="none" w:sz="0" w:space="0" w:color="auto"/>
          </w:divBdr>
        </w:div>
        <w:div w:id="1991670625">
          <w:marLeft w:val="720"/>
          <w:marRight w:val="0"/>
          <w:marTop w:val="0"/>
          <w:marBottom w:val="0"/>
          <w:divBdr>
            <w:top w:val="none" w:sz="0" w:space="0" w:color="auto"/>
            <w:left w:val="none" w:sz="0" w:space="0" w:color="auto"/>
            <w:bottom w:val="none" w:sz="0" w:space="0" w:color="auto"/>
            <w:right w:val="none" w:sz="0" w:space="0" w:color="auto"/>
          </w:divBdr>
        </w:div>
        <w:div w:id="1820539712">
          <w:marLeft w:val="720"/>
          <w:marRight w:val="0"/>
          <w:marTop w:val="0"/>
          <w:marBottom w:val="0"/>
          <w:divBdr>
            <w:top w:val="none" w:sz="0" w:space="0" w:color="auto"/>
            <w:left w:val="none" w:sz="0" w:space="0" w:color="auto"/>
            <w:bottom w:val="none" w:sz="0" w:space="0" w:color="auto"/>
            <w:right w:val="none" w:sz="0" w:space="0" w:color="auto"/>
          </w:divBdr>
        </w:div>
        <w:div w:id="632441763">
          <w:marLeft w:val="720"/>
          <w:marRight w:val="0"/>
          <w:marTop w:val="0"/>
          <w:marBottom w:val="0"/>
          <w:divBdr>
            <w:top w:val="none" w:sz="0" w:space="0" w:color="auto"/>
            <w:left w:val="none" w:sz="0" w:space="0" w:color="auto"/>
            <w:bottom w:val="none" w:sz="0" w:space="0" w:color="auto"/>
            <w:right w:val="none" w:sz="0" w:space="0" w:color="auto"/>
          </w:divBdr>
        </w:div>
        <w:div w:id="1367294539">
          <w:marLeft w:val="0"/>
          <w:marRight w:val="0"/>
          <w:marTop w:val="0"/>
          <w:marBottom w:val="0"/>
          <w:divBdr>
            <w:top w:val="none" w:sz="0" w:space="0" w:color="auto"/>
            <w:left w:val="none" w:sz="0" w:space="0" w:color="auto"/>
            <w:bottom w:val="none" w:sz="0" w:space="0" w:color="auto"/>
            <w:right w:val="none" w:sz="0" w:space="0" w:color="auto"/>
          </w:divBdr>
        </w:div>
        <w:div w:id="1365787068">
          <w:marLeft w:val="0"/>
          <w:marRight w:val="0"/>
          <w:marTop w:val="0"/>
          <w:marBottom w:val="0"/>
          <w:divBdr>
            <w:top w:val="none" w:sz="0" w:space="0" w:color="auto"/>
            <w:left w:val="none" w:sz="0" w:space="0" w:color="auto"/>
            <w:bottom w:val="none" w:sz="0" w:space="0" w:color="auto"/>
            <w:right w:val="none" w:sz="0" w:space="0" w:color="auto"/>
          </w:divBdr>
        </w:div>
      </w:divsChild>
    </w:div>
    <w:div w:id="213401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nlog/NLog/wiki/Configuration-fil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elmah.googlecode.com/svn/tags/REL-1.2/samples/web.config"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code.google.com/p/elmah/" TargetMode="External"/><Relationship Id="rId54" Type="http://schemas.openxmlformats.org/officeDocument/2006/relationships/image" Target="media/image41.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nlog/NLog/wiki/Configuration-file"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nlog-project.org/" TargetMode="External"/><Relationship Id="rId46" Type="http://schemas.openxmlformats.org/officeDocument/2006/relationships/image" Target="media/image33.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ris\Desktop\EA\SAD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AD4B5-6C04-483E-9A8B-58E2D7BBE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SAD_template.dot</Template>
  <TotalTime>2319</TotalTime>
  <Pages>68</Pages>
  <Words>11252</Words>
  <Characters>64141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Duncan Solutions, Inc. Architecture assessment document</vt:lpstr>
    </vt:vector>
  </TitlesOfParts>
  <Company>Unified Development, Inc.</Company>
  <LinksUpToDate>false</LinksUpToDate>
  <CharactersWithSpaces>75243</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Duncan Solutions, Inc. Architecture assessment document</dc:title>
  <dc:creator>Ron Howard, Senior Systems EngineerSenior Systems Engineer</dc:creator>
  <cp:lastModifiedBy>Ron Howard</cp:lastModifiedBy>
  <cp:revision>392</cp:revision>
  <cp:lastPrinted>2012-09-24T20:20:00Z</cp:lastPrinted>
  <dcterms:created xsi:type="dcterms:W3CDTF">2012-09-24T19:59:00Z</dcterms:created>
  <dcterms:modified xsi:type="dcterms:W3CDTF">2014-02-05T15:59:00Z</dcterms:modified>
</cp:coreProperties>
</file>